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Default Extension="png" ContentType="image/png"/>
  <Override PartName="/word/header1.xml" ContentType="application/vnd.openxmlformats-officedocument.wordprocessingml.header+xml"/>
</Types>
</file>

<file path=_rels/.rels><?xml version="1.0" encoding="UTF-8" standalone="yes"?>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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body>
    <w:p>
      <w:pPr>
        <w:rPr>
          <w:sz w:val="10"/>
          <w:szCs w:val="10"/>
        </w:rPr>
        <w:jc w:val="left"/>
        <w:spacing w:before="4" w:lineRule="exact" w:line="100"/>
      </w:pPr>
      <w:r>
        <w:rPr>
          <w:sz w:val="10"/>
          <w:szCs w:val="10"/>
        </w:rPr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left"/>
        <w:ind w:left="1611"/>
      </w:pPr>
      <w:r>
        <w:pict>
          <v:shape type="#_x0000_t75" style="width:63.35pt;height:66.35pt">
            <v:imagedata o:title="" r:id="rId3"/>
          </v:shape>
        </w:pict>
      </w:r>
      <w:r>
        <w:rPr>
          <w:rFonts w:cs="Times New Roman" w:hAnsi="Times New Roman" w:eastAsia="Times New Roman" w:ascii="Times New Roman"/>
          <w:sz w:val="20"/>
          <w:szCs w:val="20"/>
        </w:rPr>
      </w:r>
    </w:p>
    <w:p>
      <w:pPr>
        <w:rPr>
          <w:sz w:val="11"/>
          <w:szCs w:val="11"/>
        </w:rPr>
        <w:jc w:val="left"/>
        <w:spacing w:before="3" w:lineRule="exact" w:line="100"/>
      </w:pPr>
      <w:r>
        <w:rPr>
          <w:sz w:val="11"/>
          <w:szCs w:val="11"/>
        </w:rPr>
      </w:r>
    </w:p>
    <w:p>
      <w:pPr>
        <w:rPr>
          <w:rFonts w:cs="Bookman Old Style" w:hAnsi="Bookman Old Style" w:eastAsia="Bookman Old Style" w:ascii="Bookman Old Style"/>
          <w:sz w:val="22"/>
          <w:szCs w:val="22"/>
        </w:rPr>
        <w:jc w:val="center"/>
        <w:spacing w:before="29"/>
        <w:ind w:left="601" w:right="5434"/>
      </w:pPr>
      <w:r>
        <w:rPr>
          <w:rFonts w:cs="Bookman Old Style" w:hAnsi="Bookman Old Style" w:eastAsia="Bookman Old Style" w:ascii="Bookman Old Style"/>
          <w:spacing w:val="1"/>
          <w:w w:val="100"/>
          <w:sz w:val="22"/>
          <w:szCs w:val="22"/>
        </w:rPr>
        <w:t>K</w:t>
      </w:r>
      <w:r>
        <w:rPr>
          <w:rFonts w:cs="Bookman Old Style" w:hAnsi="Bookman Old Style" w:eastAsia="Bookman Old Style" w:ascii="Bookman Old Style"/>
          <w:spacing w:val="0"/>
          <w:w w:val="100"/>
          <w:sz w:val="22"/>
          <w:szCs w:val="22"/>
        </w:rPr>
        <w:t>E</w:t>
      </w:r>
      <w:r>
        <w:rPr>
          <w:rFonts w:cs="Bookman Old Style" w:hAnsi="Bookman Old Style" w:eastAsia="Bookman Old Style" w:ascii="Bookman Old Style"/>
          <w:spacing w:val="-2"/>
          <w:w w:val="100"/>
          <w:sz w:val="22"/>
          <w:szCs w:val="22"/>
        </w:rPr>
        <w:t>T</w:t>
      </w:r>
      <w:r>
        <w:rPr>
          <w:rFonts w:cs="Bookman Old Style" w:hAnsi="Bookman Old Style" w:eastAsia="Bookman Old Style" w:ascii="Bookman Old Style"/>
          <w:spacing w:val="0"/>
          <w:w w:val="100"/>
          <w:sz w:val="22"/>
          <w:szCs w:val="22"/>
        </w:rPr>
        <w:t>UA</w:t>
      </w:r>
      <w:r>
        <w:rPr>
          <w:rFonts w:cs="Bookman Old Style" w:hAnsi="Bookman Old Style" w:eastAsia="Bookman Old Style" w:ascii="Bookman Old Style"/>
          <w:spacing w:val="-1"/>
          <w:w w:val="100"/>
          <w:sz w:val="22"/>
          <w:szCs w:val="22"/>
        </w:rPr>
        <w:t> </w:t>
      </w:r>
      <w:r>
        <w:rPr>
          <w:rFonts w:cs="Bookman Old Style" w:hAnsi="Bookman Old Style" w:eastAsia="Bookman Old Style" w:ascii="Bookman Old Style"/>
          <w:spacing w:val="1"/>
          <w:w w:val="100"/>
          <w:sz w:val="22"/>
          <w:szCs w:val="22"/>
        </w:rPr>
        <w:t>M</w:t>
      </w:r>
      <w:r>
        <w:rPr>
          <w:rFonts w:cs="Bookman Old Style" w:hAnsi="Bookman Old Style" w:eastAsia="Bookman Old Style" w:ascii="Bookman Old Style"/>
          <w:spacing w:val="0"/>
          <w:w w:val="100"/>
          <w:sz w:val="22"/>
          <w:szCs w:val="22"/>
        </w:rPr>
        <w:t>A</w:t>
      </w:r>
      <w:r>
        <w:rPr>
          <w:rFonts w:cs="Bookman Old Style" w:hAnsi="Bookman Old Style" w:eastAsia="Bookman Old Style" w:ascii="Bookman Old Style"/>
          <w:spacing w:val="-4"/>
          <w:w w:val="100"/>
          <w:sz w:val="22"/>
          <w:szCs w:val="22"/>
        </w:rPr>
        <w:t>H</w:t>
      </w:r>
      <w:r>
        <w:rPr>
          <w:rFonts w:cs="Bookman Old Style" w:hAnsi="Bookman Old Style" w:eastAsia="Bookman Old Style" w:ascii="Bookman Old Style"/>
          <w:spacing w:val="1"/>
          <w:w w:val="100"/>
          <w:sz w:val="22"/>
          <w:szCs w:val="22"/>
        </w:rPr>
        <w:t>K</w:t>
      </w:r>
      <w:r>
        <w:rPr>
          <w:rFonts w:cs="Bookman Old Style" w:hAnsi="Bookman Old Style" w:eastAsia="Bookman Old Style" w:ascii="Bookman Old Style"/>
          <w:spacing w:val="-3"/>
          <w:w w:val="100"/>
          <w:sz w:val="22"/>
          <w:szCs w:val="22"/>
        </w:rPr>
        <w:t>A</w:t>
      </w:r>
      <w:r>
        <w:rPr>
          <w:rFonts w:cs="Bookman Old Style" w:hAnsi="Bookman Old Style" w:eastAsia="Bookman Old Style" w:ascii="Bookman Old Style"/>
          <w:spacing w:val="1"/>
          <w:w w:val="100"/>
          <w:sz w:val="22"/>
          <w:szCs w:val="22"/>
        </w:rPr>
        <w:t>M</w:t>
      </w:r>
      <w:r>
        <w:rPr>
          <w:rFonts w:cs="Bookman Old Style" w:hAnsi="Bookman Old Style" w:eastAsia="Bookman Old Style" w:ascii="Bookman Old Style"/>
          <w:spacing w:val="0"/>
          <w:w w:val="100"/>
          <w:sz w:val="22"/>
          <w:szCs w:val="22"/>
        </w:rPr>
        <w:t>AH</w:t>
      </w:r>
      <w:r>
        <w:rPr>
          <w:rFonts w:cs="Bookman Old Style" w:hAnsi="Bookman Old Style" w:eastAsia="Bookman Old Style" w:ascii="Bookman Old Style"/>
          <w:spacing w:val="-2"/>
          <w:w w:val="100"/>
          <w:sz w:val="22"/>
          <w:szCs w:val="22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2"/>
          <w:szCs w:val="22"/>
        </w:rPr>
        <w:t>AGUNG</w:t>
      </w:r>
      <w:r>
        <w:rPr>
          <w:rFonts w:cs="Bookman Old Style" w:hAnsi="Bookman Old Style" w:eastAsia="Bookman Old Style" w:ascii="Bookman Old Style"/>
          <w:spacing w:val="0"/>
          <w:w w:val="100"/>
          <w:sz w:val="22"/>
          <w:szCs w:val="22"/>
        </w:rPr>
      </w:r>
    </w:p>
    <w:p>
      <w:pPr>
        <w:rPr>
          <w:sz w:val="12"/>
          <w:szCs w:val="12"/>
        </w:rPr>
        <w:jc w:val="left"/>
        <w:spacing w:before="8" w:lineRule="exact" w:line="120"/>
      </w:pPr>
      <w:r>
        <w:rPr>
          <w:sz w:val="12"/>
          <w:szCs w:val="12"/>
        </w:rPr>
      </w:r>
    </w:p>
    <w:p>
      <w:pPr>
        <w:rPr>
          <w:rFonts w:cs="Bookman Old Style" w:hAnsi="Bookman Old Style" w:eastAsia="Bookman Old Style" w:ascii="Bookman Old Style"/>
          <w:sz w:val="22"/>
          <w:szCs w:val="22"/>
        </w:rPr>
        <w:jc w:val="center"/>
        <w:spacing w:lineRule="exact" w:line="240"/>
        <w:ind w:left="915" w:right="5747"/>
      </w:pPr>
      <w:r>
        <w:rPr>
          <w:rFonts w:cs="Bookman Old Style" w:hAnsi="Bookman Old Style" w:eastAsia="Bookman Old Style" w:ascii="Bookman Old Style"/>
          <w:spacing w:val="0"/>
          <w:w w:val="100"/>
          <w:position w:val="-1"/>
          <w:sz w:val="22"/>
          <w:szCs w:val="22"/>
        </w:rPr>
        <w:t>REPU</w:t>
      </w:r>
      <w:r>
        <w:rPr>
          <w:rFonts w:cs="Bookman Old Style" w:hAnsi="Bookman Old Style" w:eastAsia="Bookman Old Style" w:ascii="Bookman Old Style"/>
          <w:spacing w:val="-1"/>
          <w:w w:val="100"/>
          <w:position w:val="-1"/>
          <w:sz w:val="22"/>
          <w:szCs w:val="22"/>
        </w:rPr>
        <w:t>B</w:t>
      </w:r>
      <w:r>
        <w:rPr>
          <w:rFonts w:cs="Bookman Old Style" w:hAnsi="Bookman Old Style" w:eastAsia="Bookman Old Style" w:ascii="Bookman Old Style"/>
          <w:spacing w:val="-2"/>
          <w:w w:val="100"/>
          <w:position w:val="-1"/>
          <w:sz w:val="22"/>
          <w:szCs w:val="22"/>
        </w:rPr>
        <w:t>L</w:t>
      </w:r>
      <w:r>
        <w:rPr>
          <w:rFonts w:cs="Bookman Old Style" w:hAnsi="Bookman Old Style" w:eastAsia="Bookman Old Style" w:ascii="Bookman Old Style"/>
          <w:spacing w:val="0"/>
          <w:w w:val="100"/>
          <w:position w:val="-1"/>
          <w:sz w:val="22"/>
          <w:szCs w:val="22"/>
        </w:rPr>
        <w:t>IK</w:t>
      </w:r>
      <w:r>
        <w:rPr>
          <w:rFonts w:cs="Bookman Old Style" w:hAnsi="Bookman Old Style" w:eastAsia="Bookman Old Style" w:ascii="Bookman Old Style"/>
          <w:spacing w:val="-1"/>
          <w:w w:val="100"/>
          <w:position w:val="-1"/>
          <w:sz w:val="22"/>
          <w:szCs w:val="22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position w:val="-1"/>
          <w:sz w:val="22"/>
          <w:szCs w:val="22"/>
        </w:rPr>
        <w:t>IN</w:t>
      </w:r>
      <w:r>
        <w:rPr>
          <w:rFonts w:cs="Bookman Old Style" w:hAnsi="Bookman Old Style" w:eastAsia="Bookman Old Style" w:ascii="Bookman Old Style"/>
          <w:spacing w:val="-1"/>
          <w:w w:val="100"/>
          <w:position w:val="-1"/>
          <w:sz w:val="22"/>
          <w:szCs w:val="22"/>
        </w:rPr>
        <w:t>D</w:t>
      </w:r>
      <w:r>
        <w:rPr>
          <w:rFonts w:cs="Bookman Old Style" w:hAnsi="Bookman Old Style" w:eastAsia="Bookman Old Style" w:ascii="Bookman Old Style"/>
          <w:spacing w:val="1"/>
          <w:w w:val="100"/>
          <w:position w:val="-1"/>
          <w:sz w:val="22"/>
          <w:szCs w:val="22"/>
        </w:rPr>
        <w:t>O</w:t>
      </w:r>
      <w:r>
        <w:rPr>
          <w:rFonts w:cs="Bookman Old Style" w:hAnsi="Bookman Old Style" w:eastAsia="Bookman Old Style" w:ascii="Bookman Old Style"/>
          <w:spacing w:val="0"/>
          <w:w w:val="100"/>
          <w:position w:val="-1"/>
          <w:sz w:val="22"/>
          <w:szCs w:val="22"/>
        </w:rPr>
        <w:t>N</w:t>
      </w:r>
      <w:r>
        <w:rPr>
          <w:rFonts w:cs="Bookman Old Style" w:hAnsi="Bookman Old Style" w:eastAsia="Bookman Old Style" w:ascii="Bookman Old Style"/>
          <w:spacing w:val="-3"/>
          <w:w w:val="100"/>
          <w:position w:val="-1"/>
          <w:sz w:val="22"/>
          <w:szCs w:val="22"/>
        </w:rPr>
        <w:t>E</w:t>
      </w:r>
      <w:r>
        <w:rPr>
          <w:rFonts w:cs="Bookman Old Style" w:hAnsi="Bookman Old Style" w:eastAsia="Bookman Old Style" w:ascii="Bookman Old Style"/>
          <w:spacing w:val="0"/>
          <w:w w:val="100"/>
          <w:position w:val="-1"/>
          <w:sz w:val="22"/>
          <w:szCs w:val="22"/>
        </w:rPr>
        <w:t>S</w:t>
      </w:r>
      <w:r>
        <w:rPr>
          <w:rFonts w:cs="Bookman Old Style" w:hAnsi="Bookman Old Style" w:eastAsia="Bookman Old Style" w:ascii="Bookman Old Style"/>
          <w:spacing w:val="-2"/>
          <w:w w:val="100"/>
          <w:position w:val="-1"/>
          <w:sz w:val="22"/>
          <w:szCs w:val="22"/>
        </w:rPr>
        <w:t>I</w:t>
      </w:r>
      <w:r>
        <w:rPr>
          <w:rFonts w:cs="Bookman Old Style" w:hAnsi="Bookman Old Style" w:eastAsia="Bookman Old Style" w:ascii="Bookman Old Style"/>
          <w:spacing w:val="0"/>
          <w:w w:val="100"/>
          <w:position w:val="-1"/>
          <w:sz w:val="22"/>
          <w:szCs w:val="22"/>
        </w:rPr>
        <w:t>A</w:t>
      </w:r>
      <w:r>
        <w:rPr>
          <w:rFonts w:cs="Bookman Old Style" w:hAnsi="Bookman Old Style" w:eastAsia="Bookman Old Style" w:ascii="Bookman Old Style"/>
          <w:spacing w:val="0"/>
          <w:w w:val="100"/>
          <w:position w:val="0"/>
          <w:sz w:val="22"/>
          <w:szCs w:val="22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before="8" w:lineRule="exact" w:line="200"/>
      </w:pPr>
      <w:r>
        <w:rPr>
          <w:sz w:val="20"/>
          <w:szCs w:val="20"/>
        </w:rPr>
      </w:r>
    </w:p>
    <w:p>
      <w:pPr>
        <w:rPr>
          <w:rFonts w:cs="Bookman Old Style" w:hAnsi="Bookman Old Style" w:eastAsia="Bookman Old Style" w:ascii="Bookman Old Style"/>
          <w:sz w:val="24"/>
          <w:szCs w:val="24"/>
        </w:rPr>
        <w:jc w:val="left"/>
        <w:spacing w:before="26" w:lineRule="exact" w:line="260"/>
        <w:ind w:left="5455"/>
      </w:pPr>
      <w:r>
        <w:rPr>
          <w:rFonts w:cs="Bookman Old Style" w:hAnsi="Bookman Old Style" w:eastAsia="Bookman Old Style" w:ascii="Bookman Old Style"/>
          <w:spacing w:val="0"/>
          <w:w w:val="100"/>
          <w:position w:val="-1"/>
          <w:sz w:val="24"/>
          <w:szCs w:val="24"/>
        </w:rPr>
        <w:t>Jakarta,</w:t>
      </w:r>
      <w:r>
        <w:rPr>
          <w:rFonts w:cs="Bookman Old Style" w:hAnsi="Bookman Old Style" w:eastAsia="Bookman Old Style" w:ascii="Bookman Old Style"/>
          <w:spacing w:val="0"/>
          <w:w w:val="100"/>
          <w:position w:val="-1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position w:val="-1"/>
          <w:sz w:val="24"/>
          <w:szCs w:val="24"/>
        </w:rPr>
        <w:t>9</w:t>
      </w:r>
      <w:r>
        <w:rPr>
          <w:rFonts w:cs="Bookman Old Style" w:hAnsi="Bookman Old Style" w:eastAsia="Bookman Old Style" w:ascii="Bookman Old Style"/>
          <w:spacing w:val="0"/>
          <w:w w:val="100"/>
          <w:position w:val="-1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position w:val="-1"/>
          <w:sz w:val="24"/>
          <w:szCs w:val="24"/>
        </w:rPr>
        <w:t>Desember</w:t>
      </w:r>
      <w:r>
        <w:rPr>
          <w:rFonts w:cs="Bookman Old Style" w:hAnsi="Bookman Old Style" w:eastAsia="Bookman Old Style" w:ascii="Bookman Old Style"/>
          <w:spacing w:val="1"/>
          <w:w w:val="100"/>
          <w:position w:val="-1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position w:val="-1"/>
          <w:sz w:val="24"/>
          <w:szCs w:val="24"/>
        </w:rPr>
        <w:t>2016</w:t>
      </w:r>
      <w:r>
        <w:rPr>
          <w:rFonts w:cs="Bookman Old Style" w:hAnsi="Bookman Old Style" w:eastAsia="Bookman Old Style" w:ascii="Bookman Old Style"/>
          <w:spacing w:val="0"/>
          <w:w w:val="100"/>
          <w:position w:val="0"/>
          <w:sz w:val="24"/>
          <w:szCs w:val="24"/>
        </w:rPr>
      </w:r>
    </w:p>
    <w:p>
      <w:pPr>
        <w:rPr>
          <w:sz w:val="26"/>
          <w:szCs w:val="26"/>
        </w:rPr>
        <w:jc w:val="left"/>
        <w:spacing w:before="4" w:lineRule="exact" w:line="260"/>
        <w:sectPr>
          <w:pgSz w:w="12260" w:h="20180"/>
          <w:pgMar w:top="600" w:bottom="280" w:left="1600" w:right="1320"/>
        </w:sectPr>
      </w:pPr>
      <w:r>
        <w:rPr>
          <w:sz w:val="26"/>
          <w:szCs w:val="26"/>
        </w:rPr>
      </w:r>
    </w:p>
    <w:p>
      <w:pPr>
        <w:rPr>
          <w:rFonts w:cs="Bookman Old Style" w:hAnsi="Bookman Old Style" w:eastAsia="Bookman Old Style" w:ascii="Bookman Old Style"/>
          <w:sz w:val="24"/>
          <w:szCs w:val="24"/>
        </w:rPr>
        <w:jc w:val="left"/>
        <w:spacing w:before="26"/>
        <w:ind w:left="102" w:right="-56"/>
      </w:pP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Nomor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: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04/Bua.6/Hs/SP/XI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I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/2016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</w:r>
    </w:p>
    <w:p>
      <w:pPr>
        <w:rPr>
          <w:rFonts w:cs="Bookman Old Style" w:hAnsi="Bookman Old Style" w:eastAsia="Bookman Old Style" w:ascii="Bookman Old Style"/>
          <w:sz w:val="24"/>
          <w:szCs w:val="24"/>
        </w:rPr>
        <w:jc w:val="left"/>
        <w:spacing w:before="26"/>
      </w:pPr>
      <w:r>
        <w:br w:type="column"/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Kepada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Yth,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</w:r>
    </w:p>
    <w:p>
      <w:pPr>
        <w:rPr>
          <w:rFonts w:cs="Bookman Old Style" w:hAnsi="Bookman Old Style" w:eastAsia="Bookman Old Style" w:ascii="Bookman Old Style"/>
          <w:sz w:val="24"/>
          <w:szCs w:val="24"/>
        </w:rPr>
        <w:jc w:val="left"/>
        <w:spacing w:lineRule="exact" w:line="280"/>
      </w:pP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1.</w:t>
      </w:r>
      <w:r>
        <w:rPr>
          <w:rFonts w:cs="Bookman Old Style" w:hAnsi="Bookman Old Style" w:eastAsia="Bookman Old Style" w:ascii="Bookman Old Style"/>
          <w:spacing w:val="58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Ketua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 </w:t>
      </w:r>
      <w:r>
        <w:rPr>
          <w:rFonts w:cs="Bookman Old Style" w:hAnsi="Bookman Old Style" w:eastAsia="Bookman Old Style" w:ascii="Bookman Old Style"/>
          <w:spacing w:val="32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Pengadilan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 </w:t>
      </w:r>
      <w:r>
        <w:rPr>
          <w:rFonts w:cs="Bookman Old Style" w:hAnsi="Bookman Old Style" w:eastAsia="Bookman Old Style" w:ascii="Bookman Old Style"/>
          <w:spacing w:val="32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-2"/>
          <w:w w:val="100"/>
          <w:sz w:val="24"/>
          <w:szCs w:val="24"/>
        </w:rPr>
        <w:t>T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ingkat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</w:r>
    </w:p>
    <w:p>
      <w:pPr>
        <w:rPr>
          <w:rFonts w:cs="Bookman Old Style" w:hAnsi="Bookman Old Style" w:eastAsia="Bookman Old Style" w:ascii="Bookman Old Style"/>
          <w:sz w:val="24"/>
          <w:szCs w:val="24"/>
        </w:rPr>
        <w:jc w:val="left"/>
        <w:spacing w:lineRule="exact" w:line="280"/>
        <w:ind w:left="360"/>
      </w:pP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Banding;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</w:r>
    </w:p>
    <w:p>
      <w:pPr>
        <w:rPr>
          <w:rFonts w:cs="Bookman Old Style" w:hAnsi="Bookman Old Style" w:eastAsia="Bookman Old Style" w:ascii="Bookman Old Style"/>
          <w:sz w:val="24"/>
          <w:szCs w:val="24"/>
        </w:rPr>
        <w:jc w:val="left"/>
        <w:spacing w:before="1"/>
      </w:pP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2.</w:t>
      </w:r>
      <w:r>
        <w:rPr>
          <w:rFonts w:cs="Bookman Old Style" w:hAnsi="Bookman Old Style" w:eastAsia="Bookman Old Style" w:ascii="Bookman Old Style"/>
          <w:spacing w:val="58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Ketua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 </w:t>
      </w:r>
      <w:r>
        <w:rPr>
          <w:rFonts w:cs="Bookman Old Style" w:hAnsi="Bookman Old Style" w:eastAsia="Bookman Old Style" w:ascii="Bookman Old Style"/>
          <w:spacing w:val="32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Pengadilan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 </w:t>
      </w:r>
      <w:r>
        <w:rPr>
          <w:rFonts w:cs="Bookman Old Style" w:hAnsi="Bookman Old Style" w:eastAsia="Bookman Old Style" w:ascii="Bookman Old Style"/>
          <w:spacing w:val="32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-2"/>
          <w:w w:val="100"/>
          <w:sz w:val="24"/>
          <w:szCs w:val="24"/>
        </w:rPr>
        <w:t>T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ingkat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</w:r>
    </w:p>
    <w:p>
      <w:pPr>
        <w:rPr>
          <w:rFonts w:cs="Bookman Old Style" w:hAnsi="Bookman Old Style" w:eastAsia="Bookman Old Style" w:ascii="Bookman Old Style"/>
          <w:sz w:val="24"/>
          <w:szCs w:val="24"/>
        </w:rPr>
        <w:jc w:val="left"/>
        <w:spacing w:lineRule="exact" w:line="260"/>
        <w:ind w:left="360"/>
        <w:sectPr>
          <w:type w:val="continuous"/>
          <w:pgSz w:w="12260" w:h="20180"/>
          <w:pgMar w:top="600" w:bottom="280" w:left="1600" w:right="1320"/>
          <w:cols w:num="2" w:equalWidth="off">
            <w:col w:w="4392" w:space="1063"/>
            <w:col w:w="3885"/>
          </w:cols>
        </w:sectPr>
      </w:pPr>
      <w:r>
        <w:rPr>
          <w:rFonts w:cs="Bookman Old Style" w:hAnsi="Bookman Old Style" w:eastAsia="Bookman Old Style" w:ascii="Bookman Old Style"/>
          <w:spacing w:val="0"/>
          <w:w w:val="100"/>
          <w:position w:val="-1"/>
          <w:sz w:val="24"/>
          <w:szCs w:val="24"/>
        </w:rPr>
        <w:t>Pertama;</w:t>
      </w:r>
      <w:r>
        <w:rPr>
          <w:rFonts w:cs="Bookman Old Style" w:hAnsi="Bookman Old Style" w:eastAsia="Bookman Old Style" w:ascii="Bookman Old Style"/>
          <w:spacing w:val="0"/>
          <w:w w:val="100"/>
          <w:position w:val="0"/>
          <w:sz w:val="24"/>
          <w:szCs w:val="24"/>
        </w:rPr>
      </w:r>
    </w:p>
    <w:p>
      <w:pPr>
        <w:rPr>
          <w:sz w:val="26"/>
          <w:szCs w:val="26"/>
        </w:rPr>
        <w:jc w:val="left"/>
        <w:spacing w:before="4" w:lineRule="exact" w:line="260"/>
        <w:sectPr>
          <w:type w:val="continuous"/>
          <w:pgSz w:w="12260" w:h="20180"/>
          <w:pgMar w:top="600" w:bottom="280" w:left="1600" w:right="1320"/>
        </w:sectPr>
      </w:pPr>
      <w:r>
        <w:rPr>
          <w:sz w:val="26"/>
          <w:szCs w:val="26"/>
        </w:rPr>
      </w:r>
    </w:p>
    <w:p>
      <w:pPr>
        <w:rPr>
          <w:rFonts w:cs="Bookman Old Style" w:hAnsi="Bookman Old Style" w:eastAsia="Bookman Old Style" w:ascii="Bookman Old Style"/>
          <w:sz w:val="24"/>
          <w:szCs w:val="24"/>
        </w:rPr>
        <w:jc w:val="right"/>
        <w:spacing w:before="26"/>
      </w:pP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di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–</w:t>
      </w:r>
    </w:p>
    <w:p>
      <w:pPr>
        <w:rPr>
          <w:sz w:val="10"/>
          <w:szCs w:val="10"/>
        </w:rPr>
        <w:jc w:val="left"/>
        <w:spacing w:before="7" w:lineRule="exact" w:line="100"/>
      </w:pPr>
      <w:r>
        <w:br w:type="column"/>
      </w:r>
      <w:r>
        <w:rPr>
          <w:sz w:val="10"/>
          <w:szCs w:val="1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Bookman Old Style" w:hAnsi="Bookman Old Style" w:eastAsia="Bookman Old Style" w:ascii="Bookman Old Style"/>
          <w:sz w:val="24"/>
          <w:szCs w:val="24"/>
        </w:rPr>
        <w:jc w:val="left"/>
        <w:spacing w:lineRule="exact" w:line="260"/>
        <w:sectPr>
          <w:type w:val="continuous"/>
          <w:pgSz w:w="12260" w:h="20180"/>
          <w:pgMar w:top="600" w:bottom="280" w:left="1600" w:right="1320"/>
          <w:cols w:num="2" w:equalWidth="off">
            <w:col w:w="5873" w:space="120"/>
            <w:col w:w="3347"/>
          </w:cols>
        </w:sectPr>
      </w:pPr>
      <w:r>
        <w:rPr>
          <w:rFonts w:cs="Bookman Old Style" w:hAnsi="Bookman Old Style" w:eastAsia="Bookman Old Style" w:ascii="Bookman Old Style"/>
          <w:position w:val="-1"/>
          <w:sz w:val="24"/>
          <w:szCs w:val="24"/>
        </w:rPr>
      </w:r>
      <w:r>
        <w:rPr>
          <w:rFonts w:cs="Bookman Old Style" w:hAnsi="Bookman Old Style" w:eastAsia="Bookman Old Style" w:ascii="Bookman Old Style"/>
          <w:spacing w:val="0"/>
          <w:w w:val="100"/>
          <w:position w:val="-1"/>
          <w:sz w:val="24"/>
          <w:szCs w:val="24"/>
          <w:u w:val="single" w:color="000000"/>
        </w:rPr>
        <w:t>Seluruh</w:t>
      </w:r>
      <w:r>
        <w:rPr>
          <w:rFonts w:cs="Bookman Old Style" w:hAnsi="Bookman Old Style" w:eastAsia="Bookman Old Style" w:ascii="Bookman Old Style"/>
          <w:spacing w:val="0"/>
          <w:w w:val="100"/>
          <w:position w:val="-1"/>
          <w:sz w:val="24"/>
          <w:szCs w:val="24"/>
          <w:u w:val="single" w:color="000000"/>
        </w:rPr>
        <w:t> </w:t>
      </w:r>
      <w:r>
        <w:rPr>
          <w:rFonts w:cs="Bookman Old Style" w:hAnsi="Bookman Old Style" w:eastAsia="Bookman Old Style" w:ascii="Bookman Old Style"/>
          <w:spacing w:val="2"/>
          <w:w w:val="100"/>
          <w:position w:val="-1"/>
          <w:sz w:val="24"/>
          <w:szCs w:val="24"/>
          <w:u w:val="single" w:color="000000"/>
        </w:rPr>
        <w:t>I</w:t>
      </w:r>
      <w:r>
        <w:rPr>
          <w:rFonts w:cs="Bookman Old Style" w:hAnsi="Bookman Old Style" w:eastAsia="Bookman Old Style" w:ascii="Bookman Old Style"/>
          <w:spacing w:val="2"/>
          <w:w w:val="100"/>
          <w:position w:val="-1"/>
          <w:sz w:val="24"/>
          <w:szCs w:val="24"/>
          <w:u w:val="single" w:color="000000"/>
        </w:rPr>
      </w:r>
      <w:r>
        <w:rPr>
          <w:rFonts w:cs="Bookman Old Style" w:hAnsi="Bookman Old Style" w:eastAsia="Bookman Old Style" w:ascii="Bookman Old Style"/>
          <w:spacing w:val="0"/>
          <w:w w:val="100"/>
          <w:position w:val="-1"/>
          <w:sz w:val="24"/>
          <w:szCs w:val="24"/>
          <w:u w:val="single" w:color="000000"/>
        </w:rPr>
        <w:t>ndon</w:t>
      </w:r>
      <w:r>
        <w:rPr>
          <w:rFonts w:cs="Bookman Old Style" w:hAnsi="Bookman Old Style" w:eastAsia="Bookman Old Style" w:ascii="Bookman Old Style"/>
          <w:spacing w:val="-3"/>
          <w:w w:val="100"/>
          <w:position w:val="-1"/>
          <w:sz w:val="24"/>
          <w:szCs w:val="24"/>
          <w:u w:val="single" w:color="000000"/>
        </w:rPr>
        <w:t>e</w:t>
      </w:r>
      <w:r>
        <w:rPr>
          <w:rFonts w:cs="Bookman Old Style" w:hAnsi="Bookman Old Style" w:eastAsia="Bookman Old Style" w:ascii="Bookman Old Style"/>
          <w:spacing w:val="-3"/>
          <w:w w:val="100"/>
          <w:position w:val="-1"/>
          <w:sz w:val="24"/>
          <w:szCs w:val="24"/>
          <w:u w:val="single" w:color="000000"/>
        </w:rPr>
      </w:r>
      <w:r>
        <w:rPr>
          <w:rFonts w:cs="Bookman Old Style" w:hAnsi="Bookman Old Style" w:eastAsia="Bookman Old Style" w:ascii="Bookman Old Style"/>
          <w:spacing w:val="0"/>
          <w:w w:val="100"/>
          <w:position w:val="-1"/>
          <w:sz w:val="24"/>
          <w:szCs w:val="24"/>
          <w:u w:val="single" w:color="000000"/>
        </w:rPr>
        <w:t>sia</w:t>
      </w:r>
      <w:r>
        <w:rPr>
          <w:rFonts w:cs="Bookman Old Style" w:hAnsi="Bookman Old Style" w:eastAsia="Bookman Old Style" w:ascii="Bookman Old Style"/>
          <w:spacing w:val="0"/>
          <w:w w:val="100"/>
          <w:position w:val="-1"/>
          <w:sz w:val="24"/>
          <w:szCs w:val="24"/>
        </w:rPr>
      </w:r>
      <w:r>
        <w:rPr>
          <w:rFonts w:cs="Bookman Old Style" w:hAnsi="Bookman Old Style" w:eastAsia="Bookman Old Style" w:ascii="Bookman Old Style"/>
          <w:spacing w:val="0"/>
          <w:w w:val="100"/>
          <w:position w:val="0"/>
          <w:sz w:val="24"/>
          <w:szCs w:val="24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2"/>
          <w:szCs w:val="22"/>
        </w:rPr>
        <w:jc w:val="left"/>
        <w:spacing w:before="12" w:lineRule="exact" w:line="220"/>
      </w:pPr>
      <w:r>
        <w:rPr>
          <w:sz w:val="22"/>
          <w:szCs w:val="22"/>
        </w:rPr>
      </w:r>
    </w:p>
    <w:p>
      <w:pPr>
        <w:rPr>
          <w:rFonts w:cs="Bookman Old Style" w:hAnsi="Bookman Old Style" w:eastAsia="Bookman Old Style" w:ascii="Bookman Old Style"/>
          <w:sz w:val="28"/>
          <w:szCs w:val="28"/>
        </w:rPr>
        <w:jc w:val="center"/>
        <w:spacing w:before="21"/>
        <w:ind w:left="3299" w:right="3577"/>
      </w:pPr>
      <w:r>
        <w:rPr>
          <w:rFonts w:cs="Bookman Old Style" w:hAnsi="Bookman Old Style" w:eastAsia="Bookman Old Style" w:ascii="Bookman Old Style"/>
          <w:spacing w:val="0"/>
          <w:w w:val="100"/>
          <w:sz w:val="28"/>
          <w:szCs w:val="28"/>
        </w:rPr>
        <w:t>S</w:t>
      </w:r>
      <w:r>
        <w:rPr>
          <w:rFonts w:cs="Bookman Old Style" w:hAnsi="Bookman Old Style" w:eastAsia="Bookman Old Style" w:ascii="Bookman Old Style"/>
          <w:spacing w:val="-1"/>
          <w:w w:val="100"/>
          <w:sz w:val="28"/>
          <w:szCs w:val="28"/>
        </w:rPr>
        <w:t>U</w:t>
      </w:r>
      <w:r>
        <w:rPr>
          <w:rFonts w:cs="Bookman Old Style" w:hAnsi="Bookman Old Style" w:eastAsia="Bookman Old Style" w:ascii="Bookman Old Style"/>
          <w:spacing w:val="0"/>
          <w:w w:val="100"/>
          <w:sz w:val="28"/>
          <w:szCs w:val="28"/>
        </w:rPr>
        <w:t>RAT</w:t>
      </w:r>
      <w:r>
        <w:rPr>
          <w:rFonts w:cs="Bookman Old Style" w:hAnsi="Bookman Old Style" w:eastAsia="Bookman Old Style" w:ascii="Bookman Old Style"/>
          <w:spacing w:val="0"/>
          <w:w w:val="100"/>
          <w:sz w:val="28"/>
          <w:szCs w:val="28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8"/>
          <w:szCs w:val="28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8"/>
          <w:szCs w:val="28"/>
        </w:rPr>
        <w:t>E</w:t>
      </w:r>
      <w:r>
        <w:rPr>
          <w:rFonts w:cs="Bookman Old Style" w:hAnsi="Bookman Old Style" w:eastAsia="Bookman Old Style" w:ascii="Bookman Old Style"/>
          <w:spacing w:val="-2"/>
          <w:w w:val="100"/>
          <w:sz w:val="28"/>
          <w:szCs w:val="28"/>
        </w:rPr>
        <w:t>D</w:t>
      </w:r>
      <w:r>
        <w:rPr>
          <w:rFonts w:cs="Bookman Old Style" w:hAnsi="Bookman Old Style" w:eastAsia="Bookman Old Style" w:ascii="Bookman Old Style"/>
          <w:spacing w:val="1"/>
          <w:w w:val="100"/>
          <w:sz w:val="28"/>
          <w:szCs w:val="28"/>
        </w:rPr>
        <w:t>A</w:t>
      </w:r>
      <w:r>
        <w:rPr>
          <w:rFonts w:cs="Bookman Old Style" w:hAnsi="Bookman Old Style" w:eastAsia="Bookman Old Style" w:ascii="Bookman Old Style"/>
          <w:spacing w:val="-3"/>
          <w:w w:val="100"/>
          <w:sz w:val="28"/>
          <w:szCs w:val="28"/>
        </w:rPr>
        <w:t>R</w:t>
      </w:r>
      <w:r>
        <w:rPr>
          <w:rFonts w:cs="Bookman Old Style" w:hAnsi="Bookman Old Style" w:eastAsia="Bookman Old Style" w:ascii="Bookman Old Style"/>
          <w:spacing w:val="1"/>
          <w:w w:val="100"/>
          <w:sz w:val="28"/>
          <w:szCs w:val="28"/>
        </w:rPr>
        <w:t>A</w:t>
      </w:r>
      <w:r>
        <w:rPr>
          <w:rFonts w:cs="Bookman Old Style" w:hAnsi="Bookman Old Style" w:eastAsia="Bookman Old Style" w:ascii="Bookman Old Style"/>
          <w:spacing w:val="0"/>
          <w:w w:val="100"/>
          <w:sz w:val="28"/>
          <w:szCs w:val="28"/>
        </w:rPr>
        <w:t>N</w:t>
      </w:r>
      <w:r>
        <w:rPr>
          <w:rFonts w:cs="Bookman Old Style" w:hAnsi="Bookman Old Style" w:eastAsia="Bookman Old Style" w:ascii="Bookman Old Style"/>
          <w:spacing w:val="0"/>
          <w:w w:val="100"/>
          <w:sz w:val="28"/>
          <w:szCs w:val="28"/>
        </w:rPr>
      </w:r>
    </w:p>
    <w:p>
      <w:pPr>
        <w:rPr>
          <w:rFonts w:cs="Bookman Old Style" w:hAnsi="Bookman Old Style" w:eastAsia="Bookman Old Style" w:ascii="Bookman Old Style"/>
          <w:sz w:val="24"/>
          <w:szCs w:val="24"/>
        </w:rPr>
        <w:jc w:val="center"/>
        <w:spacing w:before="2"/>
        <w:ind w:left="3223" w:right="3503"/>
      </w:pP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Nomor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4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-2"/>
          <w:w w:val="100"/>
          <w:sz w:val="24"/>
          <w:szCs w:val="24"/>
        </w:rPr>
        <w:t>T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ahun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20</w:t>
      </w:r>
      <w:r>
        <w:rPr>
          <w:rFonts w:cs="Bookman Old Style" w:hAnsi="Bookman Old Style" w:eastAsia="Bookman Old Style" w:ascii="Bookman Old Style"/>
          <w:spacing w:val="3"/>
          <w:w w:val="100"/>
          <w:sz w:val="24"/>
          <w:szCs w:val="24"/>
        </w:rPr>
        <w:t>1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6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</w:r>
    </w:p>
    <w:p>
      <w:pPr>
        <w:rPr>
          <w:sz w:val="26"/>
          <w:szCs w:val="26"/>
        </w:rPr>
        <w:jc w:val="left"/>
        <w:spacing w:before="20" w:lineRule="exact" w:line="260"/>
      </w:pPr>
      <w:r>
        <w:rPr>
          <w:sz w:val="26"/>
          <w:szCs w:val="26"/>
        </w:rPr>
      </w:r>
    </w:p>
    <w:p>
      <w:pPr>
        <w:rPr>
          <w:rFonts w:cs="Bookman Old Style" w:hAnsi="Bookman Old Style" w:eastAsia="Bookman Old Style" w:ascii="Bookman Old Style"/>
          <w:sz w:val="24"/>
          <w:szCs w:val="24"/>
        </w:rPr>
        <w:jc w:val="center"/>
        <w:ind w:left="3895" w:right="4173"/>
      </w:pPr>
      <w:r>
        <w:rPr>
          <w:rFonts w:cs="Bookman Old Style" w:hAnsi="Bookman Old Style" w:eastAsia="Bookman Old Style" w:ascii="Bookman Old Style"/>
          <w:spacing w:val="-2"/>
          <w:w w:val="100"/>
          <w:sz w:val="24"/>
          <w:szCs w:val="24"/>
        </w:rPr>
        <w:t>T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E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N</w:t>
      </w:r>
      <w:r>
        <w:rPr>
          <w:rFonts w:cs="Bookman Old Style" w:hAnsi="Bookman Old Style" w:eastAsia="Bookman Old Style" w:ascii="Bookman Old Style"/>
          <w:spacing w:val="-2"/>
          <w:w w:val="100"/>
          <w:sz w:val="24"/>
          <w:szCs w:val="24"/>
        </w:rPr>
        <w:t>T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ANG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</w:r>
    </w:p>
    <w:p>
      <w:pPr>
        <w:rPr>
          <w:sz w:val="28"/>
          <w:szCs w:val="28"/>
        </w:rPr>
        <w:jc w:val="left"/>
        <w:spacing w:before="2" w:lineRule="exact" w:line="280"/>
      </w:pPr>
      <w:r>
        <w:rPr>
          <w:sz w:val="28"/>
          <w:szCs w:val="28"/>
        </w:rPr>
      </w:r>
    </w:p>
    <w:p>
      <w:pPr>
        <w:rPr>
          <w:rFonts w:cs="Bookman Old Style" w:hAnsi="Bookman Old Style" w:eastAsia="Bookman Old Style" w:ascii="Bookman Old Style"/>
          <w:sz w:val="24"/>
          <w:szCs w:val="24"/>
        </w:rPr>
        <w:jc w:val="center"/>
        <w:spacing w:lineRule="auto" w:line="359"/>
        <w:ind w:left="247" w:right="528" w:firstLine="4"/>
      </w:pP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PEMBERLAKUAN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RUMUSAN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HAS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I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L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R</w:t>
      </w:r>
      <w:r>
        <w:rPr>
          <w:rFonts w:cs="Bookman Old Style" w:hAnsi="Bookman Old Style" w:eastAsia="Bookman Old Style" w:ascii="Bookman Old Style"/>
          <w:spacing w:val="-2"/>
          <w:w w:val="100"/>
          <w:sz w:val="24"/>
          <w:szCs w:val="24"/>
        </w:rPr>
        <w:t>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PAT</w:t>
      </w:r>
      <w:r>
        <w:rPr>
          <w:rFonts w:cs="Bookman Old Style" w:hAnsi="Bookman Old Style" w:eastAsia="Bookman Old Style" w:ascii="Bookman Old Style"/>
          <w:spacing w:val="-1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PLENO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KAMAR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MAHKAMAH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AGUNG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-2"/>
          <w:w w:val="100"/>
          <w:sz w:val="24"/>
          <w:szCs w:val="24"/>
        </w:rPr>
        <w:t>T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AHUN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2016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SE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B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AGAI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PEDOMAN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</w:t>
      </w:r>
      <w:r>
        <w:rPr>
          <w:rFonts w:cs="Bookman Old Style" w:hAnsi="Bookman Old Style" w:eastAsia="Bookman Old Style" w:ascii="Bookman Old Style"/>
          <w:spacing w:val="-2"/>
          <w:w w:val="100"/>
          <w:sz w:val="24"/>
          <w:szCs w:val="24"/>
        </w:rPr>
        <w:t>E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LAKSANAAN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-2"/>
          <w:w w:val="100"/>
          <w:sz w:val="24"/>
          <w:szCs w:val="24"/>
        </w:rPr>
        <w:t>T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UGAS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BAGI</w:t>
      </w:r>
      <w:r>
        <w:rPr>
          <w:rFonts w:cs="Bookman Old Style" w:hAnsi="Bookman Old Style" w:eastAsia="Bookman Old Style" w:ascii="Bookman Old Style"/>
          <w:spacing w:val="3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PENGAD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I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LAN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</w:r>
    </w:p>
    <w:p>
      <w:pPr>
        <w:rPr>
          <w:sz w:val="28"/>
          <w:szCs w:val="28"/>
        </w:rPr>
        <w:jc w:val="left"/>
        <w:spacing w:before="9" w:lineRule="exact" w:line="280"/>
      </w:pPr>
      <w:r>
        <w:rPr>
          <w:sz w:val="28"/>
          <w:szCs w:val="28"/>
        </w:rPr>
      </w:r>
    </w:p>
    <w:p>
      <w:pPr>
        <w:rPr>
          <w:rFonts w:cs="Bookman Old Style" w:hAnsi="Bookman Old Style" w:eastAsia="Bookman Old Style" w:ascii="Bookman Old Style"/>
          <w:sz w:val="24"/>
          <w:szCs w:val="24"/>
        </w:rPr>
        <w:jc w:val="both"/>
        <w:spacing w:lineRule="auto" w:line="360"/>
        <w:ind w:left="102" w:right="339" w:firstLine="720"/>
      </w:pP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Penerapan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sistem</w:t>
      </w:r>
      <w:r>
        <w:rPr>
          <w:rFonts w:cs="Bookman Old Style" w:hAnsi="Bookman Old Style" w:eastAsia="Bookman Old Style" w:ascii="Bookman Old Style"/>
          <w:spacing w:val="75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kamar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di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Mahkam</w:t>
      </w:r>
      <w:r>
        <w:rPr>
          <w:rFonts w:cs="Bookman Old Style" w:hAnsi="Bookman Old Style" w:eastAsia="Bookman Old Style" w:ascii="Bookman Old Style"/>
          <w:spacing w:val="-2"/>
          <w:w w:val="100"/>
          <w:sz w:val="24"/>
          <w:szCs w:val="24"/>
        </w:rPr>
        <w:t>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h</w:t>
      </w:r>
      <w:r>
        <w:rPr>
          <w:rFonts w:cs="Bookman Old Style" w:hAnsi="Bookman Old Style" w:eastAsia="Bookman Old Style" w:ascii="Bookman Old Style"/>
          <w:spacing w:val="77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Agung</w:t>
      </w:r>
      <w:r>
        <w:rPr>
          <w:rFonts w:cs="Bookman Old Style" w:hAnsi="Bookman Old Style" w:eastAsia="Bookman Old Style" w:ascii="Bookman Old Style"/>
          <w:spacing w:val="77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-2"/>
          <w:w w:val="100"/>
          <w:sz w:val="24"/>
          <w:szCs w:val="24"/>
        </w:rPr>
        <w:t>R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I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salah</w:t>
      </w:r>
      <w:r>
        <w:rPr>
          <w:rFonts w:cs="Bookman Old Style" w:hAnsi="Bookman Old Style" w:eastAsia="Bookman Old Style" w:ascii="Bookman Old Style"/>
          <w:spacing w:val="75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satunya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bertujuan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untuk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m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enjaga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kesatuan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e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nerapan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hukum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d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konsistensi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putusan.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Rapat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pleno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kamar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adalah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salah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s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atu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instrumen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untuk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mewujudkan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tujuan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tersebut.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Oleh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karena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itu,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set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i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ap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Kamar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di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Mahkamah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Agung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RI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secara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rutin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me</w:t>
      </w:r>
      <w:r>
        <w:rPr>
          <w:rFonts w:cs="Bookman Old Style" w:hAnsi="Bookman Old Style" w:eastAsia="Bookman Old Style" w:ascii="Bookman Old Style"/>
          <w:spacing w:val="-2"/>
          <w:w w:val="100"/>
          <w:sz w:val="24"/>
          <w:szCs w:val="24"/>
        </w:rPr>
        <w:t>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yelenggarakan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Rapat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Pleno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Kamar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yaitu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pada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tahun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2012,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tahun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2013,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tahun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2014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dan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tahun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2015.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</w:r>
    </w:p>
    <w:p>
      <w:pPr>
        <w:rPr>
          <w:rFonts w:cs="Bookman Old Style" w:hAnsi="Bookman Old Style" w:eastAsia="Bookman Old Style" w:ascii="Bookman Old Style"/>
          <w:sz w:val="24"/>
          <w:szCs w:val="24"/>
        </w:rPr>
        <w:jc w:val="both"/>
        <w:spacing w:before="5" w:lineRule="auto" w:line="360"/>
        <w:ind w:left="102" w:right="336" w:firstLine="720"/>
      </w:pP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Mahkamah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Agung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RI</w:t>
      </w:r>
      <w:r>
        <w:rPr>
          <w:rFonts w:cs="Bookman Old Style" w:hAnsi="Bookman Old Style" w:eastAsia="Bookman Old Style" w:ascii="Bookman Old Style"/>
          <w:spacing w:val="3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pada</w:t>
      </w:r>
      <w:r>
        <w:rPr>
          <w:rFonts w:cs="Bookman Old Style" w:hAnsi="Bookman Old Style" w:eastAsia="Bookman Old Style" w:ascii="Bookman Old Style"/>
          <w:spacing w:val="1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tanggal</w:t>
      </w:r>
      <w:r>
        <w:rPr>
          <w:rFonts w:cs="Bookman Old Style" w:hAnsi="Bookman Old Style" w:eastAsia="Bookman Old Style" w:ascii="Bookman Old Style"/>
          <w:spacing w:val="1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23</w:t>
      </w:r>
      <w:r>
        <w:rPr>
          <w:rFonts w:cs="Bookman Old Style" w:hAnsi="Bookman Old Style" w:eastAsia="Bookman Old Style" w:ascii="Bookman Old Style"/>
          <w:spacing w:val="1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s</w:t>
      </w:r>
      <w:r>
        <w:rPr>
          <w:rFonts w:cs="Bookman Old Style" w:hAnsi="Bookman Old Style" w:eastAsia="Bookman Old Style" w:ascii="Bookman Old Style"/>
          <w:spacing w:val="-2"/>
          <w:w w:val="100"/>
          <w:sz w:val="24"/>
          <w:szCs w:val="24"/>
        </w:rPr>
        <w:t>.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d.</w:t>
      </w:r>
      <w:r>
        <w:rPr>
          <w:rFonts w:cs="Bookman Old Style" w:hAnsi="Bookman Old Style" w:eastAsia="Bookman Old Style" w:ascii="Bookman Old Style"/>
          <w:spacing w:val="1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25</w:t>
      </w:r>
      <w:r>
        <w:rPr>
          <w:rFonts w:cs="Bookman Old Style" w:hAnsi="Bookman Old Style" w:eastAsia="Bookman Old Style" w:ascii="Bookman Old Style"/>
          <w:spacing w:val="1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Okto</w:t>
      </w:r>
      <w:r>
        <w:rPr>
          <w:rFonts w:cs="Bookman Old Style" w:hAnsi="Bookman Old Style" w:eastAsia="Bookman Old Style" w:ascii="Bookman Old Style"/>
          <w:spacing w:val="3"/>
          <w:w w:val="100"/>
          <w:sz w:val="24"/>
          <w:szCs w:val="24"/>
        </w:rPr>
        <w:t>b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er</w:t>
      </w:r>
      <w:r>
        <w:rPr>
          <w:rFonts w:cs="Bookman Old Style" w:hAnsi="Bookman Old Style" w:eastAsia="Bookman Old Style" w:ascii="Bookman Old Style"/>
          <w:spacing w:val="1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2016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kembali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menyelenggarakan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rapat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pleno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kamar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untuk</w:t>
      </w:r>
      <w:r>
        <w:rPr>
          <w:rFonts w:cs="Bookman Old Style" w:hAnsi="Bookman Old Style" w:eastAsia="Bookman Old Style" w:ascii="Bookman Old Style"/>
          <w:spacing w:val="77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membahas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permasalahan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hukum</w:t>
      </w:r>
      <w:r>
        <w:rPr>
          <w:rFonts w:cs="Bookman Old Style" w:hAnsi="Bookman Old Style" w:eastAsia="Bookman Old Style" w:ascii="Bookman Old Style"/>
          <w:spacing w:val="62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i/>
          <w:spacing w:val="0"/>
          <w:w w:val="100"/>
          <w:sz w:val="24"/>
          <w:szCs w:val="24"/>
        </w:rPr>
        <w:t>(que</w:t>
      </w:r>
      <w:r>
        <w:rPr>
          <w:rFonts w:cs="Bookman Old Style" w:hAnsi="Bookman Old Style" w:eastAsia="Bookman Old Style" w:ascii="Bookman Old Style"/>
          <w:i/>
          <w:spacing w:val="2"/>
          <w:w w:val="100"/>
          <w:sz w:val="24"/>
          <w:szCs w:val="24"/>
        </w:rPr>
        <w:t>s</w:t>
      </w:r>
      <w:r>
        <w:rPr>
          <w:rFonts w:cs="Bookman Old Style" w:hAnsi="Bookman Old Style" w:eastAsia="Bookman Old Style" w:ascii="Bookman Old Style"/>
          <w:i/>
          <w:spacing w:val="-2"/>
          <w:w w:val="100"/>
          <w:sz w:val="24"/>
          <w:szCs w:val="24"/>
        </w:rPr>
        <w:t>t</w:t>
      </w:r>
      <w:r>
        <w:rPr>
          <w:rFonts w:cs="Bookman Old Style" w:hAnsi="Bookman Old Style" w:eastAsia="Bookman Old Style" w:ascii="Bookman Old Style"/>
          <w:i/>
          <w:spacing w:val="-2"/>
          <w:w w:val="100"/>
          <w:sz w:val="24"/>
          <w:szCs w:val="24"/>
        </w:rPr>
        <w:t>i</w:t>
      </w:r>
      <w:r>
        <w:rPr>
          <w:rFonts w:cs="Bookman Old Style" w:hAnsi="Bookman Old Style" w:eastAsia="Bookman Old Style" w:ascii="Bookman Old Style"/>
          <w:i/>
          <w:spacing w:val="2"/>
          <w:w w:val="100"/>
          <w:sz w:val="24"/>
          <w:szCs w:val="24"/>
        </w:rPr>
        <w:t>o</w:t>
      </w:r>
      <w:r>
        <w:rPr>
          <w:rFonts w:cs="Bookman Old Style" w:hAnsi="Bookman Old Style" w:eastAsia="Bookman Old Style" w:ascii="Bookman Old Style"/>
          <w:i/>
          <w:spacing w:val="0"/>
          <w:w w:val="100"/>
          <w:sz w:val="24"/>
          <w:szCs w:val="24"/>
        </w:rPr>
        <w:t>ns</w:t>
      </w:r>
      <w:r>
        <w:rPr>
          <w:rFonts w:cs="Bookman Old Style" w:hAnsi="Bookman Old Style" w:eastAsia="Bookman Old Style" w:ascii="Bookman Old Style"/>
          <w:i/>
          <w:spacing w:val="62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i/>
          <w:spacing w:val="2"/>
          <w:w w:val="100"/>
          <w:sz w:val="24"/>
          <w:szCs w:val="24"/>
        </w:rPr>
        <w:t>o</w:t>
      </w:r>
      <w:r>
        <w:rPr>
          <w:rFonts w:cs="Bookman Old Style" w:hAnsi="Bookman Old Style" w:eastAsia="Bookman Old Style" w:ascii="Bookman Old Style"/>
          <w:i/>
          <w:spacing w:val="0"/>
          <w:w w:val="100"/>
          <w:sz w:val="24"/>
          <w:szCs w:val="24"/>
        </w:rPr>
        <w:t>f</w:t>
      </w:r>
      <w:r>
        <w:rPr>
          <w:rFonts w:cs="Bookman Old Style" w:hAnsi="Bookman Old Style" w:eastAsia="Bookman Old Style" w:ascii="Bookman Old Style"/>
          <w:i/>
          <w:spacing w:val="64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i/>
          <w:spacing w:val="0"/>
          <w:w w:val="100"/>
          <w:sz w:val="24"/>
          <w:szCs w:val="24"/>
        </w:rPr>
        <w:t>l</w:t>
      </w:r>
      <w:r>
        <w:rPr>
          <w:rFonts w:cs="Bookman Old Style" w:hAnsi="Bookman Old Style" w:eastAsia="Bookman Old Style" w:ascii="Bookman Old Style"/>
          <w:i/>
          <w:spacing w:val="2"/>
          <w:w w:val="100"/>
          <w:sz w:val="24"/>
          <w:szCs w:val="24"/>
        </w:rPr>
        <w:t>a</w:t>
      </w:r>
      <w:r>
        <w:rPr>
          <w:rFonts w:cs="Bookman Old Style" w:hAnsi="Bookman Old Style" w:eastAsia="Bookman Old Style" w:ascii="Bookman Old Style"/>
          <w:i/>
          <w:spacing w:val="-10"/>
          <w:w w:val="100"/>
          <w:sz w:val="24"/>
          <w:szCs w:val="24"/>
        </w:rPr>
        <w:t>w</w:t>
      </w:r>
      <w:r>
        <w:rPr>
          <w:rFonts w:cs="Bookman Old Style" w:hAnsi="Bookman Old Style" w:eastAsia="Bookman Old Style" w:ascii="Bookman Old Style"/>
          <w:i/>
          <w:spacing w:val="2"/>
          <w:w w:val="100"/>
          <w:sz w:val="24"/>
          <w:szCs w:val="24"/>
        </w:rPr>
        <w:t>s</w:t>
      </w:r>
      <w:r>
        <w:rPr>
          <w:rFonts w:cs="Bookman Old Style" w:hAnsi="Bookman Old Style" w:eastAsia="Bookman Old Style" w:ascii="Bookman Old Style"/>
          <w:i/>
          <w:spacing w:val="0"/>
          <w:w w:val="100"/>
          <w:sz w:val="24"/>
          <w:szCs w:val="24"/>
        </w:rPr>
        <w:t>)</w:t>
      </w:r>
      <w:r>
        <w:rPr>
          <w:rFonts w:cs="Bookman Old Style" w:hAnsi="Bookman Old Style" w:eastAsia="Bookman Old Style" w:ascii="Bookman Old Style"/>
          <w:i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i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yang</w:t>
      </w:r>
      <w:r>
        <w:rPr>
          <w:rFonts w:cs="Bookman Old Style" w:hAnsi="Bookman Old Style" w:eastAsia="Bookman Old Style" w:ascii="Bookman Old Style"/>
          <w:spacing w:val="62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meng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e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muka</w:t>
      </w:r>
      <w:r>
        <w:rPr>
          <w:rFonts w:cs="Bookman Old Style" w:hAnsi="Bookman Old Style" w:eastAsia="Bookman Old Style" w:ascii="Bookman Old Style"/>
          <w:spacing w:val="62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di</w:t>
      </w:r>
      <w:r>
        <w:rPr>
          <w:rFonts w:cs="Bookman Old Style" w:hAnsi="Bookman Old Style" w:eastAsia="Bookman Old Style" w:ascii="Bookman Old Style"/>
          <w:spacing w:val="62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masin</w:t>
      </w:r>
      <w:r>
        <w:rPr>
          <w:rFonts w:cs="Bookman Old Style" w:hAnsi="Bookman Old Style" w:eastAsia="Bookman Old Style" w:ascii="Bookman Old Style"/>
          <w:spacing w:val="1"/>
          <w:w w:val="100"/>
          <w:sz w:val="24"/>
          <w:szCs w:val="24"/>
        </w:rPr>
        <w:t>g</w:t>
      </w:r>
      <w:r>
        <w:rPr>
          <w:rFonts w:cs="Bookman Old Style" w:hAnsi="Bookman Old Style" w:eastAsia="Bookman Old Style" w:ascii="Bookman Old Style"/>
          <w:spacing w:val="1"/>
          <w:w w:val="100"/>
          <w:sz w:val="24"/>
          <w:szCs w:val="24"/>
        </w:rPr>
        <w:t>-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m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asing</w:t>
      </w:r>
      <w:r>
        <w:rPr>
          <w:rFonts w:cs="Bookman Old Style" w:hAnsi="Bookman Old Style" w:eastAsia="Bookman Old Style" w:ascii="Bookman Old Style"/>
          <w:spacing w:val="62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kamar.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Pleno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kamar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ters</w:t>
      </w:r>
      <w:r>
        <w:rPr>
          <w:rFonts w:cs="Bookman Old Style" w:hAnsi="Bookman Old Style" w:eastAsia="Bookman Old Style" w:ascii="Bookman Old Style"/>
          <w:spacing w:val="-2"/>
          <w:w w:val="100"/>
          <w:sz w:val="24"/>
          <w:szCs w:val="24"/>
        </w:rPr>
        <w:t>e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but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telah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melahi</w:t>
      </w:r>
      <w:r>
        <w:rPr>
          <w:rFonts w:cs="Bookman Old Style" w:hAnsi="Bookman Old Style" w:eastAsia="Bookman Old Style" w:ascii="Bookman Old Style"/>
          <w:spacing w:val="-2"/>
          <w:w w:val="100"/>
          <w:sz w:val="24"/>
          <w:szCs w:val="24"/>
        </w:rPr>
        <w:t>r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kan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rumusa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-rumusan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sebagai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berikut: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</w:r>
    </w:p>
    <w:p>
      <w:pPr>
        <w:rPr>
          <w:rFonts w:cs="Bookman Old Style" w:hAnsi="Bookman Old Style" w:eastAsia="Bookman Old Style" w:ascii="Bookman Old Style"/>
          <w:sz w:val="24"/>
          <w:szCs w:val="24"/>
        </w:rPr>
        <w:jc w:val="left"/>
        <w:spacing w:before="5"/>
        <w:ind w:left="102"/>
      </w:pP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1.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73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Rumusan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pleno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kamar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pidana;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</w:r>
    </w:p>
    <w:p>
      <w:pPr>
        <w:rPr>
          <w:sz w:val="14"/>
          <w:szCs w:val="14"/>
        </w:rPr>
        <w:jc w:val="left"/>
        <w:spacing w:before="1" w:lineRule="exact" w:line="140"/>
      </w:pPr>
      <w:r>
        <w:rPr>
          <w:sz w:val="14"/>
          <w:szCs w:val="14"/>
        </w:rPr>
      </w:r>
    </w:p>
    <w:p>
      <w:pPr>
        <w:rPr>
          <w:rFonts w:cs="Bookman Old Style" w:hAnsi="Bookman Old Style" w:eastAsia="Bookman Old Style" w:ascii="Bookman Old Style"/>
          <w:sz w:val="24"/>
          <w:szCs w:val="24"/>
        </w:rPr>
        <w:jc w:val="left"/>
        <w:ind w:left="102"/>
      </w:pP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2.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73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Rumusan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pleno</w:t>
      </w:r>
      <w:r>
        <w:rPr>
          <w:rFonts w:cs="Bookman Old Style" w:hAnsi="Bookman Old Style" w:eastAsia="Bookman Old Style" w:ascii="Bookman Old Style"/>
          <w:spacing w:val="1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kamar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perdata;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</w:r>
    </w:p>
    <w:p>
      <w:pPr>
        <w:rPr>
          <w:sz w:val="14"/>
          <w:szCs w:val="14"/>
        </w:rPr>
        <w:jc w:val="left"/>
        <w:spacing w:before="1" w:lineRule="exact" w:line="140"/>
      </w:pPr>
      <w:r>
        <w:rPr>
          <w:sz w:val="14"/>
          <w:szCs w:val="14"/>
        </w:rPr>
      </w:r>
    </w:p>
    <w:p>
      <w:pPr>
        <w:rPr>
          <w:rFonts w:cs="Bookman Old Style" w:hAnsi="Bookman Old Style" w:eastAsia="Bookman Old Style" w:ascii="Bookman Old Style"/>
          <w:sz w:val="24"/>
          <w:szCs w:val="24"/>
        </w:rPr>
        <w:jc w:val="left"/>
        <w:ind w:left="102"/>
      </w:pP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3.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73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Rumusan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pleno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kamar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agama;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</w:r>
    </w:p>
    <w:p>
      <w:pPr>
        <w:rPr>
          <w:sz w:val="14"/>
          <w:szCs w:val="14"/>
        </w:rPr>
        <w:jc w:val="left"/>
        <w:spacing w:before="1" w:lineRule="exact" w:line="140"/>
      </w:pPr>
      <w:r>
        <w:rPr>
          <w:sz w:val="14"/>
          <w:szCs w:val="14"/>
        </w:rPr>
      </w:r>
    </w:p>
    <w:p>
      <w:pPr>
        <w:rPr>
          <w:rFonts w:cs="Bookman Old Style" w:hAnsi="Bookman Old Style" w:eastAsia="Bookman Old Style" w:ascii="Bookman Old Style"/>
          <w:sz w:val="24"/>
          <w:szCs w:val="24"/>
        </w:rPr>
        <w:jc w:val="left"/>
        <w:ind w:left="102"/>
      </w:pP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4.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73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Rumusan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pleno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kamar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militer;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</w:r>
    </w:p>
    <w:p>
      <w:pPr>
        <w:rPr>
          <w:sz w:val="14"/>
          <w:szCs w:val="14"/>
        </w:rPr>
        <w:jc w:val="left"/>
        <w:spacing w:before="1" w:lineRule="exact" w:line="140"/>
      </w:pPr>
      <w:r>
        <w:rPr>
          <w:sz w:val="14"/>
          <w:szCs w:val="14"/>
        </w:rPr>
      </w:r>
    </w:p>
    <w:p>
      <w:pPr>
        <w:rPr>
          <w:rFonts w:cs="Bookman Old Style" w:hAnsi="Bookman Old Style" w:eastAsia="Bookman Old Style" w:ascii="Bookman Old Style"/>
          <w:sz w:val="24"/>
          <w:szCs w:val="24"/>
        </w:rPr>
        <w:jc w:val="left"/>
        <w:ind w:left="102"/>
      </w:pP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5.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73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Rumusan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pleno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kamar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tata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usaha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negara;</w:t>
      </w:r>
      <w:r>
        <w:rPr>
          <w:rFonts w:cs="Bookman Old Style" w:hAnsi="Bookman Old Style" w:eastAsia="Bookman Old Style" w:ascii="Bookman Old Style"/>
          <w:spacing w:val="1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dan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</w:r>
    </w:p>
    <w:p>
      <w:pPr>
        <w:rPr>
          <w:sz w:val="14"/>
          <w:szCs w:val="14"/>
        </w:rPr>
        <w:jc w:val="left"/>
        <w:spacing w:before="1" w:lineRule="exact" w:line="140"/>
      </w:pPr>
      <w:r>
        <w:rPr>
          <w:sz w:val="14"/>
          <w:szCs w:val="14"/>
        </w:rPr>
      </w:r>
    </w:p>
    <w:p>
      <w:pPr>
        <w:rPr>
          <w:rFonts w:cs="Bookman Old Style" w:hAnsi="Bookman Old Style" w:eastAsia="Bookman Old Style" w:ascii="Bookman Old Style"/>
          <w:sz w:val="24"/>
          <w:szCs w:val="24"/>
        </w:rPr>
        <w:jc w:val="left"/>
        <w:ind w:left="102"/>
        <w:sectPr>
          <w:type w:val="continuous"/>
          <w:pgSz w:w="12260" w:h="20180"/>
          <w:pgMar w:top="600" w:bottom="280" w:left="1600" w:right="1320"/>
        </w:sectPr>
      </w:pP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6.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73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Rumusan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pleno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kamar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kesekretariatan;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pict>
          <v:group style="position:absolute;margin-left:38.95pt;margin-top:711.77pt;width:490.124pt;height:175.28pt;mso-position-horizontal-relative:page;mso-position-vertical-relative:page;z-index:-562" coordorigin="779,14235" coordsize="9802,3506">
            <v:shape type="#_x0000_t75" style="position:absolute;left:779;top:14491;width:5836;height:3250">
              <v:imagedata o:title="" r:id="rId5"/>
            </v:shape>
            <v:group style="position:absolute;left:1673;top:14245;width:8898;height:283" coordorigin="1673,14245" coordsize="8898,283">
              <v:shape style="position:absolute;left:1673;top:14245;width:8898;height:283" coordorigin="1673,14245" coordsize="8898,283" path="m1673,14529l10571,14529,10571,14245,1673,14245,1673,14529xe" filled="t" fillcolor="#FFFFFF" stroked="f">
                <v:path arrowok="t"/>
                <v:fill/>
              </v:shape>
            </v:group>
            <w10:wrap type="none"/>
          </v:group>
        </w:pict>
      </w: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before="18" w:lineRule="exact" w:line="200"/>
      </w:pPr>
      <w:r>
        <w:rPr>
          <w:sz w:val="20"/>
          <w:szCs w:val="20"/>
        </w:rPr>
      </w:r>
    </w:p>
    <w:p>
      <w:pPr>
        <w:rPr>
          <w:rFonts w:cs="Bookman Old Style" w:hAnsi="Bookman Old Style" w:eastAsia="Bookman Old Style" w:ascii="Bookman Old Style"/>
          <w:sz w:val="24"/>
          <w:szCs w:val="24"/>
        </w:rPr>
        <w:jc w:val="left"/>
        <w:spacing w:before="26" w:lineRule="auto" w:line="359"/>
        <w:ind w:left="102" w:right="77" w:firstLine="720"/>
      </w:pP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Sehubungan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dengan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rumusa</w:t>
      </w:r>
      <w:r>
        <w:rPr>
          <w:rFonts w:cs="Bookman Old Style" w:hAnsi="Bookman Old Style" w:eastAsia="Bookman Old Style" w:ascii="Bookman Old Style"/>
          <w:spacing w:val="1"/>
          <w:w w:val="100"/>
          <w:sz w:val="24"/>
          <w:szCs w:val="24"/>
        </w:rPr>
        <w:t>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-rumusan</w:t>
      </w:r>
      <w:r>
        <w:rPr>
          <w:rFonts w:cs="Bookman Old Style" w:hAnsi="Bookman Old Style" w:eastAsia="Bookman Old Style" w:ascii="Bookman Old Style"/>
          <w:spacing w:val="77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hasil</w:t>
      </w:r>
      <w:r>
        <w:rPr>
          <w:rFonts w:cs="Bookman Old Style" w:hAnsi="Bookman Old Style" w:eastAsia="Bookman Old Style" w:ascii="Bookman Old Style"/>
          <w:spacing w:val="77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rapat</w:t>
      </w:r>
      <w:r>
        <w:rPr>
          <w:rFonts w:cs="Bookman Old Style" w:hAnsi="Bookman Old Style" w:eastAsia="Bookman Old Style" w:ascii="Bookman Old Style"/>
          <w:spacing w:val="77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pleno</w:t>
      </w:r>
      <w:r>
        <w:rPr>
          <w:rFonts w:cs="Bookman Old Style" w:hAnsi="Bookman Old Style" w:eastAsia="Bookman Old Style" w:ascii="Bookman Old Style"/>
          <w:spacing w:val="75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kam</w:t>
      </w:r>
      <w:r>
        <w:rPr>
          <w:rFonts w:cs="Bookman Old Style" w:hAnsi="Bookman Old Style" w:eastAsia="Bookman Old Style" w:ascii="Bookman Old Style"/>
          <w:spacing w:val="-2"/>
          <w:w w:val="100"/>
          <w:sz w:val="24"/>
          <w:szCs w:val="24"/>
        </w:rPr>
        <w:t>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r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tersebut,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dengan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ini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disampaikan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ha</w:t>
      </w:r>
      <w:r>
        <w:rPr>
          <w:rFonts w:cs="Bookman Old Style" w:hAnsi="Bookman Old Style" w:eastAsia="Bookman Old Style" w:ascii="Bookman Old Style"/>
          <w:spacing w:val="1"/>
          <w:w w:val="100"/>
          <w:sz w:val="24"/>
          <w:szCs w:val="24"/>
        </w:rPr>
        <w:t>l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-hal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sebagai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berikut: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</w:r>
    </w:p>
    <w:p>
      <w:pPr>
        <w:rPr>
          <w:rFonts w:cs="Bookman Old Style" w:hAnsi="Bookman Old Style" w:eastAsia="Bookman Old Style" w:ascii="Bookman Old Style"/>
          <w:sz w:val="24"/>
          <w:szCs w:val="24"/>
        </w:rPr>
        <w:tabs>
          <w:tab w:pos="540" w:val="left"/>
        </w:tabs>
        <w:jc w:val="both"/>
        <w:spacing w:before="6" w:lineRule="auto" w:line="360"/>
        <w:ind w:left="553" w:right="75" w:hanging="451"/>
      </w:pP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1.</w:t>
        <w:tab/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Menjadikan</w:t>
      </w:r>
      <w:r>
        <w:rPr>
          <w:rFonts w:cs="Bookman Old Style" w:hAnsi="Bookman Old Style" w:eastAsia="Bookman Old Style" w:ascii="Bookman Old Style"/>
          <w:spacing w:val="6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rumusan</w:t>
      </w:r>
      <w:r>
        <w:rPr>
          <w:rFonts w:cs="Bookman Old Style" w:hAnsi="Bookman Old Style" w:eastAsia="Bookman Old Style" w:ascii="Bookman Old Style"/>
          <w:spacing w:val="6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hukum</w:t>
      </w:r>
      <w:r>
        <w:rPr>
          <w:rFonts w:cs="Bookman Old Style" w:hAnsi="Bookman Old Style" w:eastAsia="Bookman Old Style" w:ascii="Bookman Old Style"/>
          <w:spacing w:val="6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hasil</w:t>
      </w:r>
      <w:r>
        <w:rPr>
          <w:rFonts w:cs="Bookman Old Style" w:hAnsi="Bookman Old Style" w:eastAsia="Bookman Old Style" w:ascii="Bookman Old Style"/>
          <w:spacing w:val="6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ra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p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at</w:t>
      </w:r>
      <w:r>
        <w:rPr>
          <w:rFonts w:cs="Bookman Old Style" w:hAnsi="Bookman Old Style" w:eastAsia="Bookman Old Style" w:ascii="Bookman Old Style"/>
          <w:spacing w:val="6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pleno</w:t>
      </w:r>
      <w:r>
        <w:rPr>
          <w:rFonts w:cs="Bookman Old Style" w:hAnsi="Bookman Old Style" w:eastAsia="Bookman Old Style" w:ascii="Bookman Old Style"/>
          <w:spacing w:val="6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kamar</w:t>
      </w:r>
      <w:r>
        <w:rPr>
          <w:rFonts w:cs="Bookman Old Style" w:hAnsi="Bookman Old Style" w:eastAsia="Bookman Old Style" w:ascii="Bookman Old Style"/>
          <w:spacing w:val="6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ta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h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un</w:t>
      </w:r>
      <w:r>
        <w:rPr>
          <w:rFonts w:cs="Bookman Old Style" w:hAnsi="Bookman Old Style" w:eastAsia="Bookman Old Style" w:ascii="Bookman Old Style"/>
          <w:spacing w:val="6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2012,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tahun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2013,</w:t>
      </w:r>
      <w:r>
        <w:rPr>
          <w:rFonts w:cs="Bookman Old Style" w:hAnsi="Bookman Old Style" w:eastAsia="Bookman Old Style" w:ascii="Bookman Old Style"/>
          <w:spacing w:val="3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tahun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2014,</w:t>
      </w:r>
      <w:r>
        <w:rPr>
          <w:rFonts w:cs="Bookman Old Style" w:hAnsi="Bookman Old Style" w:eastAsia="Bookman Old Style" w:ascii="Bookman Old Style"/>
          <w:spacing w:val="3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tahun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2015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-2"/>
          <w:w w:val="100"/>
          <w:sz w:val="24"/>
          <w:szCs w:val="24"/>
        </w:rPr>
        <w:t>d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an</w:t>
      </w:r>
      <w:r>
        <w:rPr>
          <w:rFonts w:cs="Bookman Old Style" w:hAnsi="Bookman Old Style" w:eastAsia="Bookman Old Style" w:ascii="Bookman Old Style"/>
          <w:spacing w:val="3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tahun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2016,</w:t>
      </w:r>
      <w:r>
        <w:rPr>
          <w:rFonts w:cs="Bookman Old Style" w:hAnsi="Bookman Old Style" w:eastAsia="Bookman Old Style" w:ascii="Bookman Old Style"/>
          <w:spacing w:val="3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se</w:t>
      </w:r>
      <w:r>
        <w:rPr>
          <w:rFonts w:cs="Bookman Old Style" w:hAnsi="Bookman Old Style" w:eastAsia="Bookman Old Style" w:ascii="Bookman Old Style"/>
          <w:spacing w:val="-2"/>
          <w:w w:val="100"/>
          <w:sz w:val="24"/>
          <w:szCs w:val="24"/>
        </w:rPr>
        <w:t>b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agai</w:t>
      </w:r>
      <w:r>
        <w:rPr>
          <w:rFonts w:cs="Bookman Old Style" w:hAnsi="Bookman Old Style" w:eastAsia="Bookman Old Style" w:ascii="Bookman Old Style"/>
          <w:spacing w:val="3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sa</w:t>
      </w:r>
      <w:r>
        <w:rPr>
          <w:rFonts w:cs="Bookman Old Style" w:hAnsi="Bookman Old Style" w:eastAsia="Bookman Old Style" w:ascii="Bookman Old Style"/>
          <w:spacing w:val="-2"/>
          <w:w w:val="100"/>
          <w:sz w:val="24"/>
          <w:szCs w:val="24"/>
        </w:rPr>
        <w:t>t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u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kesatuan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yang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tid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k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dapat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dipisahkan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dan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seluruh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rumu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s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huk</w:t>
      </w:r>
      <w:r>
        <w:rPr>
          <w:rFonts w:cs="Bookman Old Style" w:hAnsi="Bookman Old Style" w:eastAsia="Bookman Old Style" w:ascii="Bookman Old Style"/>
          <w:spacing w:val="-3"/>
          <w:w w:val="100"/>
          <w:sz w:val="24"/>
          <w:szCs w:val="24"/>
        </w:rPr>
        <w:t>u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m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tersebut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diberlakukan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sebagai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pedoman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dalam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penangan</w:t>
      </w:r>
      <w:r>
        <w:rPr>
          <w:rFonts w:cs="Bookman Old Style" w:hAnsi="Bookman Old Style" w:eastAsia="Bookman Old Style" w:ascii="Bookman Old Style"/>
          <w:spacing w:val="3"/>
          <w:w w:val="100"/>
          <w:sz w:val="24"/>
          <w:szCs w:val="24"/>
        </w:rPr>
        <w:t>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n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perkara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di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Mahkamah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Agung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dan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pengadilan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-2"/>
          <w:w w:val="100"/>
          <w:sz w:val="24"/>
          <w:szCs w:val="24"/>
        </w:rPr>
        <w:t>t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ingkat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pertama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d</w:t>
      </w:r>
      <w:r>
        <w:rPr>
          <w:rFonts w:cs="Bookman Old Style" w:hAnsi="Bookman Old Style" w:eastAsia="Bookman Old Style" w:ascii="Bookman Old Style"/>
          <w:spacing w:val="-2"/>
          <w:w w:val="100"/>
          <w:sz w:val="24"/>
          <w:szCs w:val="24"/>
        </w:rPr>
        <w:t>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banding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sepanjang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substansi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rumusannya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b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e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rkenaan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dengan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k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ewenangan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peradilan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tingkat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pertama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dan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banding;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</w:r>
    </w:p>
    <w:p>
      <w:pPr>
        <w:rPr>
          <w:rFonts w:cs="Bookman Old Style" w:hAnsi="Bookman Old Style" w:eastAsia="Bookman Old Style" w:ascii="Bookman Old Style"/>
          <w:sz w:val="24"/>
          <w:szCs w:val="24"/>
        </w:rPr>
        <w:jc w:val="left"/>
        <w:spacing w:before="6"/>
        <w:ind w:left="102"/>
      </w:pP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2.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73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Rumusan</w:t>
      </w:r>
      <w:r>
        <w:rPr>
          <w:rFonts w:cs="Bookman Old Style" w:hAnsi="Bookman Old Style" w:eastAsia="Bookman Old Style" w:ascii="Bookman Old Style"/>
          <w:spacing w:val="29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hukum</w:t>
      </w:r>
      <w:r>
        <w:rPr>
          <w:rFonts w:cs="Bookman Old Style" w:hAnsi="Bookman Old Style" w:eastAsia="Bookman Old Style" w:ascii="Bookman Old Style"/>
          <w:spacing w:val="29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hasil</w:t>
      </w:r>
      <w:r>
        <w:rPr>
          <w:rFonts w:cs="Bookman Old Style" w:hAnsi="Bookman Old Style" w:eastAsia="Bookman Old Style" w:ascii="Bookman Old Style"/>
          <w:spacing w:val="29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pleno</w:t>
      </w:r>
      <w:r>
        <w:rPr>
          <w:rFonts w:cs="Bookman Old Style" w:hAnsi="Bookman Old Style" w:eastAsia="Bookman Old Style" w:ascii="Bookman Old Style"/>
          <w:spacing w:val="29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kamar</w:t>
      </w:r>
      <w:r>
        <w:rPr>
          <w:rFonts w:cs="Bookman Old Style" w:hAnsi="Bookman Old Style" w:eastAsia="Bookman Old Style" w:ascii="Bookman Old Style"/>
          <w:spacing w:val="29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t</w:t>
      </w:r>
      <w:r>
        <w:rPr>
          <w:rFonts w:cs="Bookman Old Style" w:hAnsi="Bookman Old Style" w:eastAsia="Bookman Old Style" w:ascii="Bookman Old Style"/>
          <w:spacing w:val="-2"/>
          <w:w w:val="100"/>
          <w:sz w:val="24"/>
          <w:szCs w:val="24"/>
        </w:rPr>
        <w:t>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hun</w:t>
      </w:r>
      <w:r>
        <w:rPr>
          <w:rFonts w:cs="Bookman Old Style" w:hAnsi="Bookman Old Style" w:eastAsia="Bookman Old Style" w:ascii="Bookman Old Style"/>
          <w:spacing w:val="29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2012,</w:t>
      </w:r>
      <w:r>
        <w:rPr>
          <w:rFonts w:cs="Bookman Old Style" w:hAnsi="Bookman Old Style" w:eastAsia="Bookman Old Style" w:ascii="Bookman Old Style"/>
          <w:spacing w:val="29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tahun</w:t>
      </w:r>
      <w:r>
        <w:rPr>
          <w:rFonts w:cs="Bookman Old Style" w:hAnsi="Bookman Old Style" w:eastAsia="Bookman Old Style" w:ascii="Bookman Old Style"/>
          <w:spacing w:val="29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-2"/>
          <w:w w:val="100"/>
          <w:sz w:val="24"/>
          <w:szCs w:val="24"/>
        </w:rPr>
        <w:t>2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013,</w:t>
      </w:r>
      <w:r>
        <w:rPr>
          <w:rFonts w:cs="Bookman Old Style" w:hAnsi="Bookman Old Style" w:eastAsia="Bookman Old Style" w:ascii="Bookman Old Style"/>
          <w:spacing w:val="29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tahun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</w:r>
    </w:p>
    <w:p>
      <w:pPr>
        <w:rPr>
          <w:sz w:val="14"/>
          <w:szCs w:val="14"/>
        </w:rPr>
        <w:jc w:val="left"/>
        <w:spacing w:before="1" w:lineRule="exact" w:line="140"/>
      </w:pPr>
      <w:r>
        <w:rPr>
          <w:sz w:val="14"/>
          <w:szCs w:val="14"/>
        </w:rPr>
      </w:r>
    </w:p>
    <w:p>
      <w:pPr>
        <w:rPr>
          <w:rFonts w:cs="Bookman Old Style" w:hAnsi="Bookman Old Style" w:eastAsia="Bookman Old Style" w:ascii="Bookman Old Style"/>
          <w:sz w:val="24"/>
          <w:szCs w:val="24"/>
        </w:rPr>
        <w:jc w:val="both"/>
        <w:spacing w:lineRule="auto" w:line="359"/>
        <w:ind w:left="553" w:right="77"/>
      </w:pP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2014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dan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tahun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-2"/>
          <w:w w:val="100"/>
          <w:sz w:val="24"/>
          <w:szCs w:val="24"/>
        </w:rPr>
        <w:t>2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015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yang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secara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t</w:t>
      </w:r>
      <w:r>
        <w:rPr>
          <w:rFonts w:cs="Bookman Old Style" w:hAnsi="Bookman Old Style" w:eastAsia="Bookman Old Style" w:ascii="Bookman Old Style"/>
          <w:spacing w:val="-2"/>
          <w:w w:val="100"/>
          <w:sz w:val="24"/>
          <w:szCs w:val="24"/>
        </w:rPr>
        <w:t>e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gas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dinyatakan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di</w:t>
      </w:r>
      <w:r>
        <w:rPr>
          <w:rFonts w:cs="Bookman Old Style" w:hAnsi="Bookman Old Style" w:eastAsia="Bookman Old Style" w:ascii="Bookman Old Style"/>
          <w:spacing w:val="-2"/>
          <w:w w:val="100"/>
          <w:sz w:val="24"/>
          <w:szCs w:val="24"/>
        </w:rPr>
        <w:t>r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evisi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at</w:t>
      </w:r>
      <w:r>
        <w:rPr>
          <w:rFonts w:cs="Bookman Old Style" w:hAnsi="Bookman Old Style" w:eastAsia="Bookman Old Style" w:ascii="Bookman Old Style"/>
          <w:spacing w:val="-2"/>
          <w:w w:val="100"/>
          <w:sz w:val="24"/>
          <w:szCs w:val="24"/>
        </w:rPr>
        <w:t>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u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secara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substansi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b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ertentangan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dengan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rumusan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hasil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pl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e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no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kamar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tahun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2016,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rumusan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hukum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tersebut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dinyatakan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tidak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berlaku.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</w:r>
    </w:p>
    <w:p>
      <w:pPr>
        <w:rPr>
          <w:rFonts w:cs="Bookman Old Style" w:hAnsi="Bookman Old Style" w:eastAsia="Bookman Old Style" w:ascii="Bookman Old Style"/>
          <w:sz w:val="24"/>
          <w:szCs w:val="24"/>
        </w:rPr>
        <w:jc w:val="left"/>
        <w:spacing w:before="6"/>
        <w:ind w:left="810"/>
      </w:pP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Demikian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 </w:t>
      </w:r>
      <w:r>
        <w:rPr>
          <w:rFonts w:cs="Bookman Old Style" w:hAnsi="Bookman Old Style" w:eastAsia="Bookman Old Style" w:ascii="Bookman Old Style"/>
          <w:spacing w:val="8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untuk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 </w:t>
      </w:r>
      <w:r>
        <w:rPr>
          <w:rFonts w:cs="Bookman Old Style" w:hAnsi="Bookman Old Style" w:eastAsia="Bookman Old Style" w:ascii="Bookman Old Style"/>
          <w:spacing w:val="8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diperhatikan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 </w:t>
      </w:r>
      <w:r>
        <w:rPr>
          <w:rFonts w:cs="Bookman Old Style" w:hAnsi="Bookman Old Style" w:eastAsia="Bookman Old Style" w:ascii="Bookman Old Style"/>
          <w:spacing w:val="8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dan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 </w:t>
      </w:r>
      <w:r>
        <w:rPr>
          <w:rFonts w:cs="Bookman Old Style" w:hAnsi="Bookman Old Style" w:eastAsia="Bookman Old Style" w:ascii="Bookman Old Style"/>
          <w:spacing w:val="8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dilaksanakan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 </w:t>
      </w:r>
      <w:r>
        <w:rPr>
          <w:rFonts w:cs="Bookman Old Style" w:hAnsi="Bookman Old Style" w:eastAsia="Bookman Old Style" w:ascii="Bookman Old Style"/>
          <w:spacing w:val="8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sebagaimana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</w:r>
    </w:p>
    <w:p>
      <w:pPr>
        <w:rPr>
          <w:sz w:val="14"/>
          <w:szCs w:val="14"/>
        </w:rPr>
        <w:jc w:val="left"/>
        <w:spacing w:before="1" w:lineRule="exact" w:line="140"/>
      </w:pPr>
      <w:r>
        <w:rPr>
          <w:sz w:val="14"/>
          <w:szCs w:val="14"/>
        </w:rPr>
      </w:r>
    </w:p>
    <w:p>
      <w:pPr>
        <w:rPr>
          <w:rFonts w:cs="Bookman Old Style" w:hAnsi="Bookman Old Style" w:eastAsia="Bookman Old Style" w:ascii="Bookman Old Style"/>
          <w:sz w:val="24"/>
          <w:szCs w:val="24"/>
        </w:rPr>
        <w:jc w:val="left"/>
        <w:spacing w:lineRule="exact" w:line="260"/>
        <w:ind w:left="102"/>
      </w:pPr>
      <w:r>
        <w:rPr>
          <w:rFonts w:cs="Bookman Old Style" w:hAnsi="Bookman Old Style" w:eastAsia="Bookman Old Style" w:ascii="Bookman Old Style"/>
          <w:spacing w:val="0"/>
          <w:w w:val="100"/>
          <w:position w:val="-1"/>
          <w:sz w:val="24"/>
          <w:szCs w:val="24"/>
        </w:rPr>
        <w:t>mestinya.</w:t>
      </w:r>
      <w:r>
        <w:rPr>
          <w:rFonts w:cs="Bookman Old Style" w:hAnsi="Bookman Old Style" w:eastAsia="Bookman Old Style" w:ascii="Bookman Old Style"/>
          <w:spacing w:val="0"/>
          <w:w w:val="100"/>
          <w:position w:val="0"/>
          <w:sz w:val="24"/>
          <w:szCs w:val="24"/>
        </w:rPr>
      </w:r>
    </w:p>
    <w:p>
      <w:pPr>
        <w:rPr>
          <w:sz w:val="14"/>
          <w:szCs w:val="14"/>
        </w:rPr>
        <w:jc w:val="left"/>
        <w:spacing w:before="9" w:lineRule="exact" w:line="140"/>
      </w:pPr>
      <w:r>
        <w:rPr>
          <w:sz w:val="14"/>
          <w:szCs w:val="14"/>
        </w:rPr>
      </w:r>
    </w:p>
    <w:p>
      <w:pPr>
        <w:rPr>
          <w:rFonts w:cs="Bookman Old Style" w:hAnsi="Bookman Old Style" w:eastAsia="Bookman Old Style" w:ascii="Bookman Old Style"/>
          <w:sz w:val="24"/>
          <w:szCs w:val="24"/>
        </w:rPr>
        <w:jc w:val="center"/>
        <w:ind w:left="4961" w:right="661"/>
      </w:pP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KE</w:t>
      </w:r>
      <w:r>
        <w:rPr>
          <w:rFonts w:cs="Bookman Old Style" w:hAnsi="Bookman Old Style" w:eastAsia="Bookman Old Style" w:ascii="Bookman Old Style"/>
          <w:spacing w:val="-3"/>
          <w:w w:val="100"/>
          <w:sz w:val="24"/>
          <w:szCs w:val="24"/>
        </w:rPr>
        <w:t>T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UA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MAHKAMAH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AGUNG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REPUBL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I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K</w:t>
      </w:r>
      <w:r>
        <w:rPr>
          <w:rFonts w:cs="Bookman Old Style" w:hAnsi="Bookman Old Style" w:eastAsia="Bookman Old Style" w:ascii="Bookman Old Style"/>
          <w:spacing w:val="-2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I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NDON</w:t>
      </w:r>
      <w:r>
        <w:rPr>
          <w:rFonts w:cs="Bookman Old Style" w:hAnsi="Bookman Old Style" w:eastAsia="Bookman Old Style" w:ascii="Bookman Old Style"/>
          <w:spacing w:val="-2"/>
          <w:w w:val="100"/>
          <w:sz w:val="24"/>
          <w:szCs w:val="24"/>
        </w:rPr>
        <w:t>E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S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I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</w:r>
    </w:p>
    <w:p>
      <w:pPr>
        <w:rPr>
          <w:sz w:val="28"/>
          <w:szCs w:val="28"/>
        </w:rPr>
        <w:jc w:val="left"/>
        <w:spacing w:before="1" w:lineRule="exact" w:line="280"/>
      </w:pPr>
      <w:r>
        <w:rPr>
          <w:sz w:val="28"/>
          <w:szCs w:val="28"/>
        </w:rPr>
      </w:r>
    </w:p>
    <w:p>
      <w:pPr>
        <w:rPr>
          <w:rFonts w:cs="Bookman Old Style" w:hAnsi="Bookman Old Style" w:eastAsia="Bookman Old Style" w:ascii="Bookman Old Style"/>
          <w:sz w:val="24"/>
          <w:szCs w:val="24"/>
        </w:rPr>
        <w:jc w:val="right"/>
        <w:ind w:right="2215"/>
      </w:pP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ttd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</w:r>
    </w:p>
    <w:p>
      <w:pPr>
        <w:rPr>
          <w:rFonts w:cs="Bookman Old Style" w:hAnsi="Bookman Old Style" w:eastAsia="Bookman Old Style" w:ascii="Bookman Old Style"/>
          <w:sz w:val="24"/>
          <w:szCs w:val="24"/>
        </w:rPr>
        <w:jc w:val="left"/>
        <w:spacing w:before="55" w:lineRule="exact" w:line="560"/>
        <w:ind w:left="102" w:right="880" w:firstLine="5120"/>
      </w:pP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MUHAMMAD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HAT</w:t>
      </w:r>
      <w:r>
        <w:rPr>
          <w:rFonts w:cs="Bookman Old Style" w:hAnsi="Bookman Old Style" w:eastAsia="Bookman Old Style" w:ascii="Bookman Old Style"/>
          <w:spacing w:val="-2"/>
          <w:w w:val="100"/>
          <w:sz w:val="24"/>
          <w:szCs w:val="24"/>
        </w:rPr>
        <w:t>T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ALI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-2"/>
          <w:w w:val="100"/>
          <w:sz w:val="24"/>
          <w:szCs w:val="24"/>
        </w:rPr>
        <w:t>T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embusan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Kepada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Y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th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: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</w:r>
    </w:p>
    <w:p>
      <w:pPr>
        <w:rPr>
          <w:rFonts w:cs="Bookman Old Style" w:hAnsi="Bookman Old Style" w:eastAsia="Bookman Old Style" w:ascii="Bookman Old Style"/>
          <w:sz w:val="24"/>
          <w:szCs w:val="24"/>
        </w:rPr>
        <w:jc w:val="left"/>
        <w:spacing w:lineRule="exact" w:line="220"/>
        <w:ind w:left="102"/>
      </w:pPr>
      <w:r>
        <w:rPr>
          <w:rFonts w:cs="Bookman Old Style" w:hAnsi="Bookman Old Style" w:eastAsia="Bookman Old Style" w:ascii="Bookman Old Style"/>
          <w:spacing w:val="0"/>
          <w:w w:val="100"/>
          <w:position w:val="1"/>
          <w:sz w:val="24"/>
          <w:szCs w:val="24"/>
        </w:rPr>
        <w:t>1.</w:t>
      </w:r>
      <w:r>
        <w:rPr>
          <w:rFonts w:cs="Bookman Old Style" w:hAnsi="Bookman Old Style" w:eastAsia="Bookman Old Style" w:ascii="Bookman Old Style"/>
          <w:spacing w:val="0"/>
          <w:w w:val="100"/>
          <w:position w:val="1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49"/>
          <w:w w:val="100"/>
          <w:position w:val="1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position w:val="1"/>
          <w:sz w:val="24"/>
          <w:szCs w:val="24"/>
        </w:rPr>
        <w:t>Para</w:t>
      </w:r>
      <w:r>
        <w:rPr>
          <w:rFonts w:cs="Bookman Old Style" w:hAnsi="Bookman Old Style" w:eastAsia="Bookman Old Style" w:ascii="Bookman Old Style"/>
          <w:spacing w:val="0"/>
          <w:w w:val="100"/>
          <w:position w:val="1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position w:val="1"/>
          <w:sz w:val="24"/>
          <w:szCs w:val="24"/>
        </w:rPr>
        <w:t>Wakil</w:t>
      </w:r>
      <w:r>
        <w:rPr>
          <w:rFonts w:cs="Bookman Old Style" w:hAnsi="Bookman Old Style" w:eastAsia="Bookman Old Style" w:ascii="Bookman Old Style"/>
          <w:spacing w:val="0"/>
          <w:w w:val="100"/>
          <w:position w:val="1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position w:val="1"/>
          <w:sz w:val="24"/>
          <w:szCs w:val="24"/>
        </w:rPr>
        <w:t>Ketua</w:t>
      </w:r>
      <w:r>
        <w:rPr>
          <w:rFonts w:cs="Bookman Old Style" w:hAnsi="Bookman Old Style" w:eastAsia="Bookman Old Style" w:ascii="Bookman Old Style"/>
          <w:spacing w:val="0"/>
          <w:w w:val="100"/>
          <w:position w:val="1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position w:val="1"/>
          <w:sz w:val="24"/>
          <w:szCs w:val="24"/>
        </w:rPr>
        <w:t>Mahkamah</w:t>
      </w:r>
      <w:r>
        <w:rPr>
          <w:rFonts w:cs="Bookman Old Style" w:hAnsi="Bookman Old Style" w:eastAsia="Bookman Old Style" w:ascii="Bookman Old Style"/>
          <w:spacing w:val="0"/>
          <w:w w:val="100"/>
          <w:position w:val="1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position w:val="1"/>
          <w:sz w:val="24"/>
          <w:szCs w:val="24"/>
        </w:rPr>
        <w:t>Agung</w:t>
      </w:r>
      <w:r>
        <w:rPr>
          <w:rFonts w:cs="Bookman Old Style" w:hAnsi="Bookman Old Style" w:eastAsia="Bookman Old Style" w:ascii="Bookman Old Style"/>
          <w:spacing w:val="0"/>
          <w:w w:val="100"/>
          <w:position w:val="1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position w:val="1"/>
          <w:sz w:val="24"/>
          <w:szCs w:val="24"/>
        </w:rPr>
        <w:t>R</w:t>
      </w:r>
      <w:r>
        <w:rPr>
          <w:rFonts w:cs="Bookman Old Style" w:hAnsi="Bookman Old Style" w:eastAsia="Bookman Old Style" w:ascii="Bookman Old Style"/>
          <w:spacing w:val="3"/>
          <w:w w:val="100"/>
          <w:position w:val="1"/>
          <w:sz w:val="24"/>
          <w:szCs w:val="24"/>
        </w:rPr>
        <w:t>I</w:t>
      </w:r>
      <w:r>
        <w:rPr>
          <w:rFonts w:cs="Bookman Old Style" w:hAnsi="Bookman Old Style" w:eastAsia="Bookman Old Style" w:ascii="Bookman Old Style"/>
          <w:spacing w:val="0"/>
          <w:w w:val="100"/>
          <w:position w:val="1"/>
          <w:sz w:val="24"/>
          <w:szCs w:val="24"/>
        </w:rPr>
        <w:t>;</w:t>
      </w:r>
      <w:r>
        <w:rPr>
          <w:rFonts w:cs="Bookman Old Style" w:hAnsi="Bookman Old Style" w:eastAsia="Bookman Old Style" w:ascii="Bookman Old Style"/>
          <w:spacing w:val="0"/>
          <w:w w:val="100"/>
          <w:position w:val="0"/>
          <w:sz w:val="24"/>
          <w:szCs w:val="24"/>
        </w:rPr>
      </w:r>
    </w:p>
    <w:p>
      <w:pPr>
        <w:rPr>
          <w:rFonts w:cs="Bookman Old Style" w:hAnsi="Bookman Old Style" w:eastAsia="Bookman Old Style" w:ascii="Bookman Old Style"/>
          <w:sz w:val="24"/>
          <w:szCs w:val="24"/>
        </w:rPr>
        <w:jc w:val="left"/>
        <w:spacing w:before="1"/>
        <w:ind w:left="102"/>
      </w:pP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2.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49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Para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Ketua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Kamar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Mahkamah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Agung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R</w:t>
      </w:r>
      <w:r>
        <w:rPr>
          <w:rFonts w:cs="Bookman Old Style" w:hAnsi="Bookman Old Style" w:eastAsia="Bookman Old Style" w:ascii="Bookman Old Style"/>
          <w:spacing w:val="3"/>
          <w:w w:val="100"/>
          <w:sz w:val="24"/>
          <w:szCs w:val="24"/>
        </w:rPr>
        <w:t>I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;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</w:r>
    </w:p>
    <w:p>
      <w:pPr>
        <w:rPr>
          <w:rFonts w:cs="Bookman Old Style" w:hAnsi="Bookman Old Style" w:eastAsia="Bookman Old Style" w:ascii="Bookman Old Style"/>
          <w:sz w:val="24"/>
          <w:szCs w:val="24"/>
        </w:rPr>
        <w:jc w:val="left"/>
        <w:spacing w:lineRule="exact" w:line="280"/>
        <w:ind w:left="102"/>
      </w:pP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3.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49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Para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Hakim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Agung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Mahkamah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Agung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R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I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;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</w:r>
    </w:p>
    <w:p>
      <w:pPr>
        <w:rPr>
          <w:rFonts w:cs="Bookman Old Style" w:hAnsi="Bookman Old Style" w:eastAsia="Bookman Old Style" w:ascii="Bookman Old Style"/>
          <w:sz w:val="24"/>
          <w:szCs w:val="24"/>
        </w:rPr>
        <w:jc w:val="left"/>
        <w:spacing w:before="1"/>
        <w:ind w:left="102"/>
      </w:pP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4.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49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Para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Hakim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Ad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Hoc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pada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Mahkamah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Agung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R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I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;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</w:r>
    </w:p>
    <w:p>
      <w:pPr>
        <w:rPr>
          <w:rFonts w:cs="Bookman Old Style" w:hAnsi="Bookman Old Style" w:eastAsia="Bookman Old Style" w:ascii="Bookman Old Style"/>
          <w:sz w:val="24"/>
          <w:szCs w:val="24"/>
        </w:rPr>
        <w:jc w:val="left"/>
        <w:spacing w:lineRule="exact" w:line="280"/>
        <w:ind w:left="102"/>
      </w:pP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5.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49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Panitera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Mahkamah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Agung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R</w:t>
      </w:r>
      <w:r>
        <w:rPr>
          <w:rFonts w:cs="Bookman Old Style" w:hAnsi="Bookman Old Style" w:eastAsia="Bookman Old Style" w:ascii="Bookman Old Style"/>
          <w:spacing w:val="3"/>
          <w:w w:val="100"/>
          <w:sz w:val="24"/>
          <w:szCs w:val="24"/>
        </w:rPr>
        <w:t>I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;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</w:r>
    </w:p>
    <w:p>
      <w:pPr>
        <w:rPr>
          <w:rFonts w:cs="Bookman Old Style" w:hAnsi="Bookman Old Style" w:eastAsia="Bookman Old Style" w:ascii="Bookman Old Style"/>
          <w:sz w:val="24"/>
          <w:szCs w:val="24"/>
        </w:rPr>
        <w:jc w:val="left"/>
        <w:spacing w:lineRule="exact" w:line="280"/>
        <w:ind w:left="102"/>
      </w:pP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6.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49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Sekretaris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Mah</w:t>
      </w:r>
      <w:r>
        <w:rPr>
          <w:rFonts w:cs="Bookman Old Style" w:hAnsi="Bookman Old Style" w:eastAsia="Bookman Old Style" w:ascii="Bookman Old Style"/>
          <w:spacing w:val="1"/>
          <w:w w:val="100"/>
          <w:sz w:val="24"/>
          <w:szCs w:val="24"/>
        </w:rPr>
        <w:t>k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amah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Agung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R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I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;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</w:r>
    </w:p>
    <w:p>
      <w:pPr>
        <w:rPr>
          <w:rFonts w:cs="Bookman Old Style" w:hAnsi="Bookman Old Style" w:eastAsia="Bookman Old Style" w:ascii="Bookman Old Style"/>
          <w:sz w:val="24"/>
          <w:szCs w:val="24"/>
        </w:rPr>
        <w:jc w:val="left"/>
        <w:spacing w:before="1"/>
        <w:ind w:left="102"/>
      </w:pP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7.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49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Para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Direktur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Jenderal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Badan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Peradilan</w:t>
      </w:r>
      <w:r>
        <w:rPr>
          <w:rFonts w:cs="Bookman Old Style" w:hAnsi="Bookman Old Style" w:eastAsia="Bookman Old Style" w:ascii="Bookman Old Style"/>
          <w:spacing w:val="1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di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Lingkungan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Mahkamah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</w:r>
    </w:p>
    <w:p>
      <w:pPr>
        <w:rPr>
          <w:rFonts w:cs="Bookman Old Style" w:hAnsi="Bookman Old Style" w:eastAsia="Bookman Old Style" w:ascii="Bookman Old Style"/>
          <w:sz w:val="24"/>
          <w:szCs w:val="24"/>
        </w:rPr>
        <w:jc w:val="left"/>
        <w:spacing w:lineRule="exact" w:line="280"/>
        <w:ind w:left="529"/>
      </w:pP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Agung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R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I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;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</w:r>
    </w:p>
    <w:p>
      <w:pPr>
        <w:rPr>
          <w:rFonts w:cs="Bookman Old Style" w:hAnsi="Bookman Old Style" w:eastAsia="Bookman Old Style" w:ascii="Bookman Old Style"/>
          <w:sz w:val="24"/>
          <w:szCs w:val="24"/>
        </w:rPr>
        <w:jc w:val="left"/>
        <w:spacing w:lineRule="exact" w:line="280"/>
        <w:ind w:left="102"/>
      </w:pP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8.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49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Kepala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Badan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Pengawasan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Mahkamah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Agung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R</w:t>
      </w:r>
      <w:r>
        <w:rPr>
          <w:rFonts w:cs="Bookman Old Style" w:hAnsi="Bookman Old Style" w:eastAsia="Bookman Old Style" w:ascii="Bookman Old Style"/>
          <w:spacing w:val="3"/>
          <w:w w:val="100"/>
          <w:sz w:val="24"/>
          <w:szCs w:val="24"/>
        </w:rPr>
        <w:t>I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;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</w:r>
    </w:p>
    <w:p>
      <w:pPr>
        <w:rPr>
          <w:rFonts w:cs="Bookman Old Style" w:hAnsi="Bookman Old Style" w:eastAsia="Bookman Old Style" w:ascii="Bookman Old Style"/>
          <w:sz w:val="24"/>
          <w:szCs w:val="24"/>
        </w:rPr>
        <w:jc w:val="left"/>
        <w:spacing w:before="1"/>
        <w:ind w:left="102"/>
        <w:sectPr>
          <w:pgNumType w:start="2"/>
          <w:pgMar w:header="2150" w:footer="0" w:top="2380" w:bottom="280" w:left="1600" w:right="1580"/>
          <w:headerReference w:type="default" r:id="rId4"/>
          <w:pgSz w:w="12260" w:h="20180"/>
        </w:sectPr>
      </w:pP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9.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49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Ketua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Badan</w:t>
      </w:r>
      <w:r>
        <w:rPr>
          <w:rFonts w:cs="Bookman Old Style" w:hAnsi="Bookman Old Style" w:eastAsia="Bookman Old Style" w:ascii="Bookman Old Style"/>
          <w:spacing w:val="1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Litbang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Diklat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Kumdil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Mahkamah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Agung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R</w:t>
      </w:r>
      <w:r>
        <w:rPr>
          <w:rFonts w:cs="Bookman Old Style" w:hAnsi="Bookman Old Style" w:eastAsia="Bookman Old Style" w:ascii="Bookman Old Style"/>
          <w:spacing w:val="3"/>
          <w:w w:val="100"/>
          <w:sz w:val="24"/>
          <w:szCs w:val="24"/>
        </w:rPr>
        <w:t>I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.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before="18" w:lineRule="exact" w:line="200"/>
      </w:pPr>
      <w:r>
        <w:rPr>
          <w:sz w:val="20"/>
          <w:szCs w:val="20"/>
        </w:rPr>
      </w:r>
    </w:p>
    <w:p>
      <w:pPr>
        <w:rPr>
          <w:rFonts w:cs="Bookman Old Style" w:hAnsi="Bookman Old Style" w:eastAsia="Bookman Old Style" w:ascii="Bookman Old Style"/>
          <w:sz w:val="24"/>
          <w:szCs w:val="24"/>
        </w:rPr>
        <w:jc w:val="center"/>
        <w:spacing w:before="26"/>
        <w:ind w:left="3333" w:right="3349"/>
      </w:pP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RUMUSAN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HUKUM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</w:r>
    </w:p>
    <w:p>
      <w:pPr>
        <w:rPr>
          <w:sz w:val="14"/>
          <w:szCs w:val="14"/>
        </w:rPr>
        <w:jc w:val="left"/>
        <w:spacing w:before="1" w:lineRule="exact" w:line="140"/>
      </w:pPr>
      <w:r>
        <w:rPr>
          <w:sz w:val="14"/>
          <w:szCs w:val="14"/>
        </w:rPr>
      </w:r>
    </w:p>
    <w:p>
      <w:pPr>
        <w:rPr>
          <w:rFonts w:cs="Bookman Old Style" w:hAnsi="Bookman Old Style" w:eastAsia="Bookman Old Style" w:ascii="Bookman Old Style"/>
          <w:sz w:val="24"/>
          <w:szCs w:val="24"/>
        </w:rPr>
        <w:jc w:val="center"/>
        <w:spacing w:lineRule="auto" w:line="359"/>
        <w:ind w:left="482" w:right="497"/>
      </w:pP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RAPAT</w:t>
      </w:r>
      <w:r>
        <w:rPr>
          <w:rFonts w:cs="Bookman Old Style" w:hAnsi="Bookman Old Style" w:eastAsia="Bookman Old Style" w:ascii="Bookman Old Style"/>
          <w:spacing w:val="-2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PLENO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KA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M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AR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MAHKAMAH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AGUNG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REPUBL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I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K</w:t>
      </w:r>
      <w:r>
        <w:rPr>
          <w:rFonts w:cs="Bookman Old Style" w:hAnsi="Bookman Old Style" w:eastAsia="Bookman Old Style" w:ascii="Bookman Old Style"/>
          <w:spacing w:val="-2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I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N</w:t>
      </w:r>
      <w:r>
        <w:rPr>
          <w:rFonts w:cs="Bookman Old Style" w:hAnsi="Bookman Old Style" w:eastAsia="Bookman Old Style" w:ascii="Bookman Old Style"/>
          <w:spacing w:val="-2"/>
          <w:w w:val="100"/>
          <w:sz w:val="24"/>
          <w:szCs w:val="24"/>
        </w:rPr>
        <w:t>D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ONES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I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-2"/>
          <w:w w:val="100"/>
          <w:sz w:val="24"/>
          <w:szCs w:val="24"/>
        </w:rPr>
        <w:t>T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AHUN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2016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2"/>
          <w:szCs w:val="22"/>
        </w:rPr>
        <w:jc w:val="left"/>
        <w:spacing w:before="11" w:lineRule="exact" w:line="220"/>
      </w:pPr>
      <w:r>
        <w:rPr>
          <w:sz w:val="22"/>
          <w:szCs w:val="22"/>
        </w:rPr>
      </w:r>
    </w:p>
    <w:p>
      <w:pPr>
        <w:rPr>
          <w:rFonts w:cs="Bookman Old Style" w:hAnsi="Bookman Old Style" w:eastAsia="Bookman Old Style" w:ascii="Bookman Old Style"/>
          <w:sz w:val="24"/>
          <w:szCs w:val="24"/>
        </w:rPr>
        <w:jc w:val="both"/>
        <w:spacing w:lineRule="auto" w:line="359"/>
        <w:ind w:left="102" w:right="76"/>
      </w:pP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Rapat</w:t>
      </w:r>
      <w:r>
        <w:rPr>
          <w:rFonts w:cs="Bookman Old Style" w:hAnsi="Bookman Old Style" w:eastAsia="Bookman Old Style" w:ascii="Bookman Old Style"/>
          <w:spacing w:val="65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Pleno</w:t>
      </w:r>
      <w:r>
        <w:rPr>
          <w:rFonts w:cs="Bookman Old Style" w:hAnsi="Bookman Old Style" w:eastAsia="Bookman Old Style" w:ascii="Bookman Old Style"/>
          <w:spacing w:val="65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Kamar</w:t>
      </w:r>
      <w:r>
        <w:rPr>
          <w:rFonts w:cs="Bookman Old Style" w:hAnsi="Bookman Old Style" w:eastAsia="Bookman Old Style" w:ascii="Bookman Old Style"/>
          <w:spacing w:val="67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Mahkamah</w:t>
      </w:r>
      <w:r>
        <w:rPr>
          <w:rFonts w:cs="Bookman Old Style" w:hAnsi="Bookman Old Style" w:eastAsia="Bookman Old Style" w:ascii="Bookman Old Style"/>
          <w:spacing w:val="65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Agung</w:t>
      </w:r>
      <w:r>
        <w:rPr>
          <w:rFonts w:cs="Bookman Old Style" w:hAnsi="Bookman Old Style" w:eastAsia="Bookman Old Style" w:ascii="Bookman Old Style"/>
          <w:spacing w:val="67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Republik</w:t>
      </w:r>
      <w:r>
        <w:rPr>
          <w:rFonts w:cs="Bookman Old Style" w:hAnsi="Bookman Old Style" w:eastAsia="Bookman Old Style" w:ascii="Bookman Old Style"/>
          <w:spacing w:val="65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I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ndonesia</w:t>
      </w:r>
      <w:r>
        <w:rPr>
          <w:rFonts w:cs="Bookman Old Style" w:hAnsi="Bookman Old Style" w:eastAsia="Bookman Old Style" w:ascii="Bookman Old Style"/>
          <w:spacing w:val="65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yang</w:t>
      </w:r>
      <w:r>
        <w:rPr>
          <w:rFonts w:cs="Bookman Old Style" w:hAnsi="Bookman Old Style" w:eastAsia="Bookman Old Style" w:ascii="Bookman Old Style"/>
          <w:spacing w:val="65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diikuti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oleh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seluruh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anggota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Kamar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Pidana,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Kamar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Perdata,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Kamar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Agama,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Kamar</w:t>
      </w:r>
      <w:r>
        <w:rPr>
          <w:rFonts w:cs="Bookman Old Style" w:hAnsi="Bookman Old Style" w:eastAsia="Bookman Old Style" w:ascii="Bookman Old Style"/>
          <w:spacing w:val="14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Militer,</w:t>
      </w:r>
      <w:r>
        <w:rPr>
          <w:rFonts w:cs="Bookman Old Style" w:hAnsi="Bookman Old Style" w:eastAsia="Bookman Old Style" w:ascii="Bookman Old Style"/>
          <w:spacing w:val="15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dan</w:t>
      </w:r>
      <w:r>
        <w:rPr>
          <w:rFonts w:cs="Bookman Old Style" w:hAnsi="Bookman Old Style" w:eastAsia="Bookman Old Style" w:ascii="Bookman Old Style"/>
          <w:spacing w:val="12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Kamar</w:t>
      </w:r>
      <w:r>
        <w:rPr>
          <w:rFonts w:cs="Bookman Old Style" w:hAnsi="Bookman Old Style" w:eastAsia="Bookman Old Style" w:ascii="Bookman Old Style"/>
          <w:spacing w:val="14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-2"/>
          <w:w w:val="100"/>
          <w:sz w:val="24"/>
          <w:szCs w:val="24"/>
        </w:rPr>
        <w:t>T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ata</w:t>
      </w:r>
      <w:r>
        <w:rPr>
          <w:rFonts w:cs="Bookman Old Style" w:hAnsi="Bookman Old Style" w:eastAsia="Bookman Old Style" w:ascii="Bookman Old Style"/>
          <w:spacing w:val="14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Usaha</w:t>
      </w:r>
      <w:r>
        <w:rPr>
          <w:rFonts w:cs="Bookman Old Style" w:hAnsi="Bookman Old Style" w:eastAsia="Bookman Old Style" w:ascii="Bookman Old Style"/>
          <w:spacing w:val="14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Negara,</w:t>
      </w:r>
      <w:r>
        <w:rPr>
          <w:rFonts w:cs="Bookman Old Style" w:hAnsi="Bookman Old Style" w:eastAsia="Bookman Old Style" w:ascii="Bookman Old Style"/>
          <w:spacing w:val="14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dilaksanakan</w:t>
      </w:r>
      <w:r>
        <w:rPr>
          <w:rFonts w:cs="Bookman Old Style" w:hAnsi="Bookman Old Style" w:eastAsia="Bookman Old Style" w:ascii="Bookman Old Style"/>
          <w:spacing w:val="14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pada</w:t>
      </w:r>
      <w:r>
        <w:rPr>
          <w:rFonts w:cs="Bookman Old Style" w:hAnsi="Bookman Old Style" w:eastAsia="Bookman Old Style" w:ascii="Bookman Old Style"/>
          <w:spacing w:val="14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tangg</w:t>
      </w:r>
      <w:r>
        <w:rPr>
          <w:rFonts w:cs="Bookman Old Style" w:hAnsi="Bookman Old Style" w:eastAsia="Bookman Old Style" w:ascii="Bookman Old Style"/>
          <w:spacing w:val="-2"/>
          <w:w w:val="100"/>
          <w:sz w:val="24"/>
          <w:szCs w:val="24"/>
        </w:rPr>
        <w:t>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l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</w:r>
    </w:p>
    <w:p>
      <w:pPr>
        <w:rPr>
          <w:rFonts w:cs="Bookman Old Style" w:hAnsi="Bookman Old Style" w:eastAsia="Bookman Old Style" w:ascii="Bookman Old Style"/>
          <w:sz w:val="24"/>
          <w:szCs w:val="24"/>
        </w:rPr>
        <w:jc w:val="both"/>
        <w:spacing w:before="6" w:lineRule="auto" w:line="359"/>
        <w:ind w:left="102" w:right="75"/>
      </w:pP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23-25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Oktober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2016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di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Hotel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1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I</w:t>
      </w:r>
      <w:r>
        <w:rPr>
          <w:rFonts w:cs="Bookman Old Style" w:hAnsi="Bookman Old Style" w:eastAsia="Bookman Old Style" w:ascii="Bookman Old Style"/>
          <w:spacing w:val="-2"/>
          <w:w w:val="100"/>
          <w:sz w:val="24"/>
          <w:szCs w:val="24"/>
        </w:rPr>
        <w:t>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tercontinental</w:t>
      </w:r>
      <w:r>
        <w:rPr>
          <w:rFonts w:cs="Bookman Old Style" w:hAnsi="Bookman Old Style" w:eastAsia="Bookman Old Style" w:ascii="Bookman Old Style"/>
          <w:spacing w:val="77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B</w:t>
      </w:r>
      <w:r>
        <w:rPr>
          <w:rFonts w:cs="Bookman Old Style" w:hAnsi="Bookman Old Style" w:eastAsia="Bookman Old Style" w:ascii="Bookman Old Style"/>
          <w:spacing w:val="3"/>
          <w:w w:val="100"/>
          <w:sz w:val="24"/>
          <w:szCs w:val="24"/>
        </w:rPr>
        <w:t>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ndung,</w:t>
      </w:r>
      <w:r>
        <w:rPr>
          <w:rFonts w:cs="Bookman Old Style" w:hAnsi="Bookman Old Style" w:eastAsia="Bookman Old Style" w:ascii="Bookman Old Style"/>
          <w:spacing w:val="77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telah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menghasilkan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rumusan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hukum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sebagai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berikut: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</w:r>
    </w:p>
    <w:p>
      <w:pPr>
        <w:rPr>
          <w:rFonts w:cs="Bookman Old Style" w:hAnsi="Bookman Old Style" w:eastAsia="Bookman Old Style" w:ascii="Bookman Old Style"/>
          <w:sz w:val="24"/>
          <w:szCs w:val="24"/>
        </w:rPr>
        <w:jc w:val="both"/>
        <w:spacing w:before="6"/>
        <w:ind w:left="102" w:right="4105"/>
      </w:pP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A.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 </w:t>
      </w:r>
      <w:r>
        <w:rPr>
          <w:rFonts w:cs="Bookman Old Style" w:hAnsi="Bookman Old Style" w:eastAsia="Bookman Old Style" w:ascii="Bookman Old Style"/>
          <w:spacing w:val="71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RUMUSAN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HUKUM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KAMAR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I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DANA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</w:r>
    </w:p>
    <w:p>
      <w:pPr>
        <w:rPr>
          <w:sz w:val="14"/>
          <w:szCs w:val="14"/>
        </w:rPr>
        <w:jc w:val="left"/>
        <w:spacing w:before="1" w:lineRule="exact" w:line="140"/>
      </w:pPr>
      <w:r>
        <w:rPr>
          <w:sz w:val="14"/>
          <w:szCs w:val="14"/>
        </w:rPr>
      </w:r>
    </w:p>
    <w:p>
      <w:pPr>
        <w:rPr>
          <w:rFonts w:cs="Bookman Old Style" w:hAnsi="Bookman Old Style" w:eastAsia="Bookman Old Style" w:ascii="Bookman Old Style"/>
          <w:sz w:val="24"/>
          <w:szCs w:val="24"/>
        </w:rPr>
        <w:tabs>
          <w:tab w:pos="1180" w:val="left"/>
          <w:tab w:pos="2160" w:val="left"/>
          <w:tab w:pos="2200" w:val="left"/>
          <w:tab w:pos="2400" w:val="left"/>
        </w:tabs>
        <w:jc w:val="both"/>
        <w:spacing w:lineRule="auto" w:line="360"/>
        <w:ind w:left="1182" w:right="75" w:hanging="540"/>
      </w:pP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1.</w:t>
        <w:tab/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Dalam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12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hal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12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yang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12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mengajukan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12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kasasi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12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adalah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12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Penuntut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12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Umum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sedangkan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-2"/>
          <w:w w:val="100"/>
          <w:sz w:val="24"/>
          <w:szCs w:val="24"/>
        </w:rPr>
        <w:t>T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erdak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w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telah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menerima</w:t>
      </w:r>
      <w:r>
        <w:rPr>
          <w:rFonts w:cs="Bookman Old Style" w:hAnsi="Bookman Old Style" w:eastAsia="Bookman Old Style" w:ascii="Bookman Old Style"/>
          <w:spacing w:val="3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putusan,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maka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M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jelis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Hakim</w:t>
        <w:tab/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Kasasi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56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dapat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56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mempertimbangkan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56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untuk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56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mengurangi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lamanya</w:t>
        <w:tab/>
        <w:tab/>
      </w:r>
      <w:r>
        <w:rPr>
          <w:rFonts w:cs="Bookman Old Style" w:hAnsi="Bookman Old Style" w:eastAsia="Bookman Old Style" w:ascii="Bookman Old Style"/>
          <w:spacing w:val="1"/>
          <w:w w:val="100"/>
          <w:sz w:val="24"/>
          <w:szCs w:val="24"/>
        </w:rPr>
        <w:t>p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idana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63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yang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63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dijatuhkan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63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oleh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64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i/>
          <w:spacing w:val="0"/>
          <w:w w:val="100"/>
          <w:sz w:val="24"/>
          <w:szCs w:val="24"/>
        </w:rPr>
        <w:t>Judex</w:t>
      </w:r>
      <w:r>
        <w:rPr>
          <w:rFonts w:cs="Bookman Old Style" w:hAnsi="Bookman Old Style" w:eastAsia="Bookman Old Style" w:ascii="Bookman Old Style"/>
          <w:i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i/>
          <w:spacing w:val="68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i/>
          <w:spacing w:val="2"/>
          <w:w w:val="100"/>
          <w:sz w:val="24"/>
          <w:szCs w:val="24"/>
        </w:rPr>
        <w:t>F</w:t>
      </w:r>
      <w:r>
        <w:rPr>
          <w:rFonts w:cs="Bookman Old Style" w:hAnsi="Bookman Old Style" w:eastAsia="Bookman Old Style" w:ascii="Bookman Old Style"/>
          <w:i/>
          <w:spacing w:val="-5"/>
          <w:w w:val="100"/>
          <w:sz w:val="24"/>
          <w:szCs w:val="24"/>
        </w:rPr>
        <w:t>a</w:t>
      </w:r>
      <w:r>
        <w:rPr>
          <w:rFonts w:cs="Bookman Old Style" w:hAnsi="Bookman Old Style" w:eastAsia="Bookman Old Style" w:ascii="Bookman Old Style"/>
          <w:i/>
          <w:spacing w:val="2"/>
          <w:w w:val="100"/>
          <w:sz w:val="24"/>
          <w:szCs w:val="24"/>
        </w:rPr>
        <w:t>c</w:t>
      </w:r>
      <w:r>
        <w:rPr>
          <w:rFonts w:cs="Bookman Old Style" w:hAnsi="Bookman Old Style" w:eastAsia="Bookman Old Style" w:ascii="Bookman Old Style"/>
          <w:i/>
          <w:spacing w:val="0"/>
          <w:w w:val="100"/>
          <w:sz w:val="24"/>
          <w:szCs w:val="24"/>
        </w:rPr>
        <w:t>ti</w:t>
      </w:r>
      <w:r>
        <w:rPr>
          <w:rFonts w:cs="Bookman Old Style" w:hAnsi="Bookman Old Style" w:eastAsia="Bookman Old Style" w:ascii="Bookman Old Style"/>
          <w:i/>
          <w:spacing w:val="0"/>
          <w:w w:val="100"/>
          <w:sz w:val="24"/>
          <w:szCs w:val="24"/>
        </w:rPr>
        <w:t>  </w:t>
      </w:r>
      <w:r>
        <w:rPr>
          <w:rFonts w:cs="Bookman Old Style" w:hAnsi="Bookman Old Style" w:eastAsia="Bookman Old Style" w:ascii="Bookman Old Style"/>
          <w:i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k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epada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-2"/>
          <w:w w:val="100"/>
          <w:sz w:val="24"/>
          <w:szCs w:val="24"/>
        </w:rPr>
        <w:t>T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erdakwa</w:t>
      </w:r>
      <w:r>
        <w:rPr>
          <w:rFonts w:cs="Bookman Old Style" w:hAnsi="Bookman Old Style" w:eastAsia="Bookman Old Style" w:ascii="Bookman Old Style"/>
          <w:spacing w:val="77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apabila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t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erdapat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kesalahan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3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penerapan</w:t>
      </w:r>
      <w:r>
        <w:rPr>
          <w:rFonts w:cs="Bookman Old Style" w:hAnsi="Bookman Old Style" w:eastAsia="Bookman Old Style" w:ascii="Bookman Old Style"/>
          <w:spacing w:val="77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hukum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3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atau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ada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keadaan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yang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meringankan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-2"/>
          <w:w w:val="100"/>
          <w:sz w:val="24"/>
          <w:szCs w:val="24"/>
        </w:rPr>
        <w:t>T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erdakwa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namun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be</w:t>
      </w:r>
      <w:r>
        <w:rPr>
          <w:rFonts w:cs="Bookman Old Style" w:hAnsi="Bookman Old Style" w:eastAsia="Bookman Old Style" w:ascii="Bookman Old Style"/>
          <w:spacing w:val="-2"/>
          <w:w w:val="100"/>
          <w:sz w:val="24"/>
          <w:szCs w:val="24"/>
        </w:rPr>
        <w:t>l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um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/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kurang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dipertimbangkan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oleh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i/>
          <w:spacing w:val="0"/>
          <w:w w:val="100"/>
          <w:sz w:val="24"/>
          <w:szCs w:val="24"/>
        </w:rPr>
        <w:t>Judex</w:t>
      </w:r>
      <w:r>
        <w:rPr>
          <w:rFonts w:cs="Bookman Old Style" w:hAnsi="Bookman Old Style" w:eastAsia="Bookman Old Style" w:ascii="Bookman Old Style"/>
          <w:i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i/>
          <w:spacing w:val="5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i/>
          <w:spacing w:val="2"/>
          <w:w w:val="100"/>
          <w:sz w:val="24"/>
          <w:szCs w:val="24"/>
        </w:rPr>
        <w:t>F</w:t>
      </w:r>
      <w:r>
        <w:rPr>
          <w:rFonts w:cs="Bookman Old Style" w:hAnsi="Bookman Old Style" w:eastAsia="Bookman Old Style" w:ascii="Bookman Old Style"/>
          <w:i/>
          <w:spacing w:val="-5"/>
          <w:w w:val="100"/>
          <w:sz w:val="24"/>
          <w:szCs w:val="24"/>
        </w:rPr>
        <w:t>a</w:t>
      </w:r>
      <w:r>
        <w:rPr>
          <w:rFonts w:cs="Bookman Old Style" w:hAnsi="Bookman Old Style" w:eastAsia="Bookman Old Style" w:ascii="Bookman Old Style"/>
          <w:i/>
          <w:spacing w:val="2"/>
          <w:w w:val="100"/>
          <w:sz w:val="24"/>
          <w:szCs w:val="24"/>
        </w:rPr>
        <w:t>c</w:t>
      </w:r>
      <w:r>
        <w:rPr>
          <w:rFonts w:cs="Bookman Old Style" w:hAnsi="Bookman Old Style" w:eastAsia="Bookman Old Style" w:ascii="Bookman Old Style"/>
          <w:i/>
          <w:spacing w:val="0"/>
          <w:w w:val="100"/>
          <w:sz w:val="24"/>
          <w:szCs w:val="24"/>
        </w:rPr>
        <w:t>t</w:t>
      </w:r>
      <w:r>
        <w:rPr>
          <w:rFonts w:cs="Bookman Old Style" w:hAnsi="Bookman Old Style" w:eastAsia="Bookman Old Style" w:ascii="Bookman Old Style"/>
          <w:i/>
          <w:spacing w:val="-2"/>
          <w:w w:val="100"/>
          <w:sz w:val="24"/>
          <w:szCs w:val="24"/>
        </w:rPr>
        <w:t>i</w:t>
      </w:r>
      <w:r>
        <w:rPr>
          <w:rFonts w:cs="Bookman Old Style" w:hAnsi="Bookman Old Style" w:eastAsia="Bookman Old Style" w:ascii="Bookman Old Style"/>
          <w:i/>
          <w:spacing w:val="0"/>
          <w:w w:val="100"/>
          <w:sz w:val="24"/>
          <w:szCs w:val="24"/>
        </w:rPr>
        <w:t>,</w:t>
      </w:r>
      <w:r>
        <w:rPr>
          <w:rFonts w:cs="Bookman Old Style" w:hAnsi="Bookman Old Style" w:eastAsia="Bookman Old Style" w:ascii="Bookman Old Style"/>
          <w:i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i/>
          <w:spacing w:val="11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lagi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pula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3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Majelis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Kasasi</w:t>
        <w:tab/>
        <w:tab/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tidak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 </w:t>
      </w:r>
      <w:r>
        <w:rPr>
          <w:rFonts w:cs="Bookman Old Style" w:hAnsi="Bookman Old Style" w:eastAsia="Bookman Old Style" w:ascii="Bookman Old Style"/>
          <w:spacing w:val="24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terikat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 </w:t>
      </w:r>
      <w:r>
        <w:rPr>
          <w:rFonts w:cs="Bookman Old Style" w:hAnsi="Bookman Old Style" w:eastAsia="Bookman Old Style" w:ascii="Bookman Old Style"/>
          <w:spacing w:val="25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kepada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 </w:t>
      </w:r>
      <w:r>
        <w:rPr>
          <w:rFonts w:cs="Bookman Old Style" w:hAnsi="Bookman Old Style" w:eastAsia="Bookman Old Style" w:ascii="Bookman Old Style"/>
          <w:spacing w:val="24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alasa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-alasan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 </w:t>
      </w:r>
      <w:r>
        <w:rPr>
          <w:rFonts w:cs="Bookman Old Style" w:hAnsi="Bookman Old Style" w:eastAsia="Bookman Old Style" w:ascii="Bookman Old Style"/>
          <w:spacing w:val="25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yang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 </w:t>
      </w:r>
      <w:r>
        <w:rPr>
          <w:rFonts w:cs="Bookman Old Style" w:hAnsi="Bookman Old Style" w:eastAsia="Bookman Old Style" w:ascii="Bookman Old Style"/>
          <w:spacing w:val="24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diajukan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Pemohon</w:t>
        <w:tab/>
      </w:r>
      <w:r>
        <w:rPr>
          <w:rFonts w:cs="Bookman Old Style" w:hAnsi="Bookman Old Style" w:eastAsia="Bookman Old Style" w:ascii="Bookman Old Style"/>
          <w:spacing w:val="0"/>
          <w:w w:val="78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Kasasi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51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sebagaimana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51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ketentuan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51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Pasal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51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52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51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Undan</w:t>
      </w:r>
      <w:r>
        <w:rPr>
          <w:rFonts w:cs="Bookman Old Style" w:hAnsi="Bookman Old Style" w:eastAsia="Bookman Old Style" w:ascii="Bookman Old Style"/>
          <w:spacing w:val="3"/>
          <w:w w:val="100"/>
          <w:sz w:val="24"/>
          <w:szCs w:val="24"/>
        </w:rPr>
        <w:t>g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-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Undang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Nomor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14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Tahun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1985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tentang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Mahkamah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Agung;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</w:r>
    </w:p>
    <w:p>
      <w:pPr>
        <w:rPr>
          <w:rFonts w:cs="Bookman Old Style" w:hAnsi="Bookman Old Style" w:eastAsia="Bookman Old Style" w:ascii="Bookman Old Style"/>
          <w:sz w:val="24"/>
          <w:szCs w:val="24"/>
        </w:rPr>
        <w:tabs>
          <w:tab w:pos="1180" w:val="left"/>
          <w:tab w:pos="2300" w:val="left"/>
        </w:tabs>
        <w:jc w:val="both"/>
        <w:spacing w:before="5" w:lineRule="auto" w:line="359"/>
        <w:ind w:left="1182" w:right="76" w:hanging="540"/>
      </w:pP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2.</w:t>
        <w:tab/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Bahwa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39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perkawinan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39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yang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39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dilangsung</w:t>
      </w:r>
      <w:r>
        <w:rPr>
          <w:rFonts w:cs="Bookman Old Style" w:hAnsi="Bookman Old Style" w:eastAsia="Bookman Old Style" w:ascii="Bookman Old Style"/>
          <w:spacing w:val="-3"/>
          <w:w w:val="100"/>
          <w:sz w:val="24"/>
          <w:szCs w:val="24"/>
        </w:rPr>
        <w:t>k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39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oleh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39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seorang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39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-2"/>
          <w:w w:val="100"/>
          <w:sz w:val="24"/>
          <w:szCs w:val="24"/>
        </w:rPr>
        <w:t>s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uami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dengan</w:t>
        <w:tab/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perempuan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 </w:t>
      </w:r>
      <w:r>
        <w:rPr>
          <w:rFonts w:cs="Bookman Old Style" w:hAnsi="Bookman Old Style" w:eastAsia="Bookman Old Style" w:ascii="Bookman Old Style"/>
          <w:spacing w:val="29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lain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 </w:t>
      </w:r>
      <w:r>
        <w:rPr>
          <w:rFonts w:cs="Bookman Old Style" w:hAnsi="Bookman Old Style" w:eastAsia="Bookman Old Style" w:ascii="Bookman Old Style"/>
          <w:spacing w:val="29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sedangkan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 </w:t>
      </w:r>
      <w:r>
        <w:rPr>
          <w:rFonts w:cs="Bookman Old Style" w:hAnsi="Bookman Old Style" w:eastAsia="Bookman Old Style" w:ascii="Bookman Old Style"/>
          <w:spacing w:val="27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suami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 </w:t>
      </w:r>
      <w:r>
        <w:rPr>
          <w:rFonts w:cs="Bookman Old Style" w:hAnsi="Bookman Old Style" w:eastAsia="Bookman Old Style" w:ascii="Bookman Old Style"/>
          <w:spacing w:val="29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tersebut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 </w:t>
      </w:r>
      <w:r>
        <w:rPr>
          <w:rFonts w:cs="Bookman Old Style" w:hAnsi="Bookman Old Style" w:eastAsia="Bookman Old Style" w:ascii="Bookman Old Style"/>
          <w:spacing w:val="27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tidak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mendapatkan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izin</w:t>
      </w:r>
      <w:r>
        <w:rPr>
          <w:rFonts w:cs="Bookman Old Style" w:hAnsi="Bookman Old Style" w:eastAsia="Bookman Old Style" w:ascii="Bookman Old Style"/>
          <w:spacing w:val="1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isteri</w:t>
      </w:r>
      <w:r>
        <w:rPr>
          <w:rFonts w:cs="Bookman Old Style" w:hAnsi="Bookman Old Style" w:eastAsia="Bookman Old Style" w:ascii="Bookman Old Style"/>
          <w:spacing w:val="1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untuk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melangsungkan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perkawinan</w:t>
      </w:r>
      <w:r>
        <w:rPr>
          <w:rFonts w:cs="Bookman Old Style" w:hAnsi="Bookman Old Style" w:eastAsia="Bookman Old Style" w:ascii="Bookman Old Style"/>
          <w:spacing w:val="1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lagi,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maka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Pasal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279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KUHPidana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dapat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diterapkan;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</w:r>
    </w:p>
    <w:p>
      <w:pPr>
        <w:rPr>
          <w:rFonts w:cs="Bookman Old Style" w:hAnsi="Bookman Old Style" w:eastAsia="Bookman Old Style" w:ascii="Bookman Old Style"/>
          <w:sz w:val="24"/>
          <w:szCs w:val="24"/>
        </w:rPr>
        <w:tabs>
          <w:tab w:pos="1180" w:val="left"/>
          <w:tab w:pos="2360" w:val="left"/>
        </w:tabs>
        <w:jc w:val="both"/>
        <w:spacing w:before="6" w:lineRule="auto" w:line="360"/>
        <w:ind w:left="1633" w:right="74" w:hanging="991"/>
      </w:pP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3.</w:t>
        <w:tab/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a.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 </w:t>
      </w:r>
      <w:r>
        <w:rPr>
          <w:rFonts w:cs="Bookman Old Style" w:hAnsi="Bookman Old Style" w:eastAsia="Bookman Old Style" w:ascii="Bookman Old Style"/>
          <w:spacing w:val="6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Permintaan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4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peninj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uan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39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kembali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4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diaj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u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kan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39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oleh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41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-2"/>
          <w:w w:val="100"/>
          <w:sz w:val="24"/>
          <w:szCs w:val="24"/>
        </w:rPr>
        <w:t>T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erpida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atau</w:t>
        <w:tab/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ahli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51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warisnya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51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ke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51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pengadilan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51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pengaju,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51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kecuali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51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jika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-2"/>
          <w:w w:val="100"/>
          <w:sz w:val="24"/>
          <w:szCs w:val="24"/>
        </w:rPr>
        <w:t>T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erpidana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sedang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menjalani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pi</w:t>
      </w:r>
      <w:r>
        <w:rPr>
          <w:rFonts w:cs="Bookman Old Style" w:hAnsi="Bookman Old Style" w:eastAsia="Bookman Old Style" w:ascii="Bookman Old Style"/>
          <w:spacing w:val="-2"/>
          <w:w w:val="100"/>
          <w:sz w:val="24"/>
          <w:szCs w:val="24"/>
        </w:rPr>
        <w:t>d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ana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di</w:t>
      </w:r>
      <w:r>
        <w:rPr>
          <w:rFonts w:cs="Bookman Old Style" w:hAnsi="Bookman Old Style" w:eastAsia="Bookman Old Style" w:ascii="Bookman Old Style"/>
          <w:spacing w:val="3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lemba</w:t>
      </w:r>
      <w:r>
        <w:rPr>
          <w:rFonts w:cs="Bookman Old Style" w:hAnsi="Bookman Old Style" w:eastAsia="Bookman Old Style" w:ascii="Bookman Old Style"/>
          <w:spacing w:val="-2"/>
          <w:w w:val="100"/>
          <w:sz w:val="24"/>
          <w:szCs w:val="24"/>
        </w:rPr>
        <w:t>g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pemasyarakatan</w:t>
      </w:r>
      <w:r>
        <w:rPr>
          <w:rFonts w:cs="Bookman Old Style" w:hAnsi="Bookman Old Style" w:eastAsia="Bookman Old Style" w:ascii="Bookman Old Style"/>
          <w:spacing w:val="4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atau</w:t>
      </w:r>
      <w:r>
        <w:rPr>
          <w:rFonts w:cs="Bookman Old Style" w:hAnsi="Bookman Old Style" w:eastAsia="Bookman Old Style" w:ascii="Bookman Old Style"/>
          <w:spacing w:val="3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rumah</w:t>
      </w:r>
      <w:r>
        <w:rPr>
          <w:rFonts w:cs="Bookman Old Style" w:hAnsi="Bookman Old Style" w:eastAsia="Bookman Old Style" w:ascii="Bookman Old Style"/>
          <w:spacing w:val="3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tahanan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negar</w:t>
      </w:r>
      <w:r>
        <w:rPr>
          <w:rFonts w:cs="Bookman Old Style" w:hAnsi="Bookman Old Style" w:eastAsia="Bookman Old Style" w:ascii="Bookman Old Style"/>
          <w:spacing w:val="1"/>
          <w:w w:val="100"/>
          <w:sz w:val="24"/>
          <w:szCs w:val="24"/>
        </w:rPr>
        <w:t>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,</w:t>
      </w:r>
      <w:r>
        <w:rPr>
          <w:rFonts w:cs="Bookman Old Style" w:hAnsi="Bookman Old Style" w:eastAsia="Bookman Old Style" w:ascii="Bookman Old Style"/>
          <w:spacing w:val="3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perminta</w:t>
      </w:r>
      <w:r>
        <w:rPr>
          <w:rFonts w:cs="Bookman Old Style" w:hAnsi="Bookman Old Style" w:eastAsia="Bookman Old Style" w:ascii="Bookman Old Style"/>
          <w:spacing w:val="-2"/>
          <w:w w:val="100"/>
          <w:sz w:val="24"/>
          <w:szCs w:val="24"/>
        </w:rPr>
        <w:t>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peninjauan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kembali</w:t>
      </w:r>
      <w:r>
        <w:rPr>
          <w:rFonts w:cs="Bookman Old Style" w:hAnsi="Bookman Old Style" w:eastAsia="Bookman Old Style" w:ascii="Bookman Old Style"/>
          <w:spacing w:val="1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dan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menghadiri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persidangan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peninjauan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kembali</w:t>
      </w:r>
      <w:r>
        <w:rPr>
          <w:rFonts w:cs="Bookman Old Style" w:hAnsi="Bookman Old Style" w:eastAsia="Bookman Old Style" w:ascii="Bookman Old Style"/>
          <w:spacing w:val="1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serta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pen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ndatanganan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berita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acara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pemeriksa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dapat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dilakukan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oleh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Kuasa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-2"/>
          <w:w w:val="100"/>
          <w:sz w:val="24"/>
          <w:szCs w:val="24"/>
        </w:rPr>
        <w:t>T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erpida</w:t>
      </w:r>
      <w:r>
        <w:rPr>
          <w:rFonts w:cs="Bookman Old Style" w:hAnsi="Bookman Old Style" w:eastAsia="Bookman Old Style" w:ascii="Bookman Old Style"/>
          <w:spacing w:val="1"/>
          <w:w w:val="100"/>
          <w:sz w:val="24"/>
          <w:szCs w:val="24"/>
        </w:rPr>
        <w:t>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a;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</w:r>
    </w:p>
    <w:p>
      <w:pPr>
        <w:rPr>
          <w:rFonts w:cs="Bookman Old Style" w:hAnsi="Bookman Old Style" w:eastAsia="Bookman Old Style" w:ascii="Bookman Old Style"/>
          <w:sz w:val="24"/>
          <w:szCs w:val="24"/>
        </w:rPr>
        <w:tabs>
          <w:tab w:pos="1620" w:val="left"/>
          <w:tab w:pos="2960" w:val="left"/>
          <w:tab w:pos="3260" w:val="left"/>
        </w:tabs>
        <w:jc w:val="both"/>
        <w:spacing w:before="5" w:lineRule="auto" w:line="359"/>
        <w:ind w:left="1633" w:right="75" w:hanging="451"/>
        <w:sectPr>
          <w:pgMar w:header="2150" w:footer="0" w:top="2380" w:bottom="280" w:left="1600" w:right="1580"/>
          <w:pgSz w:w="12260" w:h="20180"/>
        </w:sectPr>
      </w:pP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b.</w:t>
        <w:tab/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Dalam</w:t>
      </w:r>
      <w:r>
        <w:rPr>
          <w:rFonts w:cs="Bookman Old Style" w:hAnsi="Bookman Old Style" w:eastAsia="Bookman Old Style" w:ascii="Bookman Old Style"/>
          <w:spacing w:val="5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hal</w:t>
      </w:r>
      <w:r>
        <w:rPr>
          <w:rFonts w:cs="Bookman Old Style" w:hAnsi="Bookman Old Style" w:eastAsia="Bookman Old Style" w:ascii="Bookman Old Style"/>
          <w:spacing w:val="5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-2"/>
          <w:w w:val="100"/>
          <w:sz w:val="24"/>
          <w:szCs w:val="24"/>
        </w:rPr>
        <w:t>T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erpidana</w:t>
      </w:r>
      <w:r>
        <w:rPr>
          <w:rFonts w:cs="Bookman Old Style" w:hAnsi="Bookman Old Style" w:eastAsia="Bookman Old Style" w:ascii="Bookman Old Style"/>
          <w:spacing w:val="5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menjalani</w:t>
      </w:r>
      <w:r>
        <w:rPr>
          <w:rFonts w:cs="Bookman Old Style" w:hAnsi="Bookman Old Style" w:eastAsia="Bookman Old Style" w:ascii="Bookman Old Style"/>
          <w:spacing w:val="5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pidana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di</w:t>
      </w:r>
      <w:r>
        <w:rPr>
          <w:rFonts w:cs="Bookman Old Style" w:hAnsi="Bookman Old Style" w:eastAsia="Bookman Old Style" w:ascii="Bookman Old Style"/>
          <w:spacing w:val="5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luar</w:t>
      </w:r>
      <w:r>
        <w:rPr>
          <w:rFonts w:cs="Bookman Old Style" w:hAnsi="Bookman Old Style" w:eastAsia="Bookman Old Style" w:ascii="Bookman Old Style"/>
          <w:spacing w:val="5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daerah</w:t>
      </w:r>
      <w:r>
        <w:rPr>
          <w:rFonts w:cs="Bookman Old Style" w:hAnsi="Bookman Old Style" w:eastAsia="Bookman Old Style" w:ascii="Bookman Old Style"/>
          <w:spacing w:val="5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huk</w:t>
      </w:r>
      <w:r>
        <w:rPr>
          <w:rFonts w:cs="Bookman Old Style" w:hAnsi="Bookman Old Style" w:eastAsia="Bookman Old Style" w:ascii="Bookman Old Style"/>
          <w:spacing w:val="-3"/>
          <w:w w:val="100"/>
          <w:sz w:val="24"/>
          <w:szCs w:val="24"/>
        </w:rPr>
        <w:t>u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m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pengadilan</w:t>
        <w:tab/>
        <w:tab/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penga</w:t>
      </w:r>
      <w:r>
        <w:rPr>
          <w:rFonts w:cs="Bookman Old Style" w:hAnsi="Bookman Old Style" w:eastAsia="Bookman Old Style" w:ascii="Bookman Old Style"/>
          <w:spacing w:val="-2"/>
          <w:w w:val="100"/>
          <w:sz w:val="24"/>
          <w:szCs w:val="24"/>
        </w:rPr>
        <w:t>j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u,</w:t>
      </w:r>
      <w:r>
        <w:rPr>
          <w:rFonts w:cs="Bookman Old Style" w:hAnsi="Bookman Old Style" w:eastAsia="Bookman Old Style" w:ascii="Bookman Old Style"/>
          <w:spacing w:val="36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permintaan</w:t>
      </w:r>
      <w:r>
        <w:rPr>
          <w:rFonts w:cs="Bookman Old Style" w:hAnsi="Bookman Old Style" w:eastAsia="Bookman Old Style" w:ascii="Bookman Old Style"/>
          <w:spacing w:val="37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pen</w:t>
      </w:r>
      <w:r>
        <w:rPr>
          <w:rFonts w:cs="Bookman Old Style" w:hAnsi="Bookman Old Style" w:eastAsia="Bookman Old Style" w:ascii="Bookman Old Style"/>
          <w:spacing w:val="-2"/>
          <w:w w:val="100"/>
          <w:sz w:val="24"/>
          <w:szCs w:val="24"/>
        </w:rPr>
        <w:t>i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njauan</w:t>
      </w:r>
      <w:r>
        <w:rPr>
          <w:rFonts w:cs="Bookman Old Style" w:hAnsi="Bookman Old Style" w:eastAsia="Bookman Old Style" w:ascii="Bookman Old Style"/>
          <w:spacing w:val="36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kembali</w:t>
      </w:r>
      <w:r>
        <w:rPr>
          <w:rFonts w:cs="Bookman Old Style" w:hAnsi="Bookman Old Style" w:eastAsia="Bookman Old Style" w:ascii="Bookman Old Style"/>
          <w:spacing w:val="37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tet</w:t>
      </w:r>
      <w:r>
        <w:rPr>
          <w:rFonts w:cs="Bookman Old Style" w:hAnsi="Bookman Old Style" w:eastAsia="Bookman Old Style" w:ascii="Bookman Old Style"/>
          <w:spacing w:val="-2"/>
          <w:w w:val="100"/>
          <w:sz w:val="24"/>
          <w:szCs w:val="24"/>
        </w:rPr>
        <w:t>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diajukan</w:t>
        <w:tab/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di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 </w:t>
      </w:r>
      <w:r>
        <w:rPr>
          <w:rFonts w:cs="Bookman Old Style" w:hAnsi="Bookman Old Style" w:eastAsia="Bookman Old Style" w:ascii="Bookman Old Style"/>
          <w:spacing w:val="63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pen</w:t>
      </w:r>
      <w:r>
        <w:rPr>
          <w:rFonts w:cs="Bookman Old Style" w:hAnsi="Bookman Old Style" w:eastAsia="Bookman Old Style" w:ascii="Bookman Old Style"/>
          <w:spacing w:val="-2"/>
          <w:w w:val="100"/>
          <w:sz w:val="24"/>
          <w:szCs w:val="24"/>
        </w:rPr>
        <w:t>g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adilan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 </w:t>
      </w:r>
      <w:r>
        <w:rPr>
          <w:rFonts w:cs="Bookman Old Style" w:hAnsi="Bookman Old Style" w:eastAsia="Bookman Old Style" w:ascii="Bookman Old Style"/>
          <w:spacing w:val="63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pengaju.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 </w:t>
      </w:r>
      <w:r>
        <w:rPr>
          <w:rFonts w:cs="Bookman Old Style" w:hAnsi="Bookman Old Style" w:eastAsia="Bookman Old Style" w:ascii="Bookman Old Style"/>
          <w:spacing w:val="61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Pemeriksaan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 </w:t>
      </w:r>
      <w:r>
        <w:rPr>
          <w:rFonts w:cs="Bookman Old Style" w:hAnsi="Bookman Old Style" w:eastAsia="Bookman Old Style" w:ascii="Bookman Old Style"/>
          <w:spacing w:val="63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alasan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before="18" w:lineRule="exact" w:line="200"/>
      </w:pPr>
      <w:r>
        <w:rPr>
          <w:sz w:val="20"/>
          <w:szCs w:val="20"/>
        </w:rPr>
      </w:r>
    </w:p>
    <w:p>
      <w:pPr>
        <w:rPr>
          <w:rFonts w:cs="Bookman Old Style" w:hAnsi="Bookman Old Style" w:eastAsia="Bookman Old Style" w:ascii="Bookman Old Style"/>
          <w:sz w:val="24"/>
          <w:szCs w:val="24"/>
        </w:rPr>
        <w:jc w:val="both"/>
        <w:spacing w:before="26" w:lineRule="auto" w:line="360"/>
        <w:ind w:left="1513" w:right="74"/>
      </w:pP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permintaan</w:t>
      </w:r>
      <w:r>
        <w:rPr>
          <w:rFonts w:cs="Bookman Old Style" w:hAnsi="Bookman Old Style" w:eastAsia="Bookman Old Style" w:ascii="Bookman Old Style"/>
          <w:spacing w:val="1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peninjauan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kembali</w:t>
      </w:r>
      <w:r>
        <w:rPr>
          <w:rFonts w:cs="Bookman Old Style" w:hAnsi="Bookman Old Style" w:eastAsia="Bookman Old Style" w:ascii="Bookman Old Style"/>
          <w:spacing w:val="1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dapat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didelegasikan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ke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pengadilan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di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tempat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-2"/>
          <w:w w:val="100"/>
          <w:sz w:val="24"/>
          <w:szCs w:val="24"/>
        </w:rPr>
        <w:t>T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erpidana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menjalani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pidananya.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Berk</w:t>
      </w:r>
      <w:r>
        <w:rPr>
          <w:rFonts w:cs="Bookman Old Style" w:hAnsi="Bookman Old Style" w:eastAsia="Bookman Old Style" w:ascii="Bookman Old Style"/>
          <w:spacing w:val="-2"/>
          <w:w w:val="100"/>
          <w:sz w:val="24"/>
          <w:szCs w:val="24"/>
        </w:rPr>
        <w:t>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s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perkara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1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peninjauan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kembali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1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beserta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1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berita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acara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pemeriksaan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pend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pat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yang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dibuat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o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l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eh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Hakim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peneri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m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delegasi,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dikirim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kepada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pengad</w:t>
      </w:r>
      <w:r>
        <w:rPr>
          <w:rFonts w:cs="Bookman Old Style" w:hAnsi="Bookman Old Style" w:eastAsia="Bookman Old Style" w:ascii="Bookman Old Style"/>
          <w:spacing w:val="-2"/>
          <w:w w:val="100"/>
          <w:sz w:val="24"/>
          <w:szCs w:val="24"/>
        </w:rPr>
        <w:t>i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lan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pengaju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un</w:t>
      </w:r>
      <w:r>
        <w:rPr>
          <w:rFonts w:cs="Bookman Old Style" w:hAnsi="Bookman Old Style" w:eastAsia="Bookman Old Style" w:ascii="Bookman Old Style"/>
          <w:spacing w:val="-2"/>
          <w:w w:val="100"/>
          <w:sz w:val="24"/>
          <w:szCs w:val="24"/>
        </w:rPr>
        <w:t>t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uk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selanjutnya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dikirim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oleh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pengadi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l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pengaju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kep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da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Mahkamah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Agung;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</w:r>
    </w:p>
    <w:p>
      <w:pPr>
        <w:rPr>
          <w:rFonts w:cs="Bookman Old Style" w:hAnsi="Bookman Old Style" w:eastAsia="Bookman Old Style" w:ascii="Bookman Old Style"/>
          <w:sz w:val="24"/>
          <w:szCs w:val="24"/>
        </w:rPr>
        <w:tabs>
          <w:tab w:pos="1060" w:val="left"/>
          <w:tab w:pos="2260" w:val="left"/>
          <w:tab w:pos="2560" w:val="left"/>
          <w:tab w:pos="3260" w:val="left"/>
        </w:tabs>
        <w:jc w:val="both"/>
        <w:spacing w:before="5" w:lineRule="auto" w:line="360"/>
        <w:ind w:left="1062" w:right="75" w:hanging="540"/>
      </w:pP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4.</w:t>
        <w:tab/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Meskipun</w:t>
      </w:r>
      <w:r>
        <w:rPr>
          <w:rFonts w:cs="Bookman Old Style" w:hAnsi="Bookman Old Style" w:eastAsia="Bookman Old Style" w:ascii="Bookman Old Style"/>
          <w:spacing w:val="39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Kepala</w:t>
      </w:r>
      <w:r>
        <w:rPr>
          <w:rFonts w:cs="Bookman Old Style" w:hAnsi="Bookman Old Style" w:eastAsia="Bookman Old Style" w:ascii="Bookman Old Style"/>
          <w:spacing w:val="4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lembaga</w:t>
      </w:r>
      <w:r>
        <w:rPr>
          <w:rFonts w:cs="Bookman Old Style" w:hAnsi="Bookman Old Style" w:eastAsia="Bookman Old Style" w:ascii="Bookman Old Style"/>
          <w:spacing w:val="39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pemasyarakatan</w:t>
      </w:r>
      <w:r>
        <w:rPr>
          <w:rFonts w:cs="Bookman Old Style" w:hAnsi="Bookman Old Style" w:eastAsia="Bookman Old Style" w:ascii="Bookman Old Style"/>
          <w:spacing w:val="4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bukan</w:t>
      </w:r>
      <w:r>
        <w:rPr>
          <w:rFonts w:cs="Bookman Old Style" w:hAnsi="Bookman Old Style" w:eastAsia="Bookman Old Style" w:ascii="Bookman Old Style"/>
          <w:spacing w:val="38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Pejabat</w:t>
      </w:r>
      <w:r>
        <w:rPr>
          <w:rFonts w:cs="Bookman Old Style" w:hAnsi="Bookman Old Style" w:eastAsia="Bookman Old Style" w:ascii="Bookman Old Style"/>
          <w:spacing w:val="39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yang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berwenang</w:t>
        <w:tab/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menerima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 </w:t>
      </w:r>
      <w:r>
        <w:rPr>
          <w:rFonts w:cs="Bookman Old Style" w:hAnsi="Bookman Old Style" w:eastAsia="Bookman Old Style" w:ascii="Bookman Old Style"/>
          <w:spacing w:val="3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permin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t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 </w:t>
      </w:r>
      <w:r>
        <w:rPr>
          <w:rFonts w:cs="Bookman Old Style" w:hAnsi="Bookman Old Style" w:eastAsia="Bookman Old Style" w:ascii="Bookman Old Style"/>
          <w:spacing w:val="3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kasasi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 </w:t>
      </w:r>
      <w:r>
        <w:rPr>
          <w:rFonts w:cs="Bookman Old Style" w:hAnsi="Bookman Old Style" w:eastAsia="Bookman Old Style" w:ascii="Bookman Old Style"/>
          <w:spacing w:val="3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tetapi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 </w:t>
      </w:r>
      <w:r>
        <w:rPr>
          <w:rFonts w:cs="Bookman Old Style" w:hAnsi="Bookman Old Style" w:eastAsia="Bookman Old Style" w:ascii="Bookman Old Style"/>
          <w:spacing w:val="3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permintaan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kasasi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dapat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diajukan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oleh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-2"/>
          <w:w w:val="100"/>
          <w:sz w:val="24"/>
          <w:szCs w:val="24"/>
        </w:rPr>
        <w:t>T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erdakwa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melalui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Kepala</w:t>
      </w:r>
      <w:r>
        <w:rPr>
          <w:rFonts w:cs="Bookman Old Style" w:hAnsi="Bookman Old Style" w:eastAsia="Bookman Old Style" w:ascii="Bookman Old Style"/>
          <w:spacing w:val="3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lembaga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pemasyarakatan</w:t>
      </w:r>
      <w:r>
        <w:rPr>
          <w:rFonts w:cs="Bookman Old Style" w:hAnsi="Bookman Old Style" w:eastAsia="Bookman Old Style" w:ascii="Bookman Old Style"/>
          <w:spacing w:val="1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selama</w:t>
      </w:r>
      <w:r>
        <w:rPr>
          <w:rFonts w:cs="Bookman Old Style" w:hAnsi="Bookman Old Style" w:eastAsia="Bookman Old Style" w:ascii="Bookman Old Style"/>
          <w:spacing w:val="1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masih</w:t>
      </w:r>
      <w:r>
        <w:rPr>
          <w:rFonts w:cs="Bookman Old Style" w:hAnsi="Bookman Old Style" w:eastAsia="Bookman Old Style" w:ascii="Bookman Old Style"/>
          <w:spacing w:val="1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dalam</w:t>
      </w:r>
      <w:r>
        <w:rPr>
          <w:rFonts w:cs="Bookman Old Style" w:hAnsi="Bookman Old Style" w:eastAsia="Bookman Old Style" w:ascii="Bookman Old Style"/>
          <w:spacing w:val="1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t</w:t>
      </w:r>
      <w:r>
        <w:rPr>
          <w:rFonts w:cs="Bookman Old Style" w:hAnsi="Bookman Old Style" w:eastAsia="Bookman Old Style" w:ascii="Bookman Old Style"/>
          <w:spacing w:val="-2"/>
          <w:w w:val="100"/>
          <w:sz w:val="24"/>
          <w:szCs w:val="24"/>
        </w:rPr>
        <w:t>e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nggang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waktu</w:t>
      </w:r>
      <w:r>
        <w:rPr>
          <w:rFonts w:cs="Bookman Old Style" w:hAnsi="Bookman Old Style" w:eastAsia="Bookman Old Style" w:ascii="Bookman Old Style"/>
          <w:spacing w:val="1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peng</w:t>
      </w:r>
      <w:r>
        <w:rPr>
          <w:rFonts w:cs="Bookman Old Style" w:hAnsi="Bookman Old Style" w:eastAsia="Bookman Old Style" w:ascii="Bookman Old Style"/>
          <w:spacing w:val="-2"/>
          <w:w w:val="100"/>
          <w:sz w:val="24"/>
          <w:szCs w:val="24"/>
        </w:rPr>
        <w:t>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juan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kasasi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(sejak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diterimanya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pemberitahuan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putusan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oleh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Kepala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lembaga</w:t>
        <w:tab/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pemasyarakata</w:t>
      </w:r>
      <w:r>
        <w:rPr>
          <w:rFonts w:cs="Bookman Old Style" w:hAnsi="Bookman Old Style" w:eastAsia="Bookman Old Style" w:ascii="Bookman Old Style"/>
          <w:spacing w:val="1"/>
          <w:w w:val="100"/>
          <w:sz w:val="24"/>
          <w:szCs w:val="24"/>
        </w:rPr>
        <w:t>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)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 </w:t>
      </w:r>
      <w:r>
        <w:rPr>
          <w:rFonts w:cs="Bookman Old Style" w:hAnsi="Bookman Old Style" w:eastAsia="Bookman Old Style" w:ascii="Bookman Old Style"/>
          <w:spacing w:val="3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dan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 </w:t>
      </w:r>
      <w:r>
        <w:rPr>
          <w:rFonts w:cs="Bookman Old Style" w:hAnsi="Bookman Old Style" w:eastAsia="Bookman Old Style" w:ascii="Bookman Old Style"/>
          <w:spacing w:val="3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sela</w:t>
      </w:r>
      <w:r>
        <w:rPr>
          <w:rFonts w:cs="Bookman Old Style" w:hAnsi="Bookman Old Style" w:eastAsia="Bookman Old Style" w:ascii="Bookman Old Style"/>
          <w:spacing w:val="-2"/>
          <w:w w:val="100"/>
          <w:sz w:val="24"/>
          <w:szCs w:val="24"/>
        </w:rPr>
        <w:t>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jutnya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 </w:t>
      </w:r>
      <w:r>
        <w:rPr>
          <w:rFonts w:cs="Bookman Old Style" w:hAnsi="Bookman Old Style" w:eastAsia="Bookman Old Style" w:ascii="Bookman Old Style"/>
          <w:spacing w:val="3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Kepala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 </w:t>
      </w:r>
      <w:r>
        <w:rPr>
          <w:rFonts w:cs="Bookman Old Style" w:hAnsi="Bookman Old Style" w:eastAsia="Bookman Old Style" w:ascii="Bookman Old Style"/>
          <w:spacing w:val="5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le</w:t>
      </w:r>
      <w:r>
        <w:rPr>
          <w:rFonts w:cs="Bookman Old Style" w:hAnsi="Bookman Old Style" w:eastAsia="Bookman Old Style" w:ascii="Bookman Old Style"/>
          <w:spacing w:val="-2"/>
          <w:w w:val="100"/>
          <w:sz w:val="24"/>
          <w:szCs w:val="24"/>
        </w:rPr>
        <w:t>m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baga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pemasyarakatan</w:t>
        <w:tab/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meneruskan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 </w:t>
      </w:r>
      <w:r>
        <w:rPr>
          <w:rFonts w:cs="Bookman Old Style" w:hAnsi="Bookman Old Style" w:eastAsia="Bookman Old Style" w:ascii="Bookman Old Style"/>
          <w:spacing w:val="15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sekaligus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 </w:t>
      </w:r>
      <w:r>
        <w:rPr>
          <w:rFonts w:cs="Bookman Old Style" w:hAnsi="Bookman Old Style" w:eastAsia="Bookman Old Style" w:ascii="Bookman Old Style"/>
          <w:spacing w:val="15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melaporkan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 </w:t>
      </w:r>
      <w:r>
        <w:rPr>
          <w:rFonts w:cs="Bookman Old Style" w:hAnsi="Bookman Old Style" w:eastAsia="Bookman Old Style" w:ascii="Bookman Old Style"/>
          <w:spacing w:val="15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danya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permohonan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kasasi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tersebut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kepada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Pa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itera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pen</w:t>
      </w:r>
      <w:r>
        <w:rPr>
          <w:rFonts w:cs="Bookman Old Style" w:hAnsi="Bookman Old Style" w:eastAsia="Bookman Old Style" w:ascii="Bookman Old Style"/>
          <w:spacing w:val="3"/>
          <w:w w:val="100"/>
          <w:sz w:val="24"/>
          <w:szCs w:val="24"/>
        </w:rPr>
        <w:t>g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adilan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pengaju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secara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elektronik</w:t>
      </w:r>
      <w:r>
        <w:rPr>
          <w:rFonts w:cs="Bookman Old Style" w:hAnsi="Bookman Old Style" w:eastAsia="Bookman Old Style" w:ascii="Bookman Old Style"/>
          <w:spacing w:val="1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-2"/>
          <w:w w:val="100"/>
          <w:sz w:val="24"/>
          <w:szCs w:val="24"/>
        </w:rPr>
        <w:t>d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kemudian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Pani</w:t>
      </w:r>
      <w:r>
        <w:rPr>
          <w:rFonts w:cs="Bookman Old Style" w:hAnsi="Bookman Old Style" w:eastAsia="Bookman Old Style" w:ascii="Bookman Old Style"/>
          <w:spacing w:val="-2"/>
          <w:w w:val="100"/>
          <w:sz w:val="24"/>
          <w:szCs w:val="24"/>
        </w:rPr>
        <w:t>t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era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pengadilan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pe</w:t>
      </w:r>
      <w:r>
        <w:rPr>
          <w:rFonts w:cs="Bookman Old Style" w:hAnsi="Bookman Old Style" w:eastAsia="Bookman Old Style" w:ascii="Bookman Old Style"/>
          <w:spacing w:val="-2"/>
          <w:w w:val="100"/>
          <w:sz w:val="24"/>
          <w:szCs w:val="24"/>
        </w:rPr>
        <w:t>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gaju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melaporkan</w:t>
      </w:r>
      <w:r>
        <w:rPr>
          <w:rFonts w:cs="Bookman Old Style" w:hAnsi="Bookman Old Style" w:eastAsia="Bookman Old Style" w:ascii="Bookman Old Style"/>
          <w:spacing w:val="1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adanya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permohonan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kasa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s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i</w:t>
      </w:r>
      <w:r>
        <w:rPr>
          <w:rFonts w:cs="Bookman Old Style" w:hAnsi="Bookman Old Style" w:eastAsia="Bookman Old Style" w:ascii="Bookman Old Style"/>
          <w:spacing w:val="1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tersebut</w:t>
      </w:r>
      <w:r>
        <w:rPr>
          <w:rFonts w:cs="Bookman Old Style" w:hAnsi="Bookman Old Style" w:eastAsia="Bookman Old Style" w:ascii="Bookman Old Style"/>
          <w:spacing w:val="1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ke</w:t>
      </w:r>
      <w:r>
        <w:rPr>
          <w:rFonts w:cs="Bookman Old Style" w:hAnsi="Bookman Old Style" w:eastAsia="Bookman Old Style" w:ascii="Bookman Old Style"/>
          <w:spacing w:val="1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Mah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k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amah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Agung;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</w:r>
    </w:p>
    <w:p>
      <w:pPr>
        <w:rPr>
          <w:rFonts w:cs="Bookman Old Style" w:hAnsi="Bookman Old Style" w:eastAsia="Bookman Old Style" w:ascii="Bookman Old Style"/>
          <w:sz w:val="24"/>
          <w:szCs w:val="24"/>
        </w:rPr>
        <w:tabs>
          <w:tab w:pos="960" w:val="left"/>
          <w:tab w:pos="1900" w:val="left"/>
        </w:tabs>
        <w:jc w:val="both"/>
        <w:spacing w:before="5" w:lineRule="auto" w:line="360"/>
        <w:ind w:left="976" w:right="75" w:hanging="427"/>
      </w:pP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5.</w:t>
        <w:tab/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Ketentuan</w:t>
      </w:r>
      <w:r>
        <w:rPr>
          <w:rFonts w:cs="Bookman Old Style" w:hAnsi="Bookman Old Style" w:eastAsia="Bookman Old Style" w:ascii="Bookman Old Style"/>
          <w:spacing w:val="63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1"/>
          <w:w w:val="100"/>
          <w:sz w:val="24"/>
          <w:szCs w:val="24"/>
        </w:rPr>
        <w:t>b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atas</w:t>
      </w:r>
      <w:r>
        <w:rPr>
          <w:rFonts w:cs="Bookman Old Style" w:hAnsi="Bookman Old Style" w:eastAsia="Bookman Old Style" w:ascii="Bookman Old Style"/>
          <w:spacing w:val="63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w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aktu</w:t>
      </w:r>
      <w:r>
        <w:rPr>
          <w:rFonts w:cs="Bookman Old Style" w:hAnsi="Bookman Old Style" w:eastAsia="Bookman Old Style" w:ascii="Bookman Old Style"/>
          <w:spacing w:val="63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60</w:t>
      </w:r>
      <w:r>
        <w:rPr>
          <w:rFonts w:cs="Bookman Old Style" w:hAnsi="Bookman Old Style" w:eastAsia="Bookman Old Style" w:ascii="Bookman Old Style"/>
          <w:spacing w:val="63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hari</w:t>
      </w:r>
      <w:r>
        <w:rPr>
          <w:rFonts w:cs="Bookman Old Style" w:hAnsi="Bookman Old Style" w:eastAsia="Bookman Old Style" w:ascii="Bookman Old Style"/>
          <w:spacing w:val="63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peng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e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mbalian</w:t>
      </w:r>
      <w:r>
        <w:rPr>
          <w:rFonts w:cs="Bookman Old Style" w:hAnsi="Bookman Old Style" w:eastAsia="Bookman Old Style" w:ascii="Bookman Old Style"/>
          <w:spacing w:val="63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kerugian</w:t>
      </w:r>
      <w:r>
        <w:rPr>
          <w:rFonts w:cs="Bookman Old Style" w:hAnsi="Bookman Old Style" w:eastAsia="Bookman Old Style" w:ascii="Bookman Old Style"/>
          <w:spacing w:val="63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Negara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atas</w:t>
        <w:tab/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rekomendasi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   </w:t>
      </w:r>
      <w:r>
        <w:rPr>
          <w:rFonts w:cs="Bookman Old Style" w:hAnsi="Bookman Old Style" w:eastAsia="Bookman Old Style" w:ascii="Bookman Old Style"/>
          <w:spacing w:val="61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1"/>
          <w:w w:val="100"/>
          <w:sz w:val="24"/>
          <w:szCs w:val="24"/>
        </w:rPr>
        <w:t>B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adan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   </w:t>
      </w:r>
      <w:r>
        <w:rPr>
          <w:rFonts w:cs="Bookman Old Style" w:hAnsi="Bookman Old Style" w:eastAsia="Bookman Old Style" w:ascii="Bookman Old Style"/>
          <w:spacing w:val="62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Pemeriksa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   </w:t>
      </w:r>
      <w:r>
        <w:rPr>
          <w:rFonts w:cs="Bookman Old Style" w:hAnsi="Bookman Old Style" w:eastAsia="Bookman Old Style" w:ascii="Bookman Old Style"/>
          <w:spacing w:val="62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1"/>
          <w:w w:val="100"/>
          <w:sz w:val="24"/>
          <w:szCs w:val="24"/>
        </w:rPr>
        <w:t>K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euangan/Badan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Pengawasan</w:t>
      </w:r>
      <w:r>
        <w:rPr>
          <w:rFonts w:cs="Bookman Old Style" w:hAnsi="Bookman Old Style" w:eastAsia="Bookman Old Style" w:ascii="Bookman Old Style"/>
          <w:spacing w:val="1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Keua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gan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dan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Pemban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g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unan/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I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nspektorat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-2"/>
          <w:w w:val="100"/>
          <w:sz w:val="24"/>
          <w:szCs w:val="24"/>
        </w:rPr>
        <w:t>s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esuai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ketentuan</w:t>
      </w:r>
      <w:r>
        <w:rPr>
          <w:rFonts w:cs="Bookman Old Style" w:hAnsi="Bookman Old Style" w:eastAsia="Bookman Old Style" w:ascii="Bookman Old Style"/>
          <w:spacing w:val="68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Pasal</w:t>
      </w:r>
      <w:r>
        <w:rPr>
          <w:rFonts w:cs="Bookman Old Style" w:hAnsi="Bookman Old Style" w:eastAsia="Bookman Old Style" w:ascii="Bookman Old Style"/>
          <w:spacing w:val="68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20</w:t>
      </w:r>
      <w:r>
        <w:rPr>
          <w:rFonts w:cs="Bookman Old Style" w:hAnsi="Bookman Old Style" w:eastAsia="Bookman Old Style" w:ascii="Bookman Old Style"/>
          <w:spacing w:val="68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ayat</w:t>
      </w:r>
      <w:r>
        <w:rPr>
          <w:rFonts w:cs="Bookman Old Style" w:hAnsi="Bookman Old Style" w:eastAsia="Bookman Old Style" w:ascii="Bookman Old Style"/>
          <w:spacing w:val="68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(3)</w:t>
      </w:r>
      <w:r>
        <w:rPr>
          <w:rFonts w:cs="Bookman Old Style" w:hAnsi="Bookman Old Style" w:eastAsia="Bookman Old Style" w:ascii="Bookman Old Style"/>
          <w:spacing w:val="68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Undan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g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-Undang</w:t>
      </w:r>
      <w:r>
        <w:rPr>
          <w:rFonts w:cs="Bookman Old Style" w:hAnsi="Bookman Old Style" w:eastAsia="Bookman Old Style" w:ascii="Bookman Old Style"/>
          <w:spacing w:val="68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Nomor</w:t>
      </w:r>
      <w:r>
        <w:rPr>
          <w:rFonts w:cs="Bookman Old Style" w:hAnsi="Bookman Old Style" w:eastAsia="Bookman Old Style" w:ascii="Bookman Old Style"/>
          <w:spacing w:val="68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15</w:t>
      </w:r>
      <w:r>
        <w:rPr>
          <w:rFonts w:cs="Bookman Old Style" w:hAnsi="Bookman Old Style" w:eastAsia="Bookman Old Style" w:ascii="Bookman Old Style"/>
          <w:spacing w:val="68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Tahun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</w:r>
    </w:p>
    <w:p>
      <w:pPr>
        <w:rPr>
          <w:rFonts w:cs="Bookman Old Style" w:hAnsi="Bookman Old Style" w:eastAsia="Bookman Old Style" w:ascii="Bookman Old Style"/>
          <w:sz w:val="24"/>
          <w:szCs w:val="24"/>
        </w:rPr>
        <w:jc w:val="both"/>
        <w:spacing w:before="5" w:lineRule="auto" w:line="360"/>
        <w:ind w:left="976" w:right="75"/>
      </w:pP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2004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tentang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Pe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m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eriksaan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Pengelolaan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dan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-2"/>
          <w:w w:val="100"/>
          <w:sz w:val="24"/>
          <w:szCs w:val="24"/>
        </w:rPr>
        <w:t>T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anggu</w:t>
      </w:r>
      <w:r>
        <w:rPr>
          <w:rFonts w:cs="Bookman Old Style" w:hAnsi="Bookman Old Style" w:eastAsia="Bookman Old Style" w:ascii="Bookman Old Style"/>
          <w:spacing w:val="3"/>
          <w:w w:val="100"/>
          <w:sz w:val="24"/>
          <w:szCs w:val="24"/>
        </w:rPr>
        <w:t>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g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J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awab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Keuangan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Negara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tidak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berlaku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bagi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-2"/>
          <w:w w:val="100"/>
          <w:sz w:val="24"/>
          <w:szCs w:val="24"/>
        </w:rPr>
        <w:t>T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erdakwa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yang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b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ukan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Pejabat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(Swasta)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yang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mengembalikan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kerugian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Negara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dalam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tenggang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waktu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ter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s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ebut,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ketentuan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ter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s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ebut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hanya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berlaku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bagi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Penyelenggara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Pemerintahan.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-2"/>
          <w:w w:val="100"/>
          <w:sz w:val="24"/>
          <w:szCs w:val="24"/>
        </w:rPr>
        <w:t>T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etapi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tidak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bersifat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mengikat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manakala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pen</w:t>
      </w:r>
      <w:r>
        <w:rPr>
          <w:rFonts w:cs="Bookman Old Style" w:hAnsi="Bookman Old Style" w:eastAsia="Bookman Old Style" w:ascii="Bookman Old Style"/>
          <w:spacing w:val="1"/>
          <w:w w:val="100"/>
          <w:sz w:val="24"/>
          <w:szCs w:val="24"/>
        </w:rPr>
        <w:t>g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embalian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kerugian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negara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oleh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Penyelenggara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Pemerintahan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dilakukan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setelah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batas</w:t>
      </w:r>
      <w:r>
        <w:rPr>
          <w:rFonts w:cs="Bookman Old Style" w:hAnsi="Bookman Old Style" w:eastAsia="Bookman Old Style" w:ascii="Bookman Old Style"/>
          <w:spacing w:val="3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waktu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60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hari.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dalah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menjadi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kewenangan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Penyidik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melakukan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proses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hukum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apabila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ditemukan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indikasi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-2"/>
          <w:w w:val="100"/>
          <w:sz w:val="24"/>
          <w:szCs w:val="24"/>
        </w:rPr>
        <w:t>T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indak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Pidana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Kor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u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psi;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</w:r>
    </w:p>
    <w:p>
      <w:pPr>
        <w:rPr>
          <w:rFonts w:cs="Bookman Old Style" w:hAnsi="Bookman Old Style" w:eastAsia="Bookman Old Style" w:ascii="Bookman Old Style"/>
          <w:sz w:val="24"/>
          <w:szCs w:val="24"/>
        </w:rPr>
        <w:tabs>
          <w:tab w:pos="960" w:val="left"/>
          <w:tab w:pos="2360" w:val="left"/>
        </w:tabs>
        <w:jc w:val="both"/>
        <w:spacing w:before="8" w:lineRule="auto" w:line="359"/>
        <w:ind w:left="976" w:right="75" w:hanging="427"/>
        <w:sectPr>
          <w:pgMar w:header="2150" w:footer="0" w:top="2380" w:bottom="280" w:left="1720" w:right="1580"/>
          <w:pgSz w:w="12260" w:h="20180"/>
        </w:sectPr>
      </w:pP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6.</w:t>
        <w:tab/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I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nstansi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31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yang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31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berwenang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31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menyatakan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31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ada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31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tidaknya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31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ke</w:t>
      </w:r>
      <w:r>
        <w:rPr>
          <w:rFonts w:cs="Bookman Old Style" w:hAnsi="Bookman Old Style" w:eastAsia="Bookman Old Style" w:ascii="Bookman Old Style"/>
          <w:spacing w:val="6"/>
          <w:w w:val="100"/>
          <w:sz w:val="24"/>
          <w:szCs w:val="24"/>
        </w:rPr>
        <w:t>r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ugian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keuangan</w:t>
        <w:tab/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Negara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73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adalah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73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B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adan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73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Pemeriksa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73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1"/>
          <w:w w:val="100"/>
          <w:sz w:val="24"/>
          <w:szCs w:val="24"/>
        </w:rPr>
        <w:t>K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euangan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73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yang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memiliki</w:t>
      </w:r>
      <w:r>
        <w:rPr>
          <w:rFonts w:cs="Bookman Old Style" w:hAnsi="Bookman Old Style" w:eastAsia="Bookman Old Style" w:ascii="Bookman Old Style"/>
          <w:spacing w:val="44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kewenangan</w:t>
      </w:r>
      <w:r>
        <w:rPr>
          <w:rFonts w:cs="Bookman Old Style" w:hAnsi="Bookman Old Style" w:eastAsia="Bookman Old Style" w:ascii="Bookman Old Style"/>
          <w:spacing w:val="43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konstitusional</w:t>
      </w:r>
      <w:r>
        <w:rPr>
          <w:rFonts w:cs="Bookman Old Style" w:hAnsi="Bookman Old Style" w:eastAsia="Bookman Old Style" w:ascii="Bookman Old Style"/>
          <w:spacing w:val="44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sedangkan</w:t>
      </w:r>
      <w:r>
        <w:rPr>
          <w:rFonts w:cs="Bookman Old Style" w:hAnsi="Bookman Old Style" w:eastAsia="Bookman Old Style" w:ascii="Bookman Old Style"/>
          <w:spacing w:val="43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instansi</w:t>
      </w:r>
      <w:r>
        <w:rPr>
          <w:rFonts w:cs="Bookman Old Style" w:hAnsi="Bookman Old Style" w:eastAsia="Bookman Old Style" w:ascii="Bookman Old Style"/>
          <w:spacing w:val="44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lain</w:t>
      </w:r>
      <w:r>
        <w:rPr>
          <w:rFonts w:cs="Bookman Old Style" w:hAnsi="Bookman Old Style" w:eastAsia="Bookman Old Style" w:ascii="Bookman Old Style"/>
          <w:spacing w:val="3"/>
          <w:w w:val="100"/>
          <w:sz w:val="24"/>
          <w:szCs w:val="24"/>
        </w:rPr>
        <w:t>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ya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before="18" w:lineRule="exact" w:line="200"/>
      </w:pPr>
      <w:r>
        <w:rPr>
          <w:sz w:val="20"/>
          <w:szCs w:val="20"/>
        </w:rPr>
      </w:r>
    </w:p>
    <w:p>
      <w:pPr>
        <w:rPr>
          <w:rFonts w:cs="Bookman Old Style" w:hAnsi="Bookman Old Style" w:eastAsia="Bookman Old Style" w:ascii="Bookman Old Style"/>
          <w:sz w:val="24"/>
          <w:szCs w:val="24"/>
        </w:rPr>
        <w:jc w:val="both"/>
        <w:spacing w:before="26" w:lineRule="auto" w:line="360"/>
        <w:ind w:left="1096" w:right="75"/>
      </w:pP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seperti</w:t>
      </w:r>
      <w:r>
        <w:rPr>
          <w:rFonts w:cs="Bookman Old Style" w:hAnsi="Bookman Old Style" w:eastAsia="Bookman Old Style" w:ascii="Bookman Old Style"/>
          <w:spacing w:val="1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Badan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e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ngawasan</w:t>
      </w:r>
      <w:r>
        <w:rPr>
          <w:rFonts w:cs="Bookman Old Style" w:hAnsi="Bookman Old Style" w:eastAsia="Bookman Old Style" w:ascii="Bookman Old Style"/>
          <w:spacing w:val="1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Keuangan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dan</w:t>
      </w:r>
      <w:r>
        <w:rPr>
          <w:rFonts w:cs="Bookman Old Style" w:hAnsi="Bookman Old Style" w:eastAsia="Bookman Old Style" w:ascii="Bookman Old Style"/>
          <w:spacing w:val="1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Pemban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g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unan/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I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nspektorat</w:t>
      </w:r>
      <w:r>
        <w:rPr>
          <w:rFonts w:cs="Bookman Old Style" w:hAnsi="Bookman Old Style" w:eastAsia="Bookman Old Style" w:ascii="Bookman Old Style"/>
          <w:spacing w:val="1"/>
          <w:w w:val="100"/>
          <w:sz w:val="24"/>
          <w:szCs w:val="24"/>
        </w:rPr>
        <w:t>/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Satuan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Kerja</w:t>
      </w:r>
      <w:r>
        <w:rPr>
          <w:rFonts w:cs="Bookman Old Style" w:hAnsi="Bookman Old Style" w:eastAsia="Bookman Old Style" w:ascii="Bookman Old Style"/>
          <w:spacing w:val="3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Perangkat</w:t>
      </w:r>
      <w:r>
        <w:rPr>
          <w:rFonts w:cs="Bookman Old Style" w:hAnsi="Bookman Old Style" w:eastAsia="Bookman Old Style" w:ascii="Bookman Old Style"/>
          <w:spacing w:val="3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Daerah</w:t>
      </w:r>
      <w:r>
        <w:rPr>
          <w:rFonts w:cs="Bookman Old Style" w:hAnsi="Bookman Old Style" w:eastAsia="Bookman Old Style" w:ascii="Bookman Old Style"/>
          <w:spacing w:val="3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tetap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berwenang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melakukan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pemeriksaan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dan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audit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pengelolaan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keuangan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Negara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namun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tidak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berw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e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nang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menyatakan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atau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me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n</w:t>
      </w:r>
      <w:r>
        <w:rPr>
          <w:rFonts w:cs="Bookman Old Style" w:hAnsi="Bookman Old Style" w:eastAsia="Bookman Old Style" w:ascii="Bookman Old Style"/>
          <w:spacing w:val="1"/>
          <w:w w:val="100"/>
          <w:sz w:val="24"/>
          <w:szCs w:val="24"/>
        </w:rPr>
        <w:t>-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declare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dan</w:t>
      </w:r>
      <w:r>
        <w:rPr>
          <w:rFonts w:cs="Bookman Old Style" w:hAnsi="Bookman Old Style" w:eastAsia="Bookman Old Style" w:ascii="Bookman Old Style"/>
          <w:spacing w:val="-2"/>
          <w:w w:val="100"/>
          <w:sz w:val="24"/>
          <w:szCs w:val="24"/>
        </w:rPr>
        <w:t>y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kerugian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keuangan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Negara.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Dalam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hal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tertentu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Hakim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berdasarkan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fakta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persidangan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dapat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menilai</w:t>
      </w:r>
      <w:r>
        <w:rPr>
          <w:rFonts w:cs="Bookman Old Style" w:hAnsi="Bookman Old Style" w:eastAsia="Bookman Old Style" w:ascii="Bookman Old Style"/>
          <w:spacing w:val="1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adanya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kerugian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Negara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dan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besarnya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kerugian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Negara;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</w:r>
    </w:p>
    <w:p>
      <w:pPr>
        <w:rPr>
          <w:rFonts w:cs="Bookman Old Style" w:hAnsi="Bookman Old Style" w:eastAsia="Bookman Old Style" w:ascii="Bookman Old Style"/>
          <w:sz w:val="24"/>
          <w:szCs w:val="24"/>
        </w:rPr>
        <w:tabs>
          <w:tab w:pos="1080" w:val="left"/>
        </w:tabs>
        <w:jc w:val="both"/>
        <w:spacing w:before="5" w:lineRule="auto" w:line="360"/>
        <w:ind w:left="1096" w:right="75" w:hanging="427"/>
      </w:pP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7.</w:t>
        <w:tab/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Manakala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19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-2"/>
          <w:w w:val="100"/>
          <w:sz w:val="24"/>
          <w:szCs w:val="24"/>
        </w:rPr>
        <w:t>T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erdak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w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21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tidak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19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pernah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19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h</w:t>
      </w:r>
      <w:r>
        <w:rPr>
          <w:rFonts w:cs="Bookman Old Style" w:hAnsi="Bookman Old Style" w:eastAsia="Bookman Old Style" w:ascii="Bookman Old Style"/>
          <w:spacing w:val="-2"/>
          <w:w w:val="100"/>
          <w:sz w:val="24"/>
          <w:szCs w:val="24"/>
        </w:rPr>
        <w:t>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dir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19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di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19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sidang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19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Pen</w:t>
      </w:r>
      <w:r>
        <w:rPr>
          <w:rFonts w:cs="Bookman Old Style" w:hAnsi="Bookman Old Style" w:eastAsia="Bookman Old Style" w:ascii="Bookman Old Style"/>
          <w:spacing w:val="-2"/>
          <w:w w:val="100"/>
          <w:sz w:val="24"/>
          <w:szCs w:val="24"/>
        </w:rPr>
        <w:t>g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adilan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dengan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alasan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sakit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permanen,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yang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diperkuat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dengan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surat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keterangan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Dokter,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maka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sikap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Majel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i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s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Hakim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yang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me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gadili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dapat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memerintahkan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dilakukan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pemeriksaan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kesehatan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ulang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(</w:t>
      </w:r>
      <w:r>
        <w:rPr>
          <w:rFonts w:cs="Bookman Old Style" w:hAnsi="Bookman Old Style" w:eastAsia="Bookman Old Style" w:ascii="Bookman Old Style"/>
          <w:i/>
          <w:spacing w:val="0"/>
          <w:w w:val="100"/>
          <w:sz w:val="24"/>
          <w:szCs w:val="24"/>
        </w:rPr>
        <w:t>second</w:t>
      </w:r>
      <w:r>
        <w:rPr>
          <w:rFonts w:cs="Bookman Old Style" w:hAnsi="Bookman Old Style" w:eastAsia="Bookman Old Style" w:ascii="Bookman Old Style"/>
          <w:i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i/>
          <w:spacing w:val="0"/>
          <w:w w:val="100"/>
          <w:sz w:val="24"/>
          <w:szCs w:val="24"/>
        </w:rPr>
        <w:t>o</w:t>
      </w:r>
      <w:r>
        <w:rPr>
          <w:rFonts w:cs="Bookman Old Style" w:hAnsi="Bookman Old Style" w:eastAsia="Bookman Old Style" w:ascii="Bookman Old Style"/>
          <w:i/>
          <w:spacing w:val="2"/>
          <w:w w:val="100"/>
          <w:sz w:val="24"/>
          <w:szCs w:val="24"/>
        </w:rPr>
        <w:t>p</w:t>
      </w:r>
      <w:r>
        <w:rPr>
          <w:rFonts w:cs="Bookman Old Style" w:hAnsi="Bookman Old Style" w:eastAsia="Bookman Old Style" w:ascii="Bookman Old Style"/>
          <w:i/>
          <w:spacing w:val="-5"/>
          <w:w w:val="100"/>
          <w:sz w:val="24"/>
          <w:szCs w:val="24"/>
        </w:rPr>
        <w:t>i</w:t>
      </w:r>
      <w:r>
        <w:rPr>
          <w:rFonts w:cs="Bookman Old Style" w:hAnsi="Bookman Old Style" w:eastAsia="Bookman Old Style" w:ascii="Bookman Old Style"/>
          <w:i/>
          <w:spacing w:val="2"/>
          <w:w w:val="100"/>
          <w:sz w:val="24"/>
          <w:szCs w:val="24"/>
        </w:rPr>
        <w:t>n</w:t>
      </w:r>
      <w:r>
        <w:rPr>
          <w:rFonts w:cs="Bookman Old Style" w:hAnsi="Bookman Old Style" w:eastAsia="Bookman Old Style" w:ascii="Bookman Old Style"/>
          <w:i/>
          <w:spacing w:val="-2"/>
          <w:w w:val="100"/>
          <w:sz w:val="24"/>
          <w:szCs w:val="24"/>
        </w:rPr>
        <w:t>i</w:t>
      </w:r>
      <w:r>
        <w:rPr>
          <w:rFonts w:cs="Bookman Old Style" w:hAnsi="Bookman Old Style" w:eastAsia="Bookman Old Style" w:ascii="Bookman Old Style"/>
          <w:i/>
          <w:spacing w:val="0"/>
          <w:w w:val="100"/>
          <w:sz w:val="24"/>
          <w:szCs w:val="24"/>
        </w:rPr>
        <w:t>o</w:t>
      </w:r>
      <w:r>
        <w:rPr>
          <w:rFonts w:cs="Bookman Old Style" w:hAnsi="Bookman Old Style" w:eastAsia="Bookman Old Style" w:ascii="Bookman Old Style"/>
          <w:i/>
          <w:spacing w:val="1"/>
          <w:w w:val="100"/>
          <w:sz w:val="24"/>
          <w:szCs w:val="24"/>
        </w:rPr>
        <w:t>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)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ol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e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h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-2"/>
          <w:w w:val="100"/>
          <w:sz w:val="24"/>
          <w:szCs w:val="24"/>
        </w:rPr>
        <w:t>T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im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dokter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R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um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h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Sakit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Umum</w:t>
      </w:r>
      <w:r>
        <w:rPr>
          <w:rFonts w:cs="Bookman Old Style" w:hAnsi="Bookman Old Style" w:eastAsia="Bookman Old Style" w:ascii="Bookman Old Style"/>
          <w:spacing w:val="1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Pusat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atau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Daerah;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</w:r>
    </w:p>
    <w:p>
      <w:pPr>
        <w:rPr>
          <w:rFonts w:cs="Bookman Old Style" w:hAnsi="Bookman Old Style" w:eastAsia="Bookman Old Style" w:ascii="Bookman Old Style"/>
          <w:sz w:val="24"/>
          <w:szCs w:val="24"/>
        </w:rPr>
        <w:tabs>
          <w:tab w:pos="1080" w:val="left"/>
          <w:tab w:pos="2300" w:val="left"/>
        </w:tabs>
        <w:jc w:val="both"/>
        <w:spacing w:before="5" w:lineRule="auto" w:line="359"/>
        <w:ind w:left="1096" w:right="78" w:hanging="427"/>
      </w:pP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8.</w:t>
        <w:tab/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Dalam</w:t>
      </w:r>
      <w:r>
        <w:rPr>
          <w:rFonts w:cs="Bookman Old Style" w:hAnsi="Bookman Old Style" w:eastAsia="Bookman Old Style" w:ascii="Bookman Old Style"/>
          <w:spacing w:val="56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hal</w:t>
      </w:r>
      <w:r>
        <w:rPr>
          <w:rFonts w:cs="Bookman Old Style" w:hAnsi="Bookman Old Style" w:eastAsia="Bookman Old Style" w:ascii="Bookman Old Style"/>
          <w:spacing w:val="56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terjadi</w:t>
      </w:r>
      <w:r>
        <w:rPr>
          <w:rFonts w:cs="Bookman Old Style" w:hAnsi="Bookman Old Style" w:eastAsia="Bookman Old Style" w:ascii="Bookman Old Style"/>
          <w:spacing w:val="56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tindak</w:t>
      </w:r>
      <w:r>
        <w:rPr>
          <w:rFonts w:cs="Bookman Old Style" w:hAnsi="Bookman Old Style" w:eastAsia="Bookman Old Style" w:ascii="Bookman Old Style"/>
          <w:spacing w:val="56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pidana</w:t>
      </w:r>
      <w:r>
        <w:rPr>
          <w:rFonts w:cs="Bookman Old Style" w:hAnsi="Bookman Old Style" w:eastAsia="Bookman Old Style" w:ascii="Bookman Old Style"/>
          <w:spacing w:val="56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/</w:t>
      </w:r>
      <w:r>
        <w:rPr>
          <w:rFonts w:cs="Bookman Old Style" w:hAnsi="Bookman Old Style" w:eastAsia="Bookman Old Style" w:ascii="Bookman Old Style"/>
          <w:spacing w:val="56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korupsi</w:t>
      </w:r>
      <w:r>
        <w:rPr>
          <w:rFonts w:cs="Bookman Old Style" w:hAnsi="Bookman Old Style" w:eastAsia="Bookman Old Style" w:ascii="Bookman Old Style"/>
          <w:spacing w:val="56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yang</w:t>
      </w:r>
      <w:r>
        <w:rPr>
          <w:rFonts w:cs="Bookman Old Style" w:hAnsi="Bookman Old Style" w:eastAsia="Bookman Old Style" w:ascii="Bookman Old Style"/>
          <w:spacing w:val="56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ada</w:t>
      </w:r>
      <w:r>
        <w:rPr>
          <w:rFonts w:cs="Bookman Old Style" w:hAnsi="Bookman Old Style" w:eastAsia="Bookman Old Style" w:ascii="Bookman Old Style"/>
          <w:spacing w:val="56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kaitannya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dengan</w:t>
      </w:r>
      <w:r>
        <w:rPr>
          <w:rFonts w:cs="Bookman Old Style" w:hAnsi="Bookman Old Style" w:eastAsia="Bookman Old Style" w:ascii="Bookman Old Style"/>
          <w:spacing w:val="3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perkara</w:t>
      </w:r>
      <w:r>
        <w:rPr>
          <w:rFonts w:cs="Bookman Old Style" w:hAnsi="Bookman Old Style" w:eastAsia="Bookman Old Style" w:ascii="Bookman Old Style"/>
          <w:spacing w:val="3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yang</w:t>
      </w:r>
      <w:r>
        <w:rPr>
          <w:rFonts w:cs="Bookman Old Style" w:hAnsi="Bookman Old Style" w:eastAsia="Bookman Old Style" w:ascii="Bookman Old Style"/>
          <w:spacing w:val="3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sedang</w:t>
      </w:r>
      <w:r>
        <w:rPr>
          <w:rFonts w:cs="Bookman Old Style" w:hAnsi="Bookman Old Style" w:eastAsia="Bookman Old Style" w:ascii="Bookman Old Style"/>
          <w:spacing w:val="3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diperiksa</w:t>
      </w:r>
      <w:r>
        <w:rPr>
          <w:rFonts w:cs="Bookman Old Style" w:hAnsi="Bookman Old Style" w:eastAsia="Bookman Old Style" w:ascii="Bookman Old Style"/>
          <w:spacing w:val="3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secara</w:t>
      </w:r>
      <w:r>
        <w:rPr>
          <w:rFonts w:cs="Bookman Old Style" w:hAnsi="Bookman Old Style" w:eastAsia="Bookman Old Style" w:ascii="Bookman Old Style"/>
          <w:spacing w:val="3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perdata,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maka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putusan</w:t>
        <w:tab/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Perdata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68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t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idak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68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mengikat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68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se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s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uai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68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ketentuan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68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Pa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s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al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66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3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</w:r>
    </w:p>
    <w:p>
      <w:pPr>
        <w:rPr>
          <w:rFonts w:cs="Bookman Old Style" w:hAnsi="Bookman Old Style" w:eastAsia="Bookman Old Style" w:ascii="Bookman Old Style"/>
          <w:sz w:val="24"/>
          <w:szCs w:val="24"/>
        </w:rPr>
        <w:jc w:val="both"/>
        <w:spacing w:before="8"/>
        <w:ind w:left="1096" w:right="1853"/>
      </w:pP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Peraturan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Mahkamah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Agung</w:t>
      </w:r>
      <w:r>
        <w:rPr>
          <w:rFonts w:cs="Bookman Old Style" w:hAnsi="Bookman Old Style" w:eastAsia="Bookman Old Style" w:ascii="Bookman Old Style"/>
          <w:spacing w:val="1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Nomor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1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-2"/>
          <w:w w:val="100"/>
          <w:sz w:val="24"/>
          <w:szCs w:val="24"/>
        </w:rPr>
        <w:t>T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hun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1956;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</w:r>
    </w:p>
    <w:p>
      <w:pPr>
        <w:rPr>
          <w:sz w:val="16"/>
          <w:szCs w:val="16"/>
        </w:rPr>
        <w:jc w:val="left"/>
        <w:spacing w:before="3" w:lineRule="exact" w:line="160"/>
      </w:pPr>
      <w:r>
        <w:rPr>
          <w:sz w:val="16"/>
          <w:szCs w:val="16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Bookman Old Style" w:hAnsi="Bookman Old Style" w:eastAsia="Bookman Old Style" w:ascii="Bookman Old Style"/>
          <w:sz w:val="24"/>
          <w:szCs w:val="24"/>
        </w:rPr>
        <w:jc w:val="left"/>
        <w:spacing w:lineRule="auto" w:line="360"/>
        <w:ind w:left="102" w:right="3869"/>
      </w:pP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B.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 </w:t>
      </w:r>
      <w:r>
        <w:rPr>
          <w:rFonts w:cs="Bookman Old Style" w:hAnsi="Bookman Old Style" w:eastAsia="Bookman Old Style" w:ascii="Bookman Old Style"/>
          <w:spacing w:val="56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RUMUSAN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HUKUM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KAMAR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PERDA</w:t>
      </w:r>
      <w:r>
        <w:rPr>
          <w:rFonts w:cs="Bookman Old Style" w:hAnsi="Bookman Old Style" w:eastAsia="Bookman Old Style" w:ascii="Bookman Old Style"/>
          <w:spacing w:val="-3"/>
          <w:w w:val="100"/>
          <w:sz w:val="24"/>
          <w:szCs w:val="24"/>
        </w:rPr>
        <w:t>T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PERDA</w:t>
      </w:r>
      <w:r>
        <w:rPr>
          <w:rFonts w:cs="Bookman Old Style" w:hAnsi="Bookman Old Style" w:eastAsia="Bookman Old Style" w:ascii="Bookman Old Style"/>
          <w:spacing w:val="-3"/>
          <w:w w:val="100"/>
          <w:sz w:val="24"/>
          <w:szCs w:val="24"/>
        </w:rPr>
        <w:t>T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UMUM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</w:r>
    </w:p>
    <w:p>
      <w:pPr>
        <w:rPr>
          <w:rFonts w:cs="Bookman Old Style" w:hAnsi="Bookman Old Style" w:eastAsia="Bookman Old Style" w:ascii="Bookman Old Style"/>
          <w:sz w:val="24"/>
          <w:szCs w:val="24"/>
        </w:rPr>
        <w:tabs>
          <w:tab w:pos="1180" w:val="left"/>
        </w:tabs>
        <w:jc w:val="both"/>
        <w:spacing w:before="5" w:lineRule="auto" w:line="359"/>
        <w:ind w:left="1182" w:right="75" w:hanging="540"/>
      </w:pP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1.</w:t>
        <w:tab/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Penentuan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 </w:t>
      </w:r>
      <w:r>
        <w:rPr>
          <w:rFonts w:cs="Bookman Old Style" w:hAnsi="Bookman Old Style" w:eastAsia="Bookman Old Style" w:ascii="Bookman Old Style"/>
          <w:spacing w:val="15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mengenai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 </w:t>
      </w:r>
      <w:r>
        <w:rPr>
          <w:rFonts w:cs="Bookman Old Style" w:hAnsi="Bookman Old Style" w:eastAsia="Bookman Old Style" w:ascii="Bookman Old Style"/>
          <w:spacing w:val="15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batas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 </w:t>
      </w:r>
      <w:r>
        <w:rPr>
          <w:rFonts w:cs="Bookman Old Style" w:hAnsi="Bookman Old Style" w:eastAsia="Bookman Old Style" w:ascii="Bookman Old Style"/>
          <w:spacing w:val="15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usia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 </w:t>
      </w:r>
      <w:r>
        <w:rPr>
          <w:rFonts w:cs="Bookman Old Style" w:hAnsi="Bookman Old Style" w:eastAsia="Bookman Old Style" w:ascii="Bookman Old Style"/>
          <w:spacing w:val="15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d</w:t>
      </w:r>
      <w:r>
        <w:rPr>
          <w:rFonts w:cs="Bookman Old Style" w:hAnsi="Bookman Old Style" w:eastAsia="Bookman Old Style" w:ascii="Bookman Old Style"/>
          <w:spacing w:val="-2"/>
          <w:w w:val="100"/>
          <w:sz w:val="24"/>
          <w:szCs w:val="24"/>
        </w:rPr>
        <w:t>e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wasa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 </w:t>
      </w:r>
      <w:r>
        <w:rPr>
          <w:rFonts w:cs="Bookman Old Style" w:hAnsi="Bookman Old Style" w:eastAsia="Bookman Old Style" w:ascii="Bookman Old Style"/>
          <w:spacing w:val="15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seseorang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 </w:t>
      </w:r>
      <w:r>
        <w:rPr>
          <w:rFonts w:cs="Bookman Old Style" w:hAnsi="Bookman Old Style" w:eastAsia="Bookman Old Style" w:ascii="Bookman Old Style"/>
          <w:spacing w:val="15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-2"/>
          <w:w w:val="100"/>
          <w:sz w:val="24"/>
          <w:szCs w:val="24"/>
        </w:rPr>
        <w:t>d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alam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melakukan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perbuatan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hukum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tidak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dapat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ditentukan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pada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usia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yang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sama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tetapi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ditentukan</w:t>
      </w:r>
      <w:r>
        <w:rPr>
          <w:rFonts w:cs="Bookman Old Style" w:hAnsi="Bookman Old Style" w:eastAsia="Bookman Old Style" w:ascii="Bookman Old Style"/>
          <w:spacing w:val="1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berdasarkan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undan</w:t>
      </w:r>
      <w:r>
        <w:rPr>
          <w:rFonts w:cs="Bookman Old Style" w:hAnsi="Bookman Old Style" w:eastAsia="Bookman Old Style" w:ascii="Bookman Old Style"/>
          <w:spacing w:val="1"/>
          <w:w w:val="100"/>
          <w:sz w:val="24"/>
          <w:szCs w:val="24"/>
        </w:rPr>
        <w:t>g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-undang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atau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ketentuan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hukum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yang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mengaturnya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dalam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konteks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</w:t>
      </w:r>
      <w:r>
        <w:rPr>
          <w:rFonts w:cs="Bookman Old Style" w:hAnsi="Bookman Old Style" w:eastAsia="Bookman Old Style" w:ascii="Bookman Old Style"/>
          <w:spacing w:val="5"/>
          <w:w w:val="100"/>
          <w:sz w:val="24"/>
          <w:szCs w:val="24"/>
        </w:rPr>
        <w:t>e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rkara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yang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bersangkutan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(kasuistis</w:t>
      </w:r>
      <w:r>
        <w:rPr>
          <w:rFonts w:cs="Bookman Old Style" w:hAnsi="Bookman Old Style" w:eastAsia="Bookman Old Style" w:ascii="Bookman Old Style"/>
          <w:spacing w:val="1"/>
          <w:w w:val="100"/>
          <w:sz w:val="24"/>
          <w:szCs w:val="24"/>
        </w:rPr>
        <w:t>)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.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</w:r>
    </w:p>
    <w:p>
      <w:pPr>
        <w:rPr>
          <w:rFonts w:cs="Bookman Old Style" w:hAnsi="Bookman Old Style" w:eastAsia="Bookman Old Style" w:ascii="Bookman Old Style"/>
          <w:sz w:val="24"/>
          <w:szCs w:val="24"/>
        </w:rPr>
        <w:tabs>
          <w:tab w:pos="1180" w:val="left"/>
        </w:tabs>
        <w:jc w:val="both"/>
        <w:spacing w:before="6" w:lineRule="auto" w:line="359"/>
        <w:ind w:left="1182" w:right="74" w:hanging="540"/>
      </w:pP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2.</w:t>
        <w:tab/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</w:r>
      <w:r>
        <w:rPr>
          <w:rFonts w:cs="Bookman Old Style" w:hAnsi="Bookman Old Style" w:eastAsia="Bookman Old Style" w:ascii="Bookman Old Style"/>
          <w:i/>
          <w:spacing w:val="0"/>
          <w:w w:val="100"/>
          <w:sz w:val="24"/>
          <w:szCs w:val="24"/>
        </w:rPr>
        <w:t>Derden</w:t>
      </w:r>
      <w:r>
        <w:rPr>
          <w:rFonts w:cs="Bookman Old Style" w:hAnsi="Bookman Old Style" w:eastAsia="Bookman Old Style" w:ascii="Bookman Old Style"/>
          <w:i/>
          <w:spacing w:val="12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i/>
          <w:spacing w:val="0"/>
          <w:w w:val="100"/>
          <w:sz w:val="24"/>
          <w:szCs w:val="24"/>
        </w:rPr>
        <w:t>verz</w:t>
      </w:r>
      <w:r>
        <w:rPr>
          <w:rFonts w:cs="Bookman Old Style" w:hAnsi="Bookman Old Style" w:eastAsia="Bookman Old Style" w:ascii="Bookman Old Style"/>
          <w:i/>
          <w:spacing w:val="2"/>
          <w:w w:val="100"/>
          <w:sz w:val="24"/>
          <w:szCs w:val="24"/>
        </w:rPr>
        <w:t>e</w:t>
      </w:r>
      <w:r>
        <w:rPr>
          <w:rFonts w:cs="Bookman Old Style" w:hAnsi="Bookman Old Style" w:eastAsia="Bookman Old Style" w:ascii="Bookman Old Style"/>
          <w:i/>
          <w:spacing w:val="0"/>
          <w:w w:val="100"/>
          <w:sz w:val="24"/>
          <w:szCs w:val="24"/>
        </w:rPr>
        <w:t>t</w:t>
      </w:r>
      <w:r>
        <w:rPr>
          <w:rFonts w:cs="Bookman Old Style" w:hAnsi="Bookman Old Style" w:eastAsia="Bookman Old Style" w:ascii="Bookman Old Style"/>
          <w:i/>
          <w:spacing w:val="9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atas</w:t>
      </w:r>
      <w:r>
        <w:rPr>
          <w:rFonts w:cs="Bookman Old Style" w:hAnsi="Bookman Old Style" w:eastAsia="Bookman Old Style" w:ascii="Bookman Old Style"/>
          <w:spacing w:val="14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s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ita</w:t>
      </w:r>
      <w:r>
        <w:rPr>
          <w:rFonts w:cs="Bookman Old Style" w:hAnsi="Bookman Old Style" w:eastAsia="Bookman Old Style" w:ascii="Bookman Old Style"/>
          <w:spacing w:val="12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terhadap</w:t>
      </w:r>
      <w:r>
        <w:rPr>
          <w:rFonts w:cs="Bookman Old Style" w:hAnsi="Bookman Old Style" w:eastAsia="Bookman Old Style" w:ascii="Bookman Old Style"/>
          <w:spacing w:val="14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i/>
          <w:spacing w:val="0"/>
          <w:w w:val="100"/>
          <w:sz w:val="24"/>
          <w:szCs w:val="24"/>
        </w:rPr>
        <w:t>boedel</w:t>
      </w:r>
      <w:r>
        <w:rPr>
          <w:rFonts w:cs="Bookman Old Style" w:hAnsi="Bookman Old Style" w:eastAsia="Bookman Old Style" w:ascii="Bookman Old Style"/>
          <w:i/>
          <w:spacing w:val="15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waris</w:t>
      </w:r>
      <w:r>
        <w:rPr>
          <w:rFonts w:cs="Bookman Old Style" w:hAnsi="Bookman Old Style" w:eastAsia="Bookman Old Style" w:ascii="Bookman Old Style"/>
          <w:spacing w:val="12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ditentukan</w:t>
      </w:r>
      <w:r>
        <w:rPr>
          <w:rFonts w:cs="Bookman Old Style" w:hAnsi="Bookman Old Style" w:eastAsia="Bookman Old Style" w:ascii="Bookman Old Style"/>
          <w:spacing w:val="12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s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e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bagai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berikut: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</w:r>
    </w:p>
    <w:p>
      <w:pPr>
        <w:rPr>
          <w:rFonts w:cs="Bookman Old Style" w:hAnsi="Bookman Old Style" w:eastAsia="Bookman Old Style" w:ascii="Bookman Old Style"/>
          <w:sz w:val="24"/>
          <w:szCs w:val="24"/>
        </w:rPr>
        <w:jc w:val="left"/>
        <w:spacing w:before="6" w:lineRule="auto" w:line="361"/>
        <w:ind w:left="1633" w:right="75" w:hanging="451"/>
      </w:pP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a.</w:t>
      </w:r>
      <w:r>
        <w:rPr>
          <w:rFonts w:cs="Bookman Old Style" w:hAnsi="Bookman Old Style" w:eastAsia="Bookman Old Style" w:ascii="Bookman Old Style"/>
          <w:spacing w:val="68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i/>
          <w:spacing w:val="0"/>
          <w:w w:val="100"/>
          <w:sz w:val="24"/>
          <w:szCs w:val="24"/>
        </w:rPr>
        <w:t>Derden</w:t>
      </w:r>
      <w:r>
        <w:rPr>
          <w:rFonts w:cs="Bookman Old Style" w:hAnsi="Bookman Old Style" w:eastAsia="Bookman Old Style" w:ascii="Bookman Old Style"/>
          <w:i/>
          <w:spacing w:val="29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i/>
          <w:spacing w:val="0"/>
          <w:w w:val="100"/>
          <w:sz w:val="24"/>
          <w:szCs w:val="24"/>
        </w:rPr>
        <w:t>verz</w:t>
      </w:r>
      <w:r>
        <w:rPr>
          <w:rFonts w:cs="Bookman Old Style" w:hAnsi="Bookman Old Style" w:eastAsia="Bookman Old Style" w:ascii="Bookman Old Style"/>
          <w:i/>
          <w:spacing w:val="2"/>
          <w:w w:val="100"/>
          <w:sz w:val="24"/>
          <w:szCs w:val="24"/>
        </w:rPr>
        <w:t>e</w:t>
      </w:r>
      <w:r>
        <w:rPr>
          <w:rFonts w:cs="Bookman Old Style" w:hAnsi="Bookman Old Style" w:eastAsia="Bookman Old Style" w:ascii="Bookman Old Style"/>
          <w:i/>
          <w:spacing w:val="0"/>
          <w:w w:val="100"/>
          <w:sz w:val="24"/>
          <w:szCs w:val="24"/>
        </w:rPr>
        <w:t>t</w:t>
      </w:r>
      <w:r>
        <w:rPr>
          <w:rFonts w:cs="Bookman Old Style" w:hAnsi="Bookman Old Style" w:eastAsia="Bookman Old Style" w:ascii="Bookman Old Style"/>
          <w:i/>
          <w:spacing w:val="25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atas</w:t>
      </w:r>
      <w:r>
        <w:rPr>
          <w:rFonts w:cs="Bookman Old Style" w:hAnsi="Bookman Old Style" w:eastAsia="Bookman Old Style" w:ascii="Bookman Old Style"/>
          <w:spacing w:val="31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s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ita</w:t>
      </w:r>
      <w:r>
        <w:rPr>
          <w:rFonts w:cs="Bookman Old Style" w:hAnsi="Bookman Old Style" w:eastAsia="Bookman Old Style" w:ascii="Bookman Old Style"/>
          <w:spacing w:val="3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i/>
          <w:spacing w:val="0"/>
          <w:w w:val="100"/>
          <w:sz w:val="24"/>
          <w:szCs w:val="24"/>
        </w:rPr>
        <w:t>boedel</w:t>
      </w:r>
      <w:r>
        <w:rPr>
          <w:rFonts w:cs="Bookman Old Style" w:hAnsi="Bookman Old Style" w:eastAsia="Bookman Old Style" w:ascii="Bookman Old Style"/>
          <w:i/>
          <w:spacing w:val="29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waris</w:t>
      </w:r>
      <w:r>
        <w:rPr>
          <w:rFonts w:cs="Bookman Old Style" w:hAnsi="Bookman Old Style" w:eastAsia="Bookman Old Style" w:ascii="Bookman Old Style"/>
          <w:spacing w:val="29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ya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g</w:t>
      </w:r>
      <w:r>
        <w:rPr>
          <w:rFonts w:cs="Bookman Old Style" w:hAnsi="Bookman Old Style" w:eastAsia="Bookman Old Style" w:ascii="Bookman Old Style"/>
          <w:spacing w:val="29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belum</w:t>
      </w:r>
      <w:r>
        <w:rPr>
          <w:rFonts w:cs="Bookman Old Style" w:hAnsi="Bookman Old Style" w:eastAsia="Bookman Old Style" w:ascii="Bookman Old Style"/>
          <w:spacing w:val="29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dibagi</w:t>
      </w:r>
      <w:r>
        <w:rPr>
          <w:rFonts w:cs="Bookman Old Style" w:hAnsi="Bookman Old Style" w:eastAsia="Bookman Old Style" w:ascii="Bookman Old Style"/>
          <w:spacing w:val="29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war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i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s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akibat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perbuatan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hukum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pewaris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tidak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dapat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dikabulkan;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</w:r>
    </w:p>
    <w:p>
      <w:pPr>
        <w:rPr>
          <w:rFonts w:cs="Bookman Old Style" w:hAnsi="Bookman Old Style" w:eastAsia="Bookman Old Style" w:ascii="Bookman Old Style"/>
          <w:sz w:val="24"/>
          <w:szCs w:val="24"/>
        </w:rPr>
        <w:jc w:val="left"/>
        <w:spacing w:before="4" w:lineRule="auto" w:line="359"/>
        <w:ind w:left="1633" w:right="74" w:hanging="451"/>
      </w:pP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b.</w:t>
      </w:r>
      <w:r>
        <w:rPr>
          <w:rFonts w:cs="Bookman Old Style" w:hAnsi="Bookman Old Style" w:eastAsia="Bookman Old Style" w:ascii="Bookman Old Style"/>
          <w:spacing w:val="58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i/>
          <w:spacing w:val="0"/>
          <w:w w:val="100"/>
          <w:sz w:val="24"/>
          <w:szCs w:val="24"/>
        </w:rPr>
        <w:t>Derden</w:t>
      </w:r>
      <w:r>
        <w:rPr>
          <w:rFonts w:cs="Bookman Old Style" w:hAnsi="Bookman Old Style" w:eastAsia="Bookman Old Style" w:ascii="Bookman Old Style"/>
          <w:i/>
          <w:spacing w:val="24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i/>
          <w:spacing w:val="0"/>
          <w:w w:val="100"/>
          <w:sz w:val="24"/>
          <w:szCs w:val="24"/>
        </w:rPr>
        <w:t>verz</w:t>
      </w:r>
      <w:r>
        <w:rPr>
          <w:rFonts w:cs="Bookman Old Style" w:hAnsi="Bookman Old Style" w:eastAsia="Bookman Old Style" w:ascii="Bookman Old Style"/>
          <w:i/>
          <w:spacing w:val="2"/>
          <w:w w:val="100"/>
          <w:sz w:val="24"/>
          <w:szCs w:val="24"/>
        </w:rPr>
        <w:t>e</w:t>
      </w:r>
      <w:r>
        <w:rPr>
          <w:rFonts w:cs="Bookman Old Style" w:hAnsi="Bookman Old Style" w:eastAsia="Bookman Old Style" w:ascii="Bookman Old Style"/>
          <w:i/>
          <w:spacing w:val="0"/>
          <w:w w:val="100"/>
          <w:sz w:val="24"/>
          <w:szCs w:val="24"/>
        </w:rPr>
        <w:t>t</w:t>
      </w:r>
      <w:r>
        <w:rPr>
          <w:rFonts w:cs="Bookman Old Style" w:hAnsi="Bookman Old Style" w:eastAsia="Bookman Old Style" w:ascii="Bookman Old Style"/>
          <w:i/>
          <w:spacing w:val="21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se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r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u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p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</w:t>
      </w:r>
      <w:r>
        <w:rPr>
          <w:rFonts w:cs="Bookman Old Style" w:hAnsi="Bookman Old Style" w:eastAsia="Bookman Old Style" w:ascii="Bookman Old Style"/>
          <w:spacing w:val="24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akibat</w:t>
      </w:r>
      <w:r>
        <w:rPr>
          <w:rFonts w:cs="Bookman Old Style" w:hAnsi="Bookman Old Style" w:eastAsia="Bookman Old Style" w:ascii="Bookman Old Style"/>
          <w:spacing w:val="24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1"/>
          <w:w w:val="100"/>
          <w:sz w:val="24"/>
          <w:szCs w:val="24"/>
        </w:rPr>
        <w:t>p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erbuatan</w:t>
      </w:r>
      <w:r>
        <w:rPr>
          <w:rFonts w:cs="Bookman Old Style" w:hAnsi="Bookman Old Style" w:eastAsia="Bookman Old Style" w:ascii="Bookman Old Style"/>
          <w:spacing w:val="26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hukum</w:t>
      </w:r>
      <w:r>
        <w:rPr>
          <w:rFonts w:cs="Bookman Old Style" w:hAnsi="Bookman Old Style" w:eastAsia="Bookman Old Style" w:ascii="Bookman Old Style"/>
          <w:spacing w:val="24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salah</w:t>
      </w:r>
      <w:r>
        <w:rPr>
          <w:rFonts w:cs="Bookman Old Style" w:hAnsi="Bookman Old Style" w:eastAsia="Bookman Old Style" w:ascii="Bookman Old Style"/>
          <w:spacing w:val="24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seor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ng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ahli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waris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dapat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dikabulkan.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</w:r>
    </w:p>
    <w:p>
      <w:pPr>
        <w:rPr>
          <w:rFonts w:cs="Bookman Old Style" w:hAnsi="Bookman Old Style" w:eastAsia="Bookman Old Style" w:ascii="Bookman Old Style"/>
          <w:sz w:val="24"/>
          <w:szCs w:val="24"/>
        </w:rPr>
        <w:tabs>
          <w:tab w:pos="1180" w:val="left"/>
        </w:tabs>
        <w:jc w:val="both"/>
        <w:spacing w:before="6" w:lineRule="auto" w:line="359"/>
        <w:ind w:left="1182" w:right="75" w:hanging="540"/>
        <w:sectPr>
          <w:pgMar w:header="2150" w:footer="0" w:top="2380" w:bottom="280" w:left="1600" w:right="1580"/>
          <w:pgSz w:w="12260" w:h="20180"/>
        </w:sectPr>
      </w:pP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3.</w:t>
        <w:tab/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Sengketa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15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hak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15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milik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17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sebagaimana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15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di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m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aksud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15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dalam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15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kete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tuan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Pasal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50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ayat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(2)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-1"/>
          <w:w w:val="100"/>
          <w:sz w:val="24"/>
          <w:szCs w:val="24"/>
        </w:rPr>
        <w:t>U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ndang-Undang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Nomor</w:t>
      </w:r>
      <w:r>
        <w:rPr>
          <w:rFonts w:cs="Bookman Old Style" w:hAnsi="Bookman Old Style" w:eastAsia="Bookman Old Style" w:ascii="Bookman Old Style"/>
          <w:spacing w:val="1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3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-2"/>
          <w:w w:val="100"/>
          <w:sz w:val="24"/>
          <w:szCs w:val="24"/>
        </w:rPr>
        <w:t>T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ahun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2006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t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e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ntang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Peradilan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36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Agama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36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merupakan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36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kewenangan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36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Pengadilan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36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Agama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before="18" w:lineRule="exact" w:line="200"/>
      </w:pPr>
      <w:r>
        <w:rPr>
          <w:sz w:val="20"/>
          <w:szCs w:val="20"/>
        </w:rPr>
      </w:r>
    </w:p>
    <w:p>
      <w:pPr>
        <w:rPr>
          <w:rFonts w:cs="Bookman Old Style" w:hAnsi="Bookman Old Style" w:eastAsia="Bookman Old Style" w:ascii="Bookman Old Style"/>
          <w:sz w:val="24"/>
          <w:szCs w:val="24"/>
        </w:rPr>
        <w:jc w:val="both"/>
        <w:spacing w:before="26" w:lineRule="auto" w:line="359"/>
        <w:ind w:left="1062" w:right="77"/>
      </w:pP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sepanjang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sengketa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kepemilik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tersebut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timbul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akibat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dari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transaksi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pertama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yang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dilakukan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oleh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salah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seorang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ahli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waris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dengan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pihak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lain.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</w:r>
    </w:p>
    <w:p>
      <w:pPr>
        <w:rPr>
          <w:rFonts w:cs="Bookman Old Style" w:hAnsi="Bookman Old Style" w:eastAsia="Bookman Old Style" w:ascii="Bookman Old Style"/>
          <w:sz w:val="24"/>
          <w:szCs w:val="24"/>
        </w:rPr>
        <w:jc w:val="both"/>
        <w:spacing w:before="6" w:lineRule="auto" w:line="360"/>
        <w:ind w:left="1062" w:right="74"/>
      </w:pP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Dalam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hal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sengketa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kepemilikan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yang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77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timbul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77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akibat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77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dari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transaksi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kedua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dan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seterusnya,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maka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sengketa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kepemilikan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tersebut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merupakan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kewenangan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p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eradilan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umum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untuk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memutus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dan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mengadili.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</w:r>
    </w:p>
    <w:p>
      <w:pPr>
        <w:rPr>
          <w:rFonts w:cs="Bookman Old Style" w:hAnsi="Bookman Old Style" w:eastAsia="Bookman Old Style" w:ascii="Bookman Old Style"/>
          <w:sz w:val="24"/>
          <w:szCs w:val="24"/>
        </w:rPr>
        <w:tabs>
          <w:tab w:pos="1060" w:val="left"/>
        </w:tabs>
        <w:jc w:val="left"/>
        <w:spacing w:before="5" w:lineRule="auto" w:line="359"/>
        <w:ind w:left="1062" w:right="78" w:hanging="540"/>
      </w:pP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4.</w:t>
        <w:tab/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Mengenai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 </w:t>
      </w:r>
      <w:r>
        <w:rPr>
          <w:rFonts w:cs="Bookman Old Style" w:hAnsi="Bookman Old Style" w:eastAsia="Bookman Old Style" w:ascii="Bookman Old Style"/>
          <w:spacing w:val="12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pengertian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 </w:t>
      </w:r>
      <w:r>
        <w:rPr>
          <w:rFonts w:cs="Bookman Old Style" w:hAnsi="Bookman Old Style" w:eastAsia="Bookman Old Style" w:ascii="Bookman Old Style"/>
          <w:spacing w:val="12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pembeli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 </w:t>
      </w:r>
      <w:r>
        <w:rPr>
          <w:rFonts w:cs="Bookman Old Style" w:hAnsi="Bookman Old Style" w:eastAsia="Bookman Old Style" w:ascii="Bookman Old Style"/>
          <w:spacing w:val="13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beriktikad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 </w:t>
      </w:r>
      <w:r>
        <w:rPr>
          <w:rFonts w:cs="Bookman Old Style" w:hAnsi="Bookman Old Style" w:eastAsia="Bookman Old Style" w:ascii="Bookman Old Style"/>
          <w:spacing w:val="12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baik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 </w:t>
      </w:r>
      <w:r>
        <w:rPr>
          <w:rFonts w:cs="Bookman Old Style" w:hAnsi="Bookman Old Style" w:eastAsia="Bookman Old Style" w:ascii="Bookman Old Style"/>
          <w:spacing w:val="12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sebagaimana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tercantum</w:t>
      </w:r>
      <w:r>
        <w:rPr>
          <w:rFonts w:cs="Bookman Old Style" w:hAnsi="Bookman Old Style" w:eastAsia="Bookman Old Style" w:ascii="Bookman Old Style"/>
          <w:spacing w:val="26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dalam</w:t>
      </w:r>
      <w:r>
        <w:rPr>
          <w:rFonts w:cs="Bookman Old Style" w:hAnsi="Bookman Old Style" w:eastAsia="Bookman Old Style" w:ascii="Bookman Old Style"/>
          <w:spacing w:val="26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k</w:t>
      </w:r>
      <w:r>
        <w:rPr>
          <w:rFonts w:cs="Bookman Old Style" w:hAnsi="Bookman Old Style" w:eastAsia="Bookman Old Style" w:ascii="Bookman Old Style"/>
          <w:spacing w:val="-2"/>
          <w:w w:val="100"/>
          <w:sz w:val="24"/>
          <w:szCs w:val="24"/>
        </w:rPr>
        <w:t>e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sepakatan</w:t>
      </w:r>
      <w:r>
        <w:rPr>
          <w:rFonts w:cs="Bookman Old Style" w:hAnsi="Bookman Old Style" w:eastAsia="Bookman Old Style" w:ascii="Bookman Old Style"/>
          <w:spacing w:val="26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kamar</w:t>
      </w:r>
      <w:r>
        <w:rPr>
          <w:rFonts w:cs="Bookman Old Style" w:hAnsi="Bookman Old Style" w:eastAsia="Bookman Old Style" w:ascii="Bookman Old Style"/>
          <w:spacing w:val="26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</w:t>
      </w:r>
      <w:r>
        <w:rPr>
          <w:rFonts w:cs="Bookman Old Style" w:hAnsi="Bookman Old Style" w:eastAsia="Bookman Old Style" w:ascii="Bookman Old Style"/>
          <w:spacing w:val="-2"/>
          <w:w w:val="100"/>
          <w:sz w:val="24"/>
          <w:szCs w:val="24"/>
        </w:rPr>
        <w:t>e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rdata</w:t>
      </w:r>
      <w:r>
        <w:rPr>
          <w:rFonts w:cs="Bookman Old Style" w:hAnsi="Bookman Old Style" w:eastAsia="Bookman Old Style" w:ascii="Bookman Old Style"/>
          <w:spacing w:val="26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tanggal</w:t>
      </w:r>
      <w:r>
        <w:rPr>
          <w:rFonts w:cs="Bookman Old Style" w:hAnsi="Bookman Old Style" w:eastAsia="Bookman Old Style" w:ascii="Bookman Old Style"/>
          <w:spacing w:val="26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9</w:t>
      </w:r>
      <w:r>
        <w:rPr>
          <w:rFonts w:cs="Bookman Old Style" w:hAnsi="Bookman Old Style" w:eastAsia="Bookman Old Style" w:ascii="Bookman Old Style"/>
          <w:spacing w:val="26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Ok</w:t>
      </w:r>
      <w:r>
        <w:rPr>
          <w:rFonts w:cs="Bookman Old Style" w:hAnsi="Bookman Old Style" w:eastAsia="Bookman Old Style" w:ascii="Bookman Old Style"/>
          <w:spacing w:val="-2"/>
          <w:w w:val="100"/>
          <w:sz w:val="24"/>
          <w:szCs w:val="24"/>
        </w:rPr>
        <w:t>t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ober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</w:r>
    </w:p>
    <w:p>
      <w:pPr>
        <w:rPr>
          <w:rFonts w:cs="Bookman Old Style" w:hAnsi="Bookman Old Style" w:eastAsia="Bookman Old Style" w:ascii="Bookman Old Style"/>
          <w:sz w:val="24"/>
          <w:szCs w:val="24"/>
        </w:rPr>
        <w:jc w:val="both"/>
        <w:spacing w:before="6"/>
        <w:ind w:left="1062" w:right="1739"/>
      </w:pP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2014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pada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huruf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disempurnakan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sebagai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berikut: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</w:r>
    </w:p>
    <w:p>
      <w:pPr>
        <w:rPr>
          <w:sz w:val="14"/>
          <w:szCs w:val="14"/>
        </w:rPr>
        <w:jc w:val="left"/>
        <w:spacing w:before="1" w:lineRule="exact" w:line="140"/>
      </w:pPr>
      <w:r>
        <w:rPr>
          <w:sz w:val="14"/>
          <w:szCs w:val="14"/>
        </w:rPr>
      </w:r>
    </w:p>
    <w:p>
      <w:pPr>
        <w:rPr>
          <w:rFonts w:cs="Bookman Old Style" w:hAnsi="Bookman Old Style" w:eastAsia="Bookman Old Style" w:ascii="Bookman Old Style"/>
          <w:sz w:val="24"/>
          <w:szCs w:val="24"/>
        </w:rPr>
        <w:jc w:val="both"/>
        <w:spacing w:lineRule="auto" w:line="359"/>
        <w:ind w:left="1062" w:right="75"/>
      </w:pP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Kriteria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pembeli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yang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berit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i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kad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baik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yang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perlu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dilindungi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berdasarkan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Pasal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1338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ayat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(3)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KHUPerdata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adalah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sebagai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berikut: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</w:r>
    </w:p>
    <w:p>
      <w:pPr>
        <w:rPr>
          <w:rFonts w:cs="Bookman Old Style" w:hAnsi="Bookman Old Style" w:eastAsia="Bookman Old Style" w:ascii="Bookman Old Style"/>
          <w:sz w:val="24"/>
          <w:szCs w:val="24"/>
        </w:rPr>
        <w:jc w:val="both"/>
        <w:spacing w:before="6" w:lineRule="auto" w:line="359"/>
        <w:ind w:left="1422" w:right="77" w:hanging="360"/>
      </w:pP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a.</w:t>
      </w:r>
      <w:r>
        <w:rPr>
          <w:rFonts w:cs="Bookman Old Style" w:hAnsi="Bookman Old Style" w:eastAsia="Bookman Old Style" w:ascii="Bookman Old Style"/>
          <w:spacing w:val="5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Melakukan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jual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be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l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i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atas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objek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tanah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tersebut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dengan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ta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t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cara/prosedur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dan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dokumen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yang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sah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sebagaimana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telah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ditentukan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peraturan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perundan</w:t>
      </w:r>
      <w:r>
        <w:rPr>
          <w:rFonts w:cs="Bookman Old Style" w:hAnsi="Bookman Old Style" w:eastAsia="Bookman Old Style" w:ascii="Bookman Old Style"/>
          <w:spacing w:val="1"/>
          <w:w w:val="100"/>
          <w:sz w:val="24"/>
          <w:szCs w:val="24"/>
        </w:rPr>
        <w:t>g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-undangan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yaitu: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</w:r>
    </w:p>
    <w:p>
      <w:pPr>
        <w:rPr>
          <w:rFonts w:cs="Bookman Old Style" w:hAnsi="Bookman Old Style" w:eastAsia="Bookman Old Style" w:ascii="Bookman Old Style"/>
          <w:sz w:val="24"/>
          <w:szCs w:val="24"/>
        </w:rPr>
        <w:jc w:val="left"/>
        <w:spacing w:before="6"/>
        <w:ind w:left="1513"/>
      </w:pP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-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  </w:t>
      </w:r>
      <w:r>
        <w:rPr>
          <w:rFonts w:cs="Bookman Old Style" w:hAnsi="Bookman Old Style" w:eastAsia="Bookman Old Style" w:ascii="Bookman Old Style"/>
          <w:spacing w:val="47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Pembelian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tanah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mel</w:t>
      </w:r>
      <w:r>
        <w:rPr>
          <w:rFonts w:cs="Bookman Old Style" w:hAnsi="Bookman Old Style" w:eastAsia="Bookman Old Style" w:ascii="Bookman Old Style"/>
          <w:spacing w:val="1"/>
          <w:w w:val="100"/>
          <w:sz w:val="24"/>
          <w:szCs w:val="24"/>
        </w:rPr>
        <w:t>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lui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pelelangan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umum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atau: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</w:r>
    </w:p>
    <w:p>
      <w:pPr>
        <w:rPr>
          <w:sz w:val="14"/>
          <w:szCs w:val="14"/>
        </w:rPr>
        <w:jc w:val="left"/>
        <w:spacing w:before="3" w:lineRule="exact" w:line="140"/>
      </w:pPr>
      <w:r>
        <w:rPr>
          <w:sz w:val="14"/>
          <w:szCs w:val="14"/>
        </w:rPr>
      </w:r>
    </w:p>
    <w:p>
      <w:pPr>
        <w:rPr>
          <w:rFonts w:cs="Bookman Old Style" w:hAnsi="Bookman Old Style" w:eastAsia="Bookman Old Style" w:ascii="Bookman Old Style"/>
          <w:sz w:val="24"/>
          <w:szCs w:val="24"/>
        </w:rPr>
        <w:jc w:val="left"/>
        <w:ind w:left="1513"/>
      </w:pP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-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  </w:t>
      </w:r>
      <w:r>
        <w:rPr>
          <w:rFonts w:cs="Bookman Old Style" w:hAnsi="Bookman Old Style" w:eastAsia="Bookman Old Style" w:ascii="Bookman Old Style"/>
          <w:spacing w:val="47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Pembelian</w:t>
      </w:r>
      <w:r>
        <w:rPr>
          <w:rFonts w:cs="Bookman Old Style" w:hAnsi="Bookman Old Style" w:eastAsia="Bookman Old Style" w:ascii="Bookman Old Style"/>
          <w:spacing w:val="1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tanah</w:t>
      </w:r>
      <w:r>
        <w:rPr>
          <w:rFonts w:cs="Bookman Old Style" w:hAnsi="Bookman Old Style" w:eastAsia="Bookman Old Style" w:ascii="Bookman Old Style"/>
          <w:spacing w:val="1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dihadapan</w:t>
      </w:r>
      <w:r>
        <w:rPr>
          <w:rFonts w:cs="Bookman Old Style" w:hAnsi="Bookman Old Style" w:eastAsia="Bookman Old Style" w:ascii="Bookman Old Style"/>
          <w:spacing w:val="9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P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ejabat</w:t>
      </w:r>
      <w:r>
        <w:rPr>
          <w:rFonts w:cs="Bookman Old Style" w:hAnsi="Bookman Old Style" w:eastAsia="Bookman Old Style" w:ascii="Bookman Old Style"/>
          <w:spacing w:val="1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Pembuat</w:t>
      </w:r>
      <w:r>
        <w:rPr>
          <w:rFonts w:cs="Bookman Old Style" w:hAnsi="Bookman Old Style" w:eastAsia="Bookman Old Style" w:ascii="Bookman Old Style"/>
          <w:spacing w:val="1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Akta</w:t>
      </w:r>
      <w:r>
        <w:rPr>
          <w:rFonts w:cs="Bookman Old Style" w:hAnsi="Bookman Old Style" w:eastAsia="Bookman Old Style" w:ascii="Bookman Old Style"/>
          <w:spacing w:val="1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-2"/>
          <w:w w:val="100"/>
          <w:sz w:val="24"/>
          <w:szCs w:val="24"/>
        </w:rPr>
        <w:t>T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anah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</w:r>
    </w:p>
    <w:p>
      <w:pPr>
        <w:rPr>
          <w:sz w:val="14"/>
          <w:szCs w:val="14"/>
        </w:rPr>
        <w:jc w:val="left"/>
        <w:spacing w:before="1" w:lineRule="exact" w:line="140"/>
      </w:pPr>
      <w:r>
        <w:rPr>
          <w:sz w:val="14"/>
          <w:szCs w:val="14"/>
        </w:rPr>
      </w:r>
    </w:p>
    <w:p>
      <w:pPr>
        <w:rPr>
          <w:rFonts w:cs="Bookman Old Style" w:hAnsi="Bookman Old Style" w:eastAsia="Bookman Old Style" w:ascii="Bookman Old Style"/>
          <w:sz w:val="24"/>
          <w:szCs w:val="24"/>
        </w:rPr>
        <w:jc w:val="left"/>
        <w:ind w:left="1962"/>
      </w:pP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(sesuai</w:t>
      </w:r>
      <w:r>
        <w:rPr>
          <w:rFonts w:cs="Bookman Old Style" w:hAnsi="Bookman Old Style" w:eastAsia="Bookman Old Style" w:ascii="Bookman Old Style"/>
          <w:spacing w:val="6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dengan</w:t>
      </w:r>
      <w:r>
        <w:rPr>
          <w:rFonts w:cs="Bookman Old Style" w:hAnsi="Bookman Old Style" w:eastAsia="Bookman Old Style" w:ascii="Bookman Old Style"/>
          <w:spacing w:val="6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ket</w:t>
      </w:r>
      <w:r>
        <w:rPr>
          <w:rFonts w:cs="Bookman Old Style" w:hAnsi="Bookman Old Style" w:eastAsia="Bookman Old Style" w:ascii="Bookman Old Style"/>
          <w:spacing w:val="-2"/>
          <w:w w:val="100"/>
          <w:sz w:val="24"/>
          <w:szCs w:val="24"/>
        </w:rPr>
        <w:t>e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ntuan</w:t>
      </w:r>
      <w:r>
        <w:rPr>
          <w:rFonts w:cs="Bookman Old Style" w:hAnsi="Bookman Old Style" w:eastAsia="Bookman Old Style" w:ascii="Bookman Old Style"/>
          <w:spacing w:val="6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P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eraturan</w:t>
      </w:r>
      <w:r>
        <w:rPr>
          <w:rFonts w:cs="Bookman Old Style" w:hAnsi="Bookman Old Style" w:eastAsia="Bookman Old Style" w:ascii="Bookman Old Style"/>
          <w:spacing w:val="6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</w:t>
      </w:r>
      <w:r>
        <w:rPr>
          <w:rFonts w:cs="Bookman Old Style" w:hAnsi="Bookman Old Style" w:eastAsia="Bookman Old Style" w:ascii="Bookman Old Style"/>
          <w:spacing w:val="-2"/>
          <w:w w:val="100"/>
          <w:sz w:val="24"/>
          <w:szCs w:val="24"/>
        </w:rPr>
        <w:t>e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merintah</w:t>
      </w:r>
      <w:r>
        <w:rPr>
          <w:rFonts w:cs="Bookman Old Style" w:hAnsi="Bookman Old Style" w:eastAsia="Bookman Old Style" w:ascii="Bookman Old Style"/>
          <w:spacing w:val="62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Nomor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</w:r>
    </w:p>
    <w:p>
      <w:pPr>
        <w:rPr>
          <w:sz w:val="14"/>
          <w:szCs w:val="14"/>
        </w:rPr>
        <w:jc w:val="left"/>
        <w:spacing w:before="1" w:lineRule="exact" w:line="140"/>
      </w:pPr>
      <w:r>
        <w:rPr>
          <w:sz w:val="14"/>
          <w:szCs w:val="14"/>
        </w:rPr>
      </w:r>
    </w:p>
    <w:p>
      <w:pPr>
        <w:rPr>
          <w:rFonts w:cs="Bookman Old Style" w:hAnsi="Bookman Old Style" w:eastAsia="Bookman Old Style" w:ascii="Bookman Old Style"/>
          <w:sz w:val="24"/>
          <w:szCs w:val="24"/>
        </w:rPr>
        <w:jc w:val="left"/>
        <w:ind w:left="1962"/>
      </w:pP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24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tahun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1997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atau;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</w:r>
    </w:p>
    <w:p>
      <w:pPr>
        <w:rPr>
          <w:sz w:val="14"/>
          <w:szCs w:val="14"/>
        </w:rPr>
        <w:jc w:val="left"/>
        <w:spacing w:before="1" w:lineRule="exact" w:line="140"/>
      </w:pPr>
      <w:r>
        <w:rPr>
          <w:sz w:val="14"/>
          <w:szCs w:val="14"/>
        </w:rPr>
      </w:r>
    </w:p>
    <w:p>
      <w:pPr>
        <w:rPr>
          <w:rFonts w:cs="Bookman Old Style" w:hAnsi="Bookman Old Style" w:eastAsia="Bookman Old Style" w:ascii="Bookman Old Style"/>
          <w:sz w:val="24"/>
          <w:szCs w:val="24"/>
        </w:rPr>
        <w:tabs>
          <w:tab w:pos="1960" w:val="left"/>
        </w:tabs>
        <w:jc w:val="both"/>
        <w:spacing w:lineRule="auto" w:line="359"/>
        <w:ind w:left="1962" w:right="78" w:hanging="449"/>
      </w:pP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-</w:t>
        <w:tab/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Pembelian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41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terhadap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41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tanah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41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milik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42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adat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41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/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41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yang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41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belum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terdaftar</w:t>
      </w:r>
      <w:r>
        <w:rPr>
          <w:rFonts w:cs="Bookman Old Style" w:hAnsi="Bookman Old Style" w:eastAsia="Bookman Old Style" w:ascii="Bookman Old Style"/>
          <w:spacing w:val="1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yang</w:t>
      </w:r>
      <w:r>
        <w:rPr>
          <w:rFonts w:cs="Bookman Old Style" w:hAnsi="Bookman Old Style" w:eastAsia="Bookman Old Style" w:ascii="Bookman Old Style"/>
          <w:spacing w:val="1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dilaksanakan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menurut</w:t>
      </w:r>
      <w:r>
        <w:rPr>
          <w:rFonts w:cs="Bookman Old Style" w:hAnsi="Bookman Old Style" w:eastAsia="Bookman Old Style" w:ascii="Bookman Old Style"/>
          <w:spacing w:val="1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ketentuan</w:t>
      </w:r>
      <w:r>
        <w:rPr>
          <w:rFonts w:cs="Bookman Old Style" w:hAnsi="Bookman Old Style" w:eastAsia="Bookman Old Style" w:ascii="Bookman Old Style"/>
          <w:spacing w:val="1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hukum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adat</w:t>
      </w:r>
      <w:r>
        <w:rPr>
          <w:rFonts w:cs="Bookman Old Style" w:hAnsi="Bookman Old Style" w:eastAsia="Bookman Old Style" w:ascii="Bookman Old Style"/>
          <w:spacing w:val="1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yaitu: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</w:r>
    </w:p>
    <w:p>
      <w:pPr>
        <w:rPr>
          <w:rFonts w:cs="Bookman Old Style" w:hAnsi="Bookman Old Style" w:eastAsia="Bookman Old Style" w:ascii="Bookman Old Style"/>
          <w:sz w:val="24"/>
          <w:szCs w:val="24"/>
        </w:rPr>
        <w:jc w:val="left"/>
        <w:spacing w:before="6"/>
        <w:ind w:left="2054"/>
      </w:pP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-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 </w:t>
      </w:r>
      <w:r>
        <w:rPr>
          <w:rFonts w:cs="Bookman Old Style" w:hAnsi="Bookman Old Style" w:eastAsia="Bookman Old Style" w:ascii="Bookman Old Style"/>
          <w:spacing w:val="34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dilakukan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15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secara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15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tunai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15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dan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15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terang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15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(di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15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hadapan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14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/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</w:r>
    </w:p>
    <w:p>
      <w:pPr>
        <w:rPr>
          <w:sz w:val="14"/>
          <w:szCs w:val="14"/>
        </w:rPr>
        <w:jc w:val="left"/>
        <w:spacing w:before="1" w:lineRule="exact" w:line="140"/>
      </w:pPr>
      <w:r>
        <w:rPr>
          <w:sz w:val="14"/>
          <w:szCs w:val="14"/>
        </w:rPr>
      </w:r>
    </w:p>
    <w:p>
      <w:pPr>
        <w:rPr>
          <w:rFonts w:cs="Bookman Old Style" w:hAnsi="Bookman Old Style" w:eastAsia="Bookman Old Style" w:ascii="Bookman Old Style"/>
          <w:sz w:val="24"/>
          <w:szCs w:val="24"/>
        </w:rPr>
        <w:jc w:val="left"/>
        <w:ind w:left="2414"/>
      </w:pP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diketahui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Kepala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Desa/Lurah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setempat).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</w:r>
    </w:p>
    <w:p>
      <w:pPr>
        <w:rPr>
          <w:sz w:val="14"/>
          <w:szCs w:val="14"/>
        </w:rPr>
        <w:jc w:val="left"/>
        <w:spacing w:before="1" w:lineRule="exact" w:line="140"/>
      </w:pPr>
      <w:r>
        <w:rPr>
          <w:sz w:val="14"/>
          <w:szCs w:val="14"/>
        </w:rPr>
      </w:r>
    </w:p>
    <w:p>
      <w:pPr>
        <w:rPr>
          <w:rFonts w:cs="Bookman Old Style" w:hAnsi="Bookman Old Style" w:eastAsia="Bookman Old Style" w:ascii="Bookman Old Style"/>
          <w:sz w:val="24"/>
          <w:szCs w:val="24"/>
        </w:rPr>
        <w:tabs>
          <w:tab w:pos="2400" w:val="left"/>
        </w:tabs>
        <w:jc w:val="both"/>
        <w:spacing w:lineRule="auto" w:line="359"/>
        <w:ind w:left="2414" w:right="75" w:hanging="360"/>
      </w:pP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-</w:t>
        <w:tab/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didahului</w:t>
      </w:r>
      <w:r>
        <w:rPr>
          <w:rFonts w:cs="Bookman Old Style" w:hAnsi="Bookman Old Style" w:eastAsia="Bookman Old Style" w:ascii="Bookman Old Style"/>
          <w:spacing w:val="63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dengan</w:t>
      </w:r>
      <w:r>
        <w:rPr>
          <w:rFonts w:cs="Bookman Old Style" w:hAnsi="Bookman Old Style" w:eastAsia="Bookman Old Style" w:ascii="Bookman Old Style"/>
          <w:spacing w:val="63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p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enelitian</w:t>
      </w:r>
      <w:r>
        <w:rPr>
          <w:rFonts w:cs="Bookman Old Style" w:hAnsi="Bookman Old Style" w:eastAsia="Bookman Old Style" w:ascii="Bookman Old Style"/>
          <w:spacing w:val="63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mengenai</w:t>
      </w:r>
      <w:r>
        <w:rPr>
          <w:rFonts w:cs="Bookman Old Style" w:hAnsi="Bookman Old Style" w:eastAsia="Bookman Old Style" w:ascii="Bookman Old Style"/>
          <w:spacing w:val="65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status</w:t>
      </w:r>
      <w:r>
        <w:rPr>
          <w:rFonts w:cs="Bookman Old Style" w:hAnsi="Bookman Old Style" w:eastAsia="Bookman Old Style" w:ascii="Bookman Old Style"/>
          <w:spacing w:val="63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tanah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objek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jual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beli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dan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berdasarkan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pene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l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itian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tersebut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menunjukkan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bahwa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1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tanah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1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objek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1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j</w:t>
      </w:r>
      <w:r>
        <w:rPr>
          <w:rFonts w:cs="Bookman Old Style" w:hAnsi="Bookman Old Style" w:eastAsia="Bookman Old Style" w:ascii="Bookman Old Style"/>
          <w:spacing w:val="-2"/>
          <w:w w:val="100"/>
          <w:sz w:val="24"/>
          <w:szCs w:val="24"/>
        </w:rPr>
        <w:t>u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al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1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beli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1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adal</w:t>
      </w:r>
      <w:r>
        <w:rPr>
          <w:rFonts w:cs="Bookman Old Style" w:hAnsi="Bookman Old Style" w:eastAsia="Bookman Old Style" w:ascii="Bookman Old Style"/>
          <w:spacing w:val="-2"/>
          <w:w w:val="100"/>
          <w:sz w:val="24"/>
          <w:szCs w:val="24"/>
        </w:rPr>
        <w:t>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h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milik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penjual.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</w:r>
    </w:p>
    <w:p>
      <w:pPr>
        <w:rPr>
          <w:rFonts w:cs="Bookman Old Style" w:hAnsi="Bookman Old Style" w:eastAsia="Bookman Old Style" w:ascii="Bookman Old Style"/>
          <w:sz w:val="24"/>
          <w:szCs w:val="24"/>
        </w:rPr>
        <w:jc w:val="left"/>
        <w:spacing w:before="6"/>
        <w:ind w:left="1513"/>
      </w:pP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-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  </w:t>
      </w:r>
      <w:r>
        <w:rPr>
          <w:rFonts w:cs="Bookman Old Style" w:hAnsi="Bookman Old Style" w:eastAsia="Bookman Old Style" w:ascii="Bookman Old Style"/>
          <w:spacing w:val="47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Pembelian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dilakukan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dengan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harga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yang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layak.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</w:r>
    </w:p>
    <w:p>
      <w:pPr>
        <w:rPr>
          <w:sz w:val="14"/>
          <w:szCs w:val="14"/>
        </w:rPr>
        <w:jc w:val="left"/>
        <w:spacing w:before="1" w:lineRule="exact" w:line="140"/>
      </w:pPr>
      <w:r>
        <w:rPr>
          <w:sz w:val="14"/>
          <w:szCs w:val="14"/>
        </w:rPr>
      </w:r>
    </w:p>
    <w:p>
      <w:pPr>
        <w:rPr>
          <w:rFonts w:cs="Bookman Old Style" w:hAnsi="Bookman Old Style" w:eastAsia="Bookman Old Style" w:ascii="Bookman Old Style"/>
          <w:sz w:val="24"/>
          <w:szCs w:val="24"/>
        </w:rPr>
        <w:jc w:val="both"/>
        <w:spacing w:lineRule="auto" w:line="361"/>
        <w:ind w:left="1422" w:right="78" w:hanging="360"/>
        <w:sectPr>
          <w:pgMar w:header="2150" w:footer="0" w:top="2380" w:bottom="280" w:left="1720" w:right="1580"/>
          <w:pgSz w:w="12260" w:h="20180"/>
        </w:sectPr>
      </w:pP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b.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Melakukan</w:t>
      </w:r>
      <w:r>
        <w:rPr>
          <w:rFonts w:cs="Bookman Old Style" w:hAnsi="Bookman Old Style" w:eastAsia="Bookman Old Style" w:ascii="Bookman Old Style"/>
          <w:spacing w:val="12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kehat</w:t>
      </w:r>
      <w:r>
        <w:rPr>
          <w:rFonts w:cs="Bookman Old Style" w:hAnsi="Bookman Old Style" w:eastAsia="Bookman Old Style" w:ascii="Bookman Old Style"/>
          <w:spacing w:val="1"/>
          <w:w w:val="100"/>
          <w:sz w:val="24"/>
          <w:szCs w:val="24"/>
        </w:rPr>
        <w:t>i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-hatian</w:t>
      </w:r>
      <w:r>
        <w:rPr>
          <w:rFonts w:cs="Bookman Old Style" w:hAnsi="Bookman Old Style" w:eastAsia="Bookman Old Style" w:ascii="Bookman Old Style"/>
          <w:spacing w:val="12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dengan</w:t>
      </w:r>
      <w:r>
        <w:rPr>
          <w:rFonts w:cs="Bookman Old Style" w:hAnsi="Bookman Old Style" w:eastAsia="Bookman Old Style" w:ascii="Bookman Old Style"/>
          <w:spacing w:val="12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meneliti</w:t>
      </w:r>
      <w:r>
        <w:rPr>
          <w:rFonts w:cs="Bookman Old Style" w:hAnsi="Bookman Old Style" w:eastAsia="Bookman Old Style" w:ascii="Bookman Old Style"/>
          <w:spacing w:val="12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ha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l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-hal</w:t>
      </w:r>
      <w:r>
        <w:rPr>
          <w:rFonts w:cs="Bookman Old Style" w:hAnsi="Bookman Old Style" w:eastAsia="Bookman Old Style" w:ascii="Bookman Old Style"/>
          <w:spacing w:val="12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berkaitan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dengan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objek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tanah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yang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diperjanjikan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antara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lain: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before="18" w:lineRule="exact" w:line="200"/>
      </w:pPr>
      <w:r>
        <w:rPr>
          <w:sz w:val="20"/>
          <w:szCs w:val="20"/>
        </w:rPr>
      </w:r>
    </w:p>
    <w:p>
      <w:pPr>
        <w:rPr>
          <w:rFonts w:cs="Bookman Old Style" w:hAnsi="Bookman Old Style" w:eastAsia="Bookman Old Style" w:ascii="Bookman Old Style"/>
          <w:sz w:val="24"/>
          <w:szCs w:val="24"/>
        </w:rPr>
        <w:tabs>
          <w:tab w:pos="1960" w:val="left"/>
        </w:tabs>
        <w:jc w:val="both"/>
        <w:spacing w:before="26" w:lineRule="auto" w:line="359"/>
        <w:ind w:left="1962" w:right="75" w:hanging="449"/>
      </w:pP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-</w:t>
        <w:tab/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Penjual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19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adalah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19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orang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19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yang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19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berhak/memiliki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19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hak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19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atas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tanah</w:t>
      </w:r>
      <w:r>
        <w:rPr>
          <w:rFonts w:cs="Bookman Old Style" w:hAnsi="Bookman Old Style" w:eastAsia="Bookman Old Style" w:ascii="Bookman Old Style"/>
          <w:spacing w:val="3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yang</w:t>
      </w:r>
      <w:r>
        <w:rPr>
          <w:rFonts w:cs="Bookman Old Style" w:hAnsi="Bookman Old Style" w:eastAsia="Bookman Old Style" w:ascii="Bookman Old Style"/>
          <w:spacing w:val="3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menjadi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objek</w:t>
      </w:r>
      <w:r>
        <w:rPr>
          <w:rFonts w:cs="Bookman Old Style" w:hAnsi="Bookman Old Style" w:eastAsia="Bookman Old Style" w:ascii="Bookman Old Style"/>
          <w:spacing w:val="3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jual</w:t>
      </w:r>
      <w:r>
        <w:rPr>
          <w:rFonts w:cs="Bookman Old Style" w:hAnsi="Bookman Old Style" w:eastAsia="Bookman Old Style" w:ascii="Bookman Old Style"/>
          <w:spacing w:val="3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beli,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se</w:t>
      </w:r>
      <w:r>
        <w:rPr>
          <w:rFonts w:cs="Bookman Old Style" w:hAnsi="Bookman Old Style" w:eastAsia="Bookman Old Style" w:ascii="Bookman Old Style"/>
          <w:spacing w:val="-2"/>
          <w:w w:val="100"/>
          <w:sz w:val="24"/>
          <w:szCs w:val="24"/>
        </w:rPr>
        <w:t>s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uai</w:t>
      </w:r>
      <w:r>
        <w:rPr>
          <w:rFonts w:cs="Bookman Old Style" w:hAnsi="Bookman Old Style" w:eastAsia="Bookman Old Style" w:ascii="Bookman Old Style"/>
          <w:spacing w:val="3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deng</w:t>
      </w:r>
      <w:r>
        <w:rPr>
          <w:rFonts w:cs="Bookman Old Style" w:hAnsi="Bookman Old Style" w:eastAsia="Bookman Old Style" w:ascii="Bookman Old Style"/>
          <w:spacing w:val="3"/>
          <w:w w:val="100"/>
          <w:sz w:val="24"/>
          <w:szCs w:val="24"/>
        </w:rPr>
        <w:t>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n</w:t>
      </w:r>
      <w:r>
        <w:rPr>
          <w:rFonts w:cs="Bookman Old Style" w:hAnsi="Bookman Old Style" w:eastAsia="Bookman Old Style" w:ascii="Bookman Old Style"/>
          <w:spacing w:val="3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bukti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kepemilikannya,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atau;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</w:r>
    </w:p>
    <w:p>
      <w:pPr>
        <w:rPr>
          <w:rFonts w:cs="Bookman Old Style" w:hAnsi="Bookman Old Style" w:eastAsia="Bookman Old Style" w:ascii="Bookman Old Style"/>
          <w:sz w:val="24"/>
          <w:szCs w:val="24"/>
        </w:rPr>
        <w:tabs>
          <w:tab w:pos="1960" w:val="left"/>
        </w:tabs>
        <w:jc w:val="both"/>
        <w:spacing w:before="6" w:lineRule="auto" w:line="361"/>
        <w:ind w:left="1962" w:right="80" w:hanging="449"/>
      </w:pP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-</w:t>
        <w:tab/>
      </w:r>
      <w:r>
        <w:rPr>
          <w:rFonts w:cs="Bookman Old Style" w:hAnsi="Bookman Old Style" w:eastAsia="Bookman Old Style" w:ascii="Bookman Old Style"/>
          <w:spacing w:val="-2"/>
          <w:w w:val="100"/>
          <w:sz w:val="24"/>
          <w:szCs w:val="24"/>
        </w:rPr>
        <w:t>T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anah/objek</w:t>
      </w:r>
      <w:r>
        <w:rPr>
          <w:rFonts w:cs="Bookman Old Style" w:hAnsi="Bookman Old Style" w:eastAsia="Bookman Old Style" w:ascii="Bookman Old Style"/>
          <w:spacing w:val="38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yang</w:t>
      </w:r>
      <w:r>
        <w:rPr>
          <w:rFonts w:cs="Bookman Old Style" w:hAnsi="Bookman Old Style" w:eastAsia="Bookman Old Style" w:ascii="Bookman Old Style"/>
          <w:spacing w:val="39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d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iperjualbelikan</w:t>
      </w:r>
      <w:r>
        <w:rPr>
          <w:rFonts w:cs="Bookman Old Style" w:hAnsi="Bookman Old Style" w:eastAsia="Bookman Old Style" w:ascii="Bookman Old Style"/>
          <w:spacing w:val="39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tersebut</w:t>
      </w:r>
      <w:r>
        <w:rPr>
          <w:rFonts w:cs="Bookman Old Style" w:hAnsi="Bookman Old Style" w:eastAsia="Bookman Old Style" w:ascii="Bookman Old Style"/>
          <w:spacing w:val="39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tidak</w:t>
      </w:r>
      <w:r>
        <w:rPr>
          <w:rFonts w:cs="Bookman Old Style" w:hAnsi="Bookman Old Style" w:eastAsia="Bookman Old Style" w:ascii="Bookman Old Style"/>
          <w:spacing w:val="39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dalam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status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disita,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atau;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</w:r>
    </w:p>
    <w:p>
      <w:pPr>
        <w:rPr>
          <w:rFonts w:cs="Bookman Old Style" w:hAnsi="Bookman Old Style" w:eastAsia="Bookman Old Style" w:ascii="Bookman Old Style"/>
          <w:sz w:val="24"/>
          <w:szCs w:val="24"/>
        </w:rPr>
        <w:tabs>
          <w:tab w:pos="1960" w:val="left"/>
        </w:tabs>
        <w:jc w:val="both"/>
        <w:spacing w:before="3" w:lineRule="auto" w:line="359"/>
        <w:ind w:left="1962" w:right="76" w:hanging="449"/>
      </w:pP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-</w:t>
        <w:tab/>
      </w:r>
      <w:r>
        <w:rPr>
          <w:rFonts w:cs="Bookman Old Style" w:hAnsi="Bookman Old Style" w:eastAsia="Bookman Old Style" w:ascii="Bookman Old Style"/>
          <w:spacing w:val="-2"/>
          <w:w w:val="100"/>
          <w:sz w:val="24"/>
          <w:szCs w:val="24"/>
        </w:rPr>
        <w:t>T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anah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7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objek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7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yang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1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diperjualbelikan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7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tidak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7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dalam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7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status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jaminan/hak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tanggungan,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atau;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</w:r>
    </w:p>
    <w:p>
      <w:pPr>
        <w:rPr>
          <w:rFonts w:cs="Bookman Old Style" w:hAnsi="Bookman Old Style" w:eastAsia="Bookman Old Style" w:ascii="Bookman Old Style"/>
          <w:sz w:val="24"/>
          <w:szCs w:val="24"/>
        </w:rPr>
        <w:tabs>
          <w:tab w:pos="1960" w:val="left"/>
        </w:tabs>
        <w:jc w:val="both"/>
        <w:spacing w:before="6" w:lineRule="auto" w:line="360"/>
        <w:ind w:left="1962" w:right="78" w:hanging="449"/>
      </w:pP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-</w:t>
        <w:tab/>
      </w:r>
      <w:r>
        <w:rPr>
          <w:rFonts w:cs="Bookman Old Style" w:hAnsi="Bookman Old Style" w:eastAsia="Bookman Old Style" w:ascii="Bookman Old Style"/>
          <w:spacing w:val="-2"/>
          <w:w w:val="100"/>
          <w:sz w:val="24"/>
          <w:szCs w:val="24"/>
        </w:rPr>
        <w:t>T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erhadap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41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tanah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41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y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ang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41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bersertifikat,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42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telah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41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memperoleh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keterangan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dari</w:t>
      </w:r>
      <w:r>
        <w:rPr>
          <w:rFonts w:cs="Bookman Old Style" w:hAnsi="Bookman Old Style" w:eastAsia="Bookman Old Style" w:ascii="Bookman Old Style"/>
          <w:spacing w:val="1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BPN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dan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riwayat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hubungan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hukum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antara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tanah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tersebut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dengan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pemegang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sertifikat.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</w:r>
    </w:p>
    <w:p>
      <w:pPr>
        <w:rPr>
          <w:rFonts w:cs="Bookman Old Style" w:hAnsi="Bookman Old Style" w:eastAsia="Bookman Old Style" w:ascii="Bookman Old Style"/>
          <w:sz w:val="24"/>
          <w:szCs w:val="24"/>
        </w:rPr>
        <w:tabs>
          <w:tab w:pos="1060" w:val="left"/>
        </w:tabs>
        <w:jc w:val="both"/>
        <w:spacing w:before="5" w:lineRule="auto" w:line="360"/>
        <w:ind w:left="1062" w:right="75" w:hanging="540"/>
      </w:pP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5.</w:t>
        <w:tab/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Ketentuan</w:t>
      </w:r>
      <w:r>
        <w:rPr>
          <w:rFonts w:cs="Bookman Old Style" w:hAnsi="Bookman Old Style" w:eastAsia="Bookman Old Style" w:ascii="Bookman Old Style"/>
          <w:spacing w:val="7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terhadap</w:t>
      </w:r>
      <w:r>
        <w:rPr>
          <w:rFonts w:cs="Bookman Old Style" w:hAnsi="Bookman Old Style" w:eastAsia="Bookman Old Style" w:ascii="Bookman Old Style"/>
          <w:spacing w:val="7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angka</w:t>
      </w:r>
      <w:r>
        <w:rPr>
          <w:rFonts w:cs="Bookman Old Style" w:hAnsi="Bookman Old Style" w:eastAsia="Bookman Old Style" w:ascii="Bookman Old Style"/>
          <w:spacing w:val="7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2</w:t>
      </w:r>
      <w:r>
        <w:rPr>
          <w:rFonts w:cs="Bookman Old Style" w:hAnsi="Bookman Old Style" w:eastAsia="Bookman Old Style" w:ascii="Bookman Old Style"/>
          <w:spacing w:val="7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S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urat</w:t>
      </w:r>
      <w:r>
        <w:rPr>
          <w:rFonts w:cs="Bookman Old Style" w:hAnsi="Bookman Old Style" w:eastAsia="Bookman Old Style" w:ascii="Bookman Old Style"/>
          <w:spacing w:val="7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E</w:t>
      </w:r>
      <w:r>
        <w:rPr>
          <w:rFonts w:cs="Bookman Old Style" w:hAnsi="Bookman Old Style" w:eastAsia="Bookman Old Style" w:ascii="Bookman Old Style"/>
          <w:spacing w:val="-2"/>
          <w:w w:val="100"/>
          <w:sz w:val="24"/>
          <w:szCs w:val="24"/>
        </w:rPr>
        <w:t>d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aran</w:t>
      </w:r>
      <w:r>
        <w:rPr>
          <w:rFonts w:cs="Bookman Old Style" w:hAnsi="Bookman Old Style" w:eastAsia="Bookman Old Style" w:ascii="Bookman Old Style"/>
          <w:spacing w:val="7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Mahkamah</w:t>
      </w:r>
      <w:r>
        <w:rPr>
          <w:rFonts w:cs="Bookman Old Style" w:hAnsi="Bookman Old Style" w:eastAsia="Bookman Old Style" w:ascii="Bookman Old Style"/>
          <w:spacing w:val="7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Agung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Nomor</w:t>
      </w:r>
      <w:r>
        <w:rPr>
          <w:rFonts w:cs="Bookman Old Style" w:hAnsi="Bookman Old Style" w:eastAsia="Bookman Old Style" w:ascii="Bookman Old Style"/>
          <w:spacing w:val="5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10</w:t>
      </w:r>
      <w:r>
        <w:rPr>
          <w:rFonts w:cs="Bookman Old Style" w:hAnsi="Bookman Old Style" w:eastAsia="Bookman Old Style" w:ascii="Bookman Old Style"/>
          <w:spacing w:val="5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-2"/>
          <w:w w:val="100"/>
          <w:sz w:val="24"/>
          <w:szCs w:val="24"/>
        </w:rPr>
        <w:t>T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ahun</w:t>
      </w:r>
      <w:r>
        <w:rPr>
          <w:rFonts w:cs="Bookman Old Style" w:hAnsi="Bookman Old Style" w:eastAsia="Bookman Old Style" w:ascii="Bookman Old Style"/>
          <w:spacing w:val="5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2009</w:t>
      </w:r>
      <w:r>
        <w:rPr>
          <w:rFonts w:cs="Bookman Old Style" w:hAnsi="Bookman Old Style" w:eastAsia="Bookman Old Style" w:ascii="Bookman Old Style"/>
          <w:spacing w:val="5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tanggal</w:t>
      </w:r>
      <w:r>
        <w:rPr>
          <w:rFonts w:cs="Bookman Old Style" w:hAnsi="Bookman Old Style" w:eastAsia="Bookman Old Style" w:ascii="Bookman Old Style"/>
          <w:spacing w:val="5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12</w:t>
      </w:r>
      <w:r>
        <w:rPr>
          <w:rFonts w:cs="Bookman Old Style" w:hAnsi="Bookman Old Style" w:eastAsia="Bookman Old Style" w:ascii="Bookman Old Style"/>
          <w:spacing w:val="5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Juni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2009</w:t>
      </w:r>
      <w:r>
        <w:rPr>
          <w:rFonts w:cs="Bookman Old Style" w:hAnsi="Bookman Old Style" w:eastAsia="Bookman Old Style" w:ascii="Bookman Old Style"/>
          <w:spacing w:val="5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dilengkapi</w:t>
      </w:r>
      <w:r>
        <w:rPr>
          <w:rFonts w:cs="Bookman Old Style" w:hAnsi="Bookman Old Style" w:eastAsia="Bookman Old Style" w:ascii="Bookman Old Style"/>
          <w:spacing w:val="5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se</w:t>
      </w:r>
      <w:r>
        <w:rPr>
          <w:rFonts w:cs="Bookman Old Style" w:hAnsi="Bookman Old Style" w:eastAsia="Bookman Old Style" w:ascii="Bookman Old Style"/>
          <w:spacing w:val="-2"/>
          <w:w w:val="100"/>
          <w:sz w:val="24"/>
          <w:szCs w:val="24"/>
        </w:rPr>
        <w:t>b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agai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berikut: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“Demi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keadilan,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permohonan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peninjauan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kembali</w:t>
      </w:r>
      <w:r>
        <w:rPr>
          <w:rFonts w:cs="Bookman Old Style" w:hAnsi="Bookman Old Style" w:eastAsia="Bookman Old Style" w:ascii="Bookman Old Style"/>
          <w:spacing w:val="1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kedua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terhadap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dua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putusan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yang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berkekuatan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hukum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tetap,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yang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saling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bertentangan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satu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dengan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ya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g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lain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dan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salah</w:t>
      </w:r>
      <w:r>
        <w:rPr>
          <w:rFonts w:cs="Bookman Old Style" w:hAnsi="Bookman Old Style" w:eastAsia="Bookman Old Style" w:ascii="Bookman Old Style"/>
          <w:spacing w:val="3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satu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diantaranya</w:t>
      </w:r>
      <w:r>
        <w:rPr>
          <w:rFonts w:cs="Bookman Old Style" w:hAnsi="Bookman Old Style" w:eastAsia="Bookman Old Style" w:ascii="Bookman Old Style"/>
          <w:spacing w:val="1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adalah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putusan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peninjauan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kembal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i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,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dapat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dit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e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rima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secara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formil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wala</w:t>
      </w:r>
      <w:r>
        <w:rPr>
          <w:rFonts w:cs="Bookman Old Style" w:hAnsi="Bookman Old Style" w:eastAsia="Bookman Old Style" w:ascii="Bookman Old Style"/>
          <w:spacing w:val="-2"/>
          <w:w w:val="100"/>
          <w:sz w:val="24"/>
          <w:szCs w:val="24"/>
        </w:rPr>
        <w:t>u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pun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kedua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putus</w:t>
      </w:r>
      <w:r>
        <w:rPr>
          <w:rFonts w:cs="Bookman Old Style" w:hAnsi="Bookman Old Style" w:eastAsia="Bookman Old Style" w:ascii="Bookman Old Style"/>
          <w:spacing w:val="-3"/>
          <w:w w:val="100"/>
          <w:sz w:val="24"/>
          <w:szCs w:val="24"/>
        </w:rPr>
        <w:t>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tersebut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pada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t</w:t>
      </w:r>
      <w:r>
        <w:rPr>
          <w:rFonts w:cs="Bookman Old Style" w:hAnsi="Bookman Old Style" w:eastAsia="Bookman Old Style" w:ascii="Bookman Old Style"/>
          <w:spacing w:val="-2"/>
          <w:w w:val="100"/>
          <w:sz w:val="24"/>
          <w:szCs w:val="24"/>
        </w:rPr>
        <w:t>i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ngkat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peradilan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yang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ber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b</w:t>
      </w:r>
      <w:r>
        <w:rPr>
          <w:rFonts w:cs="Bookman Old Style" w:hAnsi="Bookman Old Style" w:eastAsia="Bookman Old Style" w:ascii="Bookman Old Style"/>
          <w:spacing w:val="1"/>
          <w:w w:val="100"/>
          <w:sz w:val="24"/>
          <w:szCs w:val="24"/>
        </w:rPr>
        <w:t>e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da,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termasuk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put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u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san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pidana,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agama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dan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tata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usaha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negara”.</w:t>
      </w:r>
    </w:p>
    <w:p>
      <w:pPr>
        <w:rPr>
          <w:rFonts w:cs="Bookman Old Style" w:hAnsi="Bookman Old Style" w:eastAsia="Bookman Old Style" w:ascii="Bookman Old Style"/>
          <w:sz w:val="24"/>
          <w:szCs w:val="24"/>
        </w:rPr>
        <w:tabs>
          <w:tab w:pos="1060" w:val="left"/>
        </w:tabs>
        <w:jc w:val="both"/>
        <w:spacing w:before="6" w:lineRule="auto" w:line="359"/>
        <w:ind w:left="1062" w:right="76" w:hanging="540"/>
      </w:pP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6.</w:t>
        <w:tab/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Proses</w:t>
      </w:r>
      <w:r>
        <w:rPr>
          <w:rFonts w:cs="Bookman Old Style" w:hAnsi="Bookman Old Style" w:eastAsia="Bookman Old Style" w:ascii="Bookman Old Style"/>
          <w:spacing w:val="12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eksekusi</w:t>
      </w:r>
      <w:r>
        <w:rPr>
          <w:rFonts w:cs="Bookman Old Style" w:hAnsi="Bookman Old Style" w:eastAsia="Bookman Old Style" w:ascii="Bookman Old Style"/>
          <w:spacing w:val="12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at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u</w:t>
      </w:r>
      <w:r>
        <w:rPr>
          <w:rFonts w:cs="Bookman Old Style" w:hAnsi="Bookman Old Style" w:eastAsia="Bookman Old Style" w:ascii="Bookman Old Style"/>
          <w:spacing w:val="12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lelang</w:t>
      </w:r>
      <w:r>
        <w:rPr>
          <w:rFonts w:cs="Bookman Old Style" w:hAnsi="Bookman Old Style" w:eastAsia="Bookman Old Style" w:ascii="Bookman Old Style"/>
          <w:spacing w:val="12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eksekusi</w:t>
      </w:r>
      <w:r>
        <w:rPr>
          <w:rFonts w:cs="Bookman Old Style" w:hAnsi="Bookman Old Style" w:eastAsia="Bookman Old Style" w:ascii="Bookman Old Style"/>
          <w:spacing w:val="12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s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e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cara</w:t>
      </w:r>
      <w:r>
        <w:rPr>
          <w:rFonts w:cs="Bookman Old Style" w:hAnsi="Bookman Old Style" w:eastAsia="Bookman Old Style" w:ascii="Bookman Old Style"/>
          <w:spacing w:val="12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hukum</w:t>
      </w:r>
      <w:r>
        <w:rPr>
          <w:rFonts w:cs="Bookman Old Style" w:hAnsi="Bookman Old Style" w:eastAsia="Bookman Old Style" w:ascii="Bookman Old Style"/>
          <w:spacing w:val="12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telah</w:t>
      </w:r>
      <w:r>
        <w:rPr>
          <w:rFonts w:cs="Bookman Old Style" w:hAnsi="Bookman Old Style" w:eastAsia="Bookman Old Style" w:ascii="Bookman Old Style"/>
          <w:spacing w:val="12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s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elesai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jika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objek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eksekusi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atau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objek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lelang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telah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diserahkan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kepada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pemohon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eksekusi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atau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pemenang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lel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ng.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Keberatan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ter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h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adap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penyerahan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t</w:t>
      </w:r>
      <w:r>
        <w:rPr>
          <w:rFonts w:cs="Bookman Old Style" w:hAnsi="Bookman Old Style" w:eastAsia="Bookman Old Style" w:ascii="Bookman Old Style"/>
          <w:spacing w:val="1"/>
          <w:w w:val="100"/>
          <w:sz w:val="24"/>
          <w:szCs w:val="24"/>
        </w:rPr>
        <w:t>e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rsebut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harus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diajukan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dalam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bentuk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g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u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gatan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bukan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perlawanan.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</w:r>
    </w:p>
    <w:p>
      <w:pPr>
        <w:rPr>
          <w:rFonts w:cs="Bookman Old Style" w:hAnsi="Bookman Old Style" w:eastAsia="Bookman Old Style" w:ascii="Bookman Old Style"/>
          <w:sz w:val="24"/>
          <w:szCs w:val="24"/>
        </w:rPr>
        <w:tabs>
          <w:tab w:pos="1060" w:val="left"/>
          <w:tab w:pos="1780" w:val="left"/>
        </w:tabs>
        <w:jc w:val="both"/>
        <w:spacing w:before="6" w:lineRule="auto" w:line="359"/>
        <w:ind w:left="1062" w:right="77" w:hanging="540"/>
      </w:pP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7.</w:t>
        <w:tab/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Peralihan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19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hak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19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atas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17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tanah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19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berdasark</w:t>
      </w:r>
      <w:r>
        <w:rPr>
          <w:rFonts w:cs="Bookman Old Style" w:hAnsi="Bookman Old Style" w:eastAsia="Bookman Old Style" w:ascii="Bookman Old Style"/>
          <w:spacing w:val="-3"/>
          <w:w w:val="100"/>
          <w:sz w:val="24"/>
          <w:szCs w:val="24"/>
        </w:rPr>
        <w:t>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19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Perjanjian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19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Peng</w:t>
      </w:r>
      <w:r>
        <w:rPr>
          <w:rFonts w:cs="Bookman Old Style" w:hAnsi="Bookman Old Style" w:eastAsia="Bookman Old Style" w:ascii="Bookman Old Style"/>
          <w:spacing w:val="-2"/>
          <w:w w:val="100"/>
          <w:sz w:val="24"/>
          <w:szCs w:val="24"/>
        </w:rPr>
        <w:t>i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katan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Jual</w:t>
        <w:tab/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Beli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63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(PPJB)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63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secara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63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hukum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63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terjadi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63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jika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63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pembeli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63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telah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membayar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lunas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h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rga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tanah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serta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tel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h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menguasai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objek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jual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beli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dan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dilakukan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dengan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itikad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baik.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</w:r>
    </w:p>
    <w:p>
      <w:pPr>
        <w:rPr>
          <w:rFonts w:cs="Bookman Old Style" w:hAnsi="Bookman Old Style" w:eastAsia="Bookman Old Style" w:ascii="Bookman Old Style"/>
          <w:sz w:val="24"/>
          <w:szCs w:val="24"/>
        </w:rPr>
        <w:tabs>
          <w:tab w:pos="1060" w:val="left"/>
          <w:tab w:pos="2060" w:val="left"/>
        </w:tabs>
        <w:jc w:val="both"/>
        <w:spacing w:before="6" w:lineRule="auto" w:line="360"/>
        <w:ind w:left="1062" w:right="75" w:hanging="540"/>
        <w:sectPr>
          <w:pgMar w:header="2150" w:footer="0" w:top="2380" w:bottom="280" w:left="1720" w:right="1580"/>
          <w:pgSz w:w="12260" w:h="20180"/>
        </w:sectPr>
      </w:pP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8.</w:t>
        <w:tab/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Pelaksanaan</w:t>
      </w:r>
      <w:r>
        <w:rPr>
          <w:rFonts w:cs="Bookman Old Style" w:hAnsi="Bookman Old Style" w:eastAsia="Bookman Old Style" w:ascii="Bookman Old Style"/>
          <w:spacing w:val="7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eksekusi</w:t>
      </w:r>
      <w:r>
        <w:rPr>
          <w:rFonts w:cs="Bookman Old Style" w:hAnsi="Bookman Old Style" w:eastAsia="Bookman Old Style" w:ascii="Bookman Old Style"/>
          <w:spacing w:val="7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hak</w:t>
      </w:r>
      <w:r>
        <w:rPr>
          <w:rFonts w:cs="Bookman Old Style" w:hAnsi="Bookman Old Style" w:eastAsia="Bookman Old Style" w:ascii="Bookman Old Style"/>
          <w:spacing w:val="7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tanggungan</w:t>
      </w:r>
      <w:r>
        <w:rPr>
          <w:rFonts w:cs="Bookman Old Style" w:hAnsi="Bookman Old Style" w:eastAsia="Bookman Old Style" w:ascii="Bookman Old Style"/>
          <w:spacing w:val="7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dan</w:t>
      </w:r>
      <w:r>
        <w:rPr>
          <w:rFonts w:cs="Bookman Old Style" w:hAnsi="Bookman Old Style" w:eastAsia="Bookman Old Style" w:ascii="Bookman Old Style"/>
          <w:spacing w:val="7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fiducia</w:t>
      </w:r>
      <w:r>
        <w:rPr>
          <w:rFonts w:cs="Bookman Old Style" w:hAnsi="Bookman Old Style" w:eastAsia="Bookman Old Style" w:ascii="Bookman Old Style"/>
          <w:spacing w:val="7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yang</w:t>
      </w:r>
      <w:r>
        <w:rPr>
          <w:rFonts w:cs="Bookman Old Style" w:hAnsi="Bookman Old Style" w:eastAsia="Bookman Old Style" w:ascii="Bookman Old Style"/>
          <w:spacing w:val="7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akadnya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berdasarkan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prinsip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syariah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merupakan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kewenangan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peradilan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agama</w:t>
        <w:tab/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sedangkan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 </w:t>
      </w:r>
      <w:r>
        <w:rPr>
          <w:rFonts w:cs="Bookman Old Style" w:hAnsi="Bookman Old Style" w:eastAsia="Bookman Old Style" w:ascii="Bookman Old Style"/>
          <w:spacing w:val="15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yang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 </w:t>
      </w:r>
      <w:r>
        <w:rPr>
          <w:rFonts w:cs="Bookman Old Style" w:hAnsi="Bookman Old Style" w:eastAsia="Bookman Old Style" w:ascii="Bookman Old Style"/>
          <w:spacing w:val="15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selainnya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 </w:t>
      </w:r>
      <w:r>
        <w:rPr>
          <w:rFonts w:cs="Bookman Old Style" w:hAnsi="Bookman Old Style" w:eastAsia="Bookman Old Style" w:ascii="Bookman Old Style"/>
          <w:spacing w:val="12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merupakan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 </w:t>
      </w:r>
      <w:r>
        <w:rPr>
          <w:rFonts w:cs="Bookman Old Style" w:hAnsi="Bookman Old Style" w:eastAsia="Bookman Old Style" w:ascii="Bookman Old Style"/>
          <w:spacing w:val="15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kewenangan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peradilan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umu</w:t>
      </w:r>
      <w:r>
        <w:rPr>
          <w:rFonts w:cs="Bookman Old Style" w:hAnsi="Bookman Old Style" w:eastAsia="Bookman Old Style" w:ascii="Bookman Old Style"/>
          <w:spacing w:val="1"/>
          <w:w w:val="100"/>
          <w:sz w:val="24"/>
          <w:szCs w:val="24"/>
        </w:rPr>
        <w:t>m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.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before="18" w:lineRule="exact" w:line="200"/>
      </w:pPr>
      <w:r>
        <w:rPr>
          <w:sz w:val="20"/>
          <w:szCs w:val="20"/>
        </w:rPr>
      </w:r>
    </w:p>
    <w:p>
      <w:pPr>
        <w:rPr>
          <w:rFonts w:cs="Bookman Old Style" w:hAnsi="Bookman Old Style" w:eastAsia="Bookman Old Style" w:ascii="Bookman Old Style"/>
          <w:sz w:val="24"/>
          <w:szCs w:val="24"/>
        </w:rPr>
        <w:jc w:val="both"/>
        <w:spacing w:before="26"/>
        <w:ind w:left="102" w:right="6131"/>
      </w:pP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PERDA</w:t>
      </w:r>
      <w:r>
        <w:rPr>
          <w:rFonts w:cs="Bookman Old Style" w:hAnsi="Bookman Old Style" w:eastAsia="Bookman Old Style" w:ascii="Bookman Old Style"/>
          <w:spacing w:val="-3"/>
          <w:w w:val="100"/>
          <w:sz w:val="24"/>
          <w:szCs w:val="24"/>
        </w:rPr>
        <w:t>T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KHUSUS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PHI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</w:r>
    </w:p>
    <w:p>
      <w:pPr>
        <w:rPr>
          <w:sz w:val="14"/>
          <w:szCs w:val="14"/>
        </w:rPr>
        <w:jc w:val="left"/>
        <w:spacing w:before="1" w:lineRule="exact" w:line="140"/>
      </w:pPr>
      <w:r>
        <w:rPr>
          <w:sz w:val="14"/>
          <w:szCs w:val="14"/>
        </w:rPr>
      </w:r>
    </w:p>
    <w:p>
      <w:pPr>
        <w:rPr>
          <w:rFonts w:cs="Bookman Old Style" w:hAnsi="Bookman Old Style" w:eastAsia="Bookman Old Style" w:ascii="Bookman Old Style"/>
          <w:sz w:val="24"/>
          <w:szCs w:val="24"/>
        </w:rPr>
        <w:jc w:val="both"/>
        <w:spacing w:lineRule="auto" w:line="360"/>
        <w:ind w:left="102" w:right="74"/>
      </w:pP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Pengadilan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Hubungan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I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ndust</w:t>
      </w:r>
      <w:r>
        <w:rPr>
          <w:rFonts w:cs="Bookman Old Style" w:hAnsi="Bookman Old Style" w:eastAsia="Bookman Old Style" w:ascii="Bookman Old Style"/>
          <w:spacing w:val="1"/>
          <w:w w:val="100"/>
          <w:sz w:val="24"/>
          <w:szCs w:val="24"/>
        </w:rPr>
        <w:t>r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ial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(PH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I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)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berwenang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memeriksa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dan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memutus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perselisihan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pemutusan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hubungan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kerja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antara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tenaga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kerja/pekerja/</w:t>
      </w:r>
      <w:r>
        <w:rPr>
          <w:rFonts w:cs="Bookman Old Style" w:hAnsi="Bookman Old Style" w:eastAsia="Bookman Old Style" w:ascii="Bookman Old Style"/>
          <w:spacing w:val="3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pegawai/staf</w:t>
      </w:r>
      <w:r>
        <w:rPr>
          <w:rFonts w:cs="Bookman Old Style" w:hAnsi="Bookman Old Style" w:eastAsia="Bookman Old Style" w:ascii="Bookman Old Style"/>
          <w:spacing w:val="3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lokal</w:t>
      </w:r>
      <w:r>
        <w:rPr>
          <w:rFonts w:cs="Bookman Old Style" w:hAnsi="Bookman Old Style" w:eastAsia="Bookman Old Style" w:ascii="Bookman Old Style"/>
          <w:spacing w:val="3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d</w:t>
      </w:r>
      <w:r>
        <w:rPr>
          <w:rFonts w:cs="Bookman Old Style" w:hAnsi="Bookman Old Style" w:eastAsia="Bookman Old Style" w:ascii="Bookman Old Style"/>
          <w:spacing w:val="-2"/>
          <w:w w:val="100"/>
          <w:sz w:val="24"/>
          <w:szCs w:val="24"/>
        </w:rPr>
        <w:t>e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ngan</w:t>
      </w:r>
      <w:r>
        <w:rPr>
          <w:rFonts w:cs="Bookman Old Style" w:hAnsi="Bookman Old Style" w:eastAsia="Bookman Old Style" w:ascii="Bookman Old Style"/>
          <w:spacing w:val="3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perwakilan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Negara</w:t>
      </w:r>
      <w:r>
        <w:rPr>
          <w:rFonts w:cs="Bookman Old Style" w:hAnsi="Bookman Old Style" w:eastAsia="Bookman Old Style" w:ascii="Bookman Old Style"/>
          <w:spacing w:val="3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asing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(Kedutaan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Besar,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Kuasa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Usaha,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dan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lai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-lain)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yang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d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di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I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ndonesia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karena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Perwakilan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Negara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asing</w:t>
      </w:r>
      <w:r>
        <w:rPr>
          <w:rFonts w:cs="Bookman Old Style" w:hAnsi="Bookman Old Style" w:eastAsia="Bookman Old Style" w:ascii="Bookman Old Style"/>
          <w:spacing w:val="1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adalah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pemberi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kerja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sebagaimana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dimaksud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Pasal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1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angka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4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Undang-Undang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  </w:t>
      </w:r>
      <w:r>
        <w:rPr>
          <w:rFonts w:cs="Bookman Old Style" w:hAnsi="Bookman Old Style" w:eastAsia="Bookman Old Style" w:ascii="Bookman Old Style"/>
          <w:spacing w:val="12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Nomor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1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13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-2"/>
          <w:w w:val="100"/>
          <w:sz w:val="24"/>
          <w:szCs w:val="24"/>
        </w:rPr>
        <w:t>T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ahun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2003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tentang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Ketenagakerjaan.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</w:r>
    </w:p>
    <w:p>
      <w:pPr>
        <w:rPr>
          <w:rFonts w:cs="Bookman Old Style" w:hAnsi="Bookman Old Style" w:eastAsia="Bookman Old Style" w:ascii="Bookman Old Style"/>
          <w:sz w:val="24"/>
          <w:szCs w:val="24"/>
        </w:rPr>
        <w:jc w:val="both"/>
        <w:spacing w:before="5" w:lineRule="auto" w:line="360"/>
        <w:ind w:left="102" w:right="262"/>
      </w:pP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Oleh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karena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itu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terhadap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perjanjian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kerja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yang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dibuat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perwakilan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Negara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asing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dengan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tenaga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kerja/pekerja/pegawai/staf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lokal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berlaku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ket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e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ntuan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Undang-Undang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Nomor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13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-2"/>
          <w:w w:val="100"/>
          <w:sz w:val="24"/>
          <w:szCs w:val="24"/>
        </w:rPr>
        <w:t>T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ahun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2003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tentang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Ketenagakerjaan.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2"/>
          <w:szCs w:val="22"/>
        </w:rPr>
        <w:jc w:val="left"/>
        <w:spacing w:before="8" w:lineRule="exact" w:line="220"/>
      </w:pPr>
      <w:r>
        <w:rPr>
          <w:sz w:val="22"/>
          <w:szCs w:val="22"/>
        </w:rPr>
      </w:r>
    </w:p>
    <w:p>
      <w:pPr>
        <w:rPr>
          <w:rFonts w:cs="Bookman Old Style" w:hAnsi="Bookman Old Style" w:eastAsia="Bookman Old Style" w:ascii="Bookman Old Style"/>
          <w:sz w:val="24"/>
          <w:szCs w:val="24"/>
        </w:rPr>
        <w:jc w:val="both"/>
        <w:ind w:left="102" w:right="7955"/>
      </w:pP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PARPOL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</w:r>
    </w:p>
    <w:p>
      <w:pPr>
        <w:rPr>
          <w:sz w:val="14"/>
          <w:szCs w:val="14"/>
        </w:rPr>
        <w:jc w:val="left"/>
        <w:spacing w:before="1" w:lineRule="exact" w:line="140"/>
      </w:pPr>
      <w:r>
        <w:rPr>
          <w:sz w:val="14"/>
          <w:szCs w:val="14"/>
        </w:rPr>
      </w:r>
    </w:p>
    <w:p>
      <w:pPr>
        <w:rPr>
          <w:rFonts w:cs="Bookman Old Style" w:hAnsi="Bookman Old Style" w:eastAsia="Bookman Old Style" w:ascii="Bookman Old Style"/>
          <w:sz w:val="24"/>
          <w:szCs w:val="24"/>
        </w:rPr>
        <w:jc w:val="both"/>
        <w:spacing w:lineRule="auto" w:line="360"/>
        <w:ind w:left="102" w:right="76"/>
      </w:pP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Perselisihan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partai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p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olitik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akibat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ketent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u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Pasal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32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ayat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(5)</w:t>
      </w:r>
      <w:r>
        <w:rPr>
          <w:rFonts w:cs="Bookman Old Style" w:hAnsi="Bookman Old Style" w:eastAsia="Bookman Old Style" w:ascii="Bookman Old Style"/>
          <w:spacing w:val="4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dan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Pasal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33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ayat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(1)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Undang</w:t>
      </w:r>
      <w:r>
        <w:rPr>
          <w:rFonts w:cs="Bookman Old Style" w:hAnsi="Bookman Old Style" w:eastAsia="Bookman Old Style" w:ascii="Bookman Old Style"/>
          <w:spacing w:val="1"/>
          <w:w w:val="100"/>
          <w:sz w:val="24"/>
          <w:szCs w:val="24"/>
        </w:rPr>
        <w:t>-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Undang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Nomor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2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-2"/>
          <w:w w:val="100"/>
          <w:sz w:val="24"/>
          <w:szCs w:val="24"/>
        </w:rPr>
        <w:t>T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h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un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2011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tentang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Perubahan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atas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Undang-Undang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N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o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mor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2</w:t>
      </w:r>
      <w:r>
        <w:rPr>
          <w:rFonts w:cs="Bookman Old Style" w:hAnsi="Bookman Old Style" w:eastAsia="Bookman Old Style" w:ascii="Bookman Old Style"/>
          <w:spacing w:val="3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-2"/>
          <w:w w:val="100"/>
          <w:sz w:val="24"/>
          <w:szCs w:val="24"/>
        </w:rPr>
        <w:t>T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ahun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2008</w:t>
      </w:r>
      <w:r>
        <w:rPr>
          <w:rFonts w:cs="Bookman Old Style" w:hAnsi="Bookman Old Style" w:eastAsia="Bookman Old Style" w:ascii="Bookman Old Style"/>
          <w:spacing w:val="5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tentang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3"/>
          <w:w w:val="100"/>
          <w:sz w:val="24"/>
          <w:szCs w:val="24"/>
        </w:rPr>
        <w:t>P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artai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Polit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i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k,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sepenuhnya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merupakan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kewen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ngan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Mahkamah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P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artai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Politik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atau</w:t>
      </w:r>
      <w:r>
        <w:rPr>
          <w:rFonts w:cs="Bookman Old Style" w:hAnsi="Bookman Old Style" w:eastAsia="Bookman Old Style" w:ascii="Bookman Old Style"/>
          <w:spacing w:val="3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sebutan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lain.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Putusan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pengadilan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negeri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adalah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putusan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tingkat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pertama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dan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terakhir.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2"/>
          <w:szCs w:val="22"/>
        </w:rPr>
        <w:jc w:val="left"/>
        <w:spacing w:before="8" w:lineRule="exact" w:line="220"/>
      </w:pPr>
      <w:r>
        <w:rPr>
          <w:sz w:val="22"/>
          <w:szCs w:val="22"/>
        </w:rPr>
      </w:r>
    </w:p>
    <w:p>
      <w:pPr>
        <w:rPr>
          <w:rFonts w:cs="Bookman Old Style" w:hAnsi="Bookman Old Style" w:eastAsia="Bookman Old Style" w:ascii="Bookman Old Style"/>
          <w:sz w:val="24"/>
          <w:szCs w:val="24"/>
        </w:rPr>
        <w:jc w:val="both"/>
        <w:ind w:left="102" w:right="7513"/>
      </w:pP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ARB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I</w:t>
      </w:r>
      <w:r>
        <w:rPr>
          <w:rFonts w:cs="Bookman Old Style" w:hAnsi="Bookman Old Style" w:eastAsia="Bookman Old Style" w:ascii="Bookman Old Style"/>
          <w:spacing w:val="-2"/>
          <w:w w:val="100"/>
          <w:sz w:val="24"/>
          <w:szCs w:val="24"/>
        </w:rPr>
        <w:t>T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RASE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</w:r>
    </w:p>
    <w:p>
      <w:pPr>
        <w:rPr>
          <w:sz w:val="14"/>
          <w:szCs w:val="14"/>
        </w:rPr>
        <w:jc w:val="left"/>
        <w:spacing w:before="1" w:lineRule="exact" w:line="140"/>
      </w:pPr>
      <w:r>
        <w:rPr>
          <w:sz w:val="14"/>
          <w:szCs w:val="14"/>
        </w:rPr>
      </w:r>
    </w:p>
    <w:p>
      <w:pPr>
        <w:rPr>
          <w:rFonts w:cs="Bookman Old Style" w:hAnsi="Bookman Old Style" w:eastAsia="Bookman Old Style" w:ascii="Bookman Old Style"/>
          <w:sz w:val="24"/>
          <w:szCs w:val="24"/>
        </w:rPr>
        <w:jc w:val="both"/>
        <w:ind w:left="102" w:right="84"/>
      </w:pP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Sesuai</w:t>
      </w:r>
      <w:r>
        <w:rPr>
          <w:rFonts w:cs="Bookman Old Style" w:hAnsi="Bookman Old Style" w:eastAsia="Bookman Old Style" w:ascii="Bookman Old Style"/>
          <w:spacing w:val="65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dengan</w:t>
      </w:r>
      <w:r>
        <w:rPr>
          <w:rFonts w:cs="Bookman Old Style" w:hAnsi="Bookman Old Style" w:eastAsia="Bookman Old Style" w:ascii="Bookman Old Style"/>
          <w:spacing w:val="65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ketentuan</w:t>
      </w:r>
      <w:r>
        <w:rPr>
          <w:rFonts w:cs="Bookman Old Style" w:hAnsi="Bookman Old Style" w:eastAsia="Bookman Old Style" w:ascii="Bookman Old Style"/>
          <w:spacing w:val="65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Pasal</w:t>
      </w:r>
      <w:r>
        <w:rPr>
          <w:rFonts w:cs="Bookman Old Style" w:hAnsi="Bookman Old Style" w:eastAsia="Bookman Old Style" w:ascii="Bookman Old Style"/>
          <w:spacing w:val="65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72</w:t>
      </w:r>
      <w:r>
        <w:rPr>
          <w:rFonts w:cs="Bookman Old Style" w:hAnsi="Bookman Old Style" w:eastAsia="Bookman Old Style" w:ascii="Bookman Old Style"/>
          <w:spacing w:val="65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ayat</w:t>
      </w:r>
      <w:r>
        <w:rPr>
          <w:rFonts w:cs="Bookman Old Style" w:hAnsi="Bookman Old Style" w:eastAsia="Bookman Old Style" w:ascii="Bookman Old Style"/>
          <w:spacing w:val="65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(4)</w:t>
      </w:r>
      <w:r>
        <w:rPr>
          <w:rFonts w:cs="Bookman Old Style" w:hAnsi="Bookman Old Style" w:eastAsia="Bookman Old Style" w:ascii="Bookman Old Style"/>
          <w:spacing w:val="68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Undang-Undang</w:t>
      </w:r>
      <w:r>
        <w:rPr>
          <w:rFonts w:cs="Bookman Old Style" w:hAnsi="Bookman Old Style" w:eastAsia="Bookman Old Style" w:ascii="Bookman Old Style"/>
          <w:spacing w:val="65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Nomor</w:t>
      </w:r>
      <w:r>
        <w:rPr>
          <w:rFonts w:cs="Bookman Old Style" w:hAnsi="Bookman Old Style" w:eastAsia="Bookman Old Style" w:ascii="Bookman Old Style"/>
          <w:spacing w:val="66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-2"/>
          <w:w w:val="100"/>
          <w:sz w:val="24"/>
          <w:szCs w:val="24"/>
        </w:rPr>
        <w:t>30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</w:r>
    </w:p>
    <w:p>
      <w:pPr>
        <w:rPr>
          <w:sz w:val="14"/>
          <w:szCs w:val="14"/>
        </w:rPr>
        <w:jc w:val="left"/>
        <w:spacing w:before="1" w:lineRule="exact" w:line="140"/>
      </w:pPr>
      <w:r>
        <w:rPr>
          <w:sz w:val="14"/>
          <w:szCs w:val="14"/>
        </w:rPr>
      </w:r>
    </w:p>
    <w:p>
      <w:pPr>
        <w:rPr>
          <w:rFonts w:cs="Bookman Old Style" w:hAnsi="Bookman Old Style" w:eastAsia="Bookman Old Style" w:ascii="Bookman Old Style"/>
          <w:sz w:val="24"/>
          <w:szCs w:val="24"/>
        </w:rPr>
        <w:jc w:val="both"/>
        <w:spacing w:lineRule="auto" w:line="359"/>
        <w:ind w:left="102" w:right="75"/>
      </w:pPr>
      <w:r>
        <w:rPr>
          <w:rFonts w:cs="Bookman Old Style" w:hAnsi="Bookman Old Style" w:eastAsia="Bookman Old Style" w:ascii="Bookman Old Style"/>
          <w:spacing w:val="-2"/>
          <w:w w:val="100"/>
          <w:sz w:val="24"/>
          <w:szCs w:val="24"/>
        </w:rPr>
        <w:t>T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ahun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1999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tent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a</w:t>
      </w:r>
      <w:r>
        <w:rPr>
          <w:rFonts w:cs="Bookman Old Style" w:hAnsi="Bookman Old Style" w:eastAsia="Bookman Old Style" w:ascii="Bookman Old Style"/>
          <w:spacing w:val="1"/>
          <w:w w:val="100"/>
          <w:sz w:val="24"/>
          <w:szCs w:val="24"/>
        </w:rPr>
        <w:t>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g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Arbitrase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dan</w:t>
      </w:r>
      <w:r>
        <w:rPr>
          <w:rFonts w:cs="Bookman Old Style" w:hAnsi="Bookman Old Style" w:eastAsia="Bookman Old Style" w:ascii="Bookman Old Style"/>
          <w:spacing w:val="3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penjelasannya,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ter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h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adap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putusan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pengadilan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negeri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yang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menolak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permohonan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pembatalan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putusan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arbitrase</w:t>
      </w:r>
      <w:r>
        <w:rPr>
          <w:rFonts w:cs="Bookman Old Style" w:hAnsi="Bookman Old Style" w:eastAsia="Bookman Old Style" w:ascii="Bookman Old Style"/>
          <w:spacing w:val="1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tidak</w:t>
      </w:r>
      <w:r>
        <w:rPr>
          <w:rFonts w:cs="Bookman Old Style" w:hAnsi="Bookman Old Style" w:eastAsia="Bookman Old Style" w:ascii="Bookman Old Style"/>
          <w:spacing w:val="1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tersedia</w:t>
      </w:r>
      <w:r>
        <w:rPr>
          <w:rFonts w:cs="Bookman Old Style" w:hAnsi="Bookman Old Style" w:eastAsia="Bookman Old Style" w:ascii="Bookman Old Style"/>
          <w:spacing w:val="1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upaya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hukum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baik</w:t>
      </w:r>
      <w:r>
        <w:rPr>
          <w:rFonts w:cs="Bookman Old Style" w:hAnsi="Bookman Old Style" w:eastAsia="Bookman Old Style" w:ascii="Bookman Old Style"/>
          <w:spacing w:val="1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banding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maupun</w:t>
      </w:r>
      <w:r>
        <w:rPr>
          <w:rFonts w:cs="Bookman Old Style" w:hAnsi="Bookman Old Style" w:eastAsia="Bookman Old Style" w:ascii="Bookman Old Style"/>
          <w:spacing w:val="4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peninjauan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kembali.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</w:r>
    </w:p>
    <w:p>
      <w:pPr>
        <w:rPr>
          <w:rFonts w:cs="Bookman Old Style" w:hAnsi="Bookman Old Style" w:eastAsia="Bookman Old Style" w:ascii="Bookman Old Style"/>
          <w:sz w:val="24"/>
          <w:szCs w:val="24"/>
        </w:rPr>
        <w:jc w:val="both"/>
        <w:spacing w:before="6" w:lineRule="auto" w:line="359"/>
        <w:ind w:left="102" w:right="77"/>
      </w:pP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Dalam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hal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putusan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pengadilan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1"/>
          <w:w w:val="100"/>
          <w:sz w:val="24"/>
          <w:szCs w:val="24"/>
        </w:rPr>
        <w:t>p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egeri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membatalkan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putusan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arbitrase,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tersedia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upaya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hukum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banding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ke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M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hkamah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Agung,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terhadap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putusan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banding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tersebut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Mahkamah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Agung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memutus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perta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m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dan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terakhir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sehingga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tidak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ada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upaya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hukum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peninjauan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kembali.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2"/>
          <w:szCs w:val="22"/>
        </w:rPr>
        <w:jc w:val="left"/>
        <w:spacing w:before="9" w:lineRule="exact" w:line="220"/>
      </w:pPr>
      <w:r>
        <w:rPr>
          <w:sz w:val="22"/>
          <w:szCs w:val="22"/>
        </w:rPr>
      </w:r>
    </w:p>
    <w:p>
      <w:pPr>
        <w:rPr>
          <w:rFonts w:cs="Bookman Old Style" w:hAnsi="Bookman Old Style" w:eastAsia="Bookman Old Style" w:ascii="Bookman Old Style"/>
          <w:sz w:val="24"/>
          <w:szCs w:val="24"/>
        </w:rPr>
        <w:jc w:val="both"/>
        <w:ind w:left="102" w:right="4220"/>
      </w:pP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C.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44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RUMUSAN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HUKUM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KAMAR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AGAMA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</w:r>
    </w:p>
    <w:p>
      <w:pPr>
        <w:rPr>
          <w:sz w:val="14"/>
          <w:szCs w:val="14"/>
        </w:rPr>
        <w:jc w:val="left"/>
        <w:spacing w:before="3" w:lineRule="exact" w:line="140"/>
      </w:pPr>
      <w:r>
        <w:rPr>
          <w:sz w:val="14"/>
          <w:szCs w:val="14"/>
        </w:rPr>
      </w:r>
    </w:p>
    <w:p>
      <w:pPr>
        <w:rPr>
          <w:rFonts w:cs="Bookman Old Style" w:hAnsi="Bookman Old Style" w:eastAsia="Bookman Old Style" w:ascii="Bookman Old Style"/>
          <w:sz w:val="24"/>
          <w:szCs w:val="24"/>
        </w:rPr>
        <w:tabs>
          <w:tab w:pos="1000" w:val="left"/>
        </w:tabs>
        <w:jc w:val="both"/>
        <w:spacing w:lineRule="auto" w:line="359"/>
        <w:ind w:left="1002" w:right="77" w:hanging="449"/>
        <w:sectPr>
          <w:pgMar w:header="2150" w:footer="0" w:top="2380" w:bottom="280" w:left="1600" w:right="1580"/>
          <w:pgSz w:w="12260" w:h="20180"/>
        </w:sectPr>
      </w:pP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1.</w:t>
        <w:tab/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Gugatan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15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wanprestasi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15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di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15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bidang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15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akad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15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ekonomi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15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syar’iah,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15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h</w:t>
      </w:r>
      <w:r>
        <w:rPr>
          <w:rFonts w:cs="Bookman Old Style" w:hAnsi="Bookman Old Style" w:eastAsia="Bookman Old Style" w:ascii="Bookman Old Style"/>
          <w:spacing w:val="3"/>
          <w:w w:val="100"/>
          <w:sz w:val="24"/>
          <w:szCs w:val="24"/>
        </w:rPr>
        <w:t>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kim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secara</w:t>
      </w:r>
      <w:r>
        <w:rPr>
          <w:rFonts w:cs="Bookman Old Style" w:hAnsi="Bookman Old Style" w:eastAsia="Bookman Old Style" w:ascii="Bookman Old Style"/>
          <w:spacing w:val="1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i/>
          <w:spacing w:val="0"/>
          <w:w w:val="100"/>
          <w:sz w:val="24"/>
          <w:szCs w:val="24"/>
        </w:rPr>
        <w:t>ex</w:t>
      </w:r>
      <w:r>
        <w:rPr>
          <w:rFonts w:cs="Bookman Old Style" w:hAnsi="Bookman Old Style" w:eastAsia="Bookman Old Style" w:ascii="Bookman Old Style"/>
          <w:i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i/>
          <w:spacing w:val="-2"/>
          <w:w w:val="100"/>
          <w:sz w:val="24"/>
          <w:szCs w:val="24"/>
        </w:rPr>
        <w:t>o</w:t>
      </w:r>
      <w:r>
        <w:rPr>
          <w:rFonts w:cs="Bookman Old Style" w:hAnsi="Bookman Old Style" w:eastAsia="Bookman Old Style" w:ascii="Bookman Old Style"/>
          <w:i/>
          <w:spacing w:val="2"/>
          <w:w w:val="100"/>
          <w:sz w:val="24"/>
          <w:szCs w:val="24"/>
        </w:rPr>
        <w:t>f</w:t>
      </w:r>
      <w:r>
        <w:rPr>
          <w:rFonts w:cs="Bookman Old Style" w:hAnsi="Bookman Old Style" w:eastAsia="Bookman Old Style" w:ascii="Bookman Old Style"/>
          <w:i/>
          <w:spacing w:val="7"/>
          <w:w w:val="100"/>
          <w:sz w:val="24"/>
          <w:szCs w:val="24"/>
        </w:rPr>
        <w:t>f</w:t>
      </w:r>
      <w:r>
        <w:rPr>
          <w:rFonts w:cs="Bookman Old Style" w:hAnsi="Bookman Old Style" w:eastAsia="Bookman Old Style" w:ascii="Bookman Old Style"/>
          <w:i/>
          <w:spacing w:val="-5"/>
          <w:w w:val="100"/>
          <w:sz w:val="24"/>
          <w:szCs w:val="24"/>
        </w:rPr>
        <w:t>i</w:t>
      </w:r>
      <w:r>
        <w:rPr>
          <w:rFonts w:cs="Bookman Old Style" w:hAnsi="Bookman Old Style" w:eastAsia="Bookman Old Style" w:ascii="Bookman Old Style"/>
          <w:i/>
          <w:spacing w:val="2"/>
          <w:w w:val="100"/>
          <w:sz w:val="24"/>
          <w:szCs w:val="24"/>
        </w:rPr>
        <w:t>c</w:t>
      </w:r>
      <w:r>
        <w:rPr>
          <w:rFonts w:cs="Bookman Old Style" w:hAnsi="Bookman Old Style" w:eastAsia="Bookman Old Style" w:ascii="Bookman Old Style"/>
          <w:i/>
          <w:spacing w:val="-5"/>
          <w:w w:val="100"/>
          <w:sz w:val="24"/>
          <w:szCs w:val="24"/>
        </w:rPr>
        <w:t>i</w:t>
      </w:r>
      <w:r>
        <w:rPr>
          <w:rFonts w:cs="Bookman Old Style" w:hAnsi="Bookman Old Style" w:eastAsia="Bookman Old Style" w:ascii="Bookman Old Style"/>
          <w:i/>
          <w:spacing w:val="0"/>
          <w:w w:val="100"/>
          <w:sz w:val="24"/>
          <w:szCs w:val="24"/>
        </w:rPr>
        <w:t>o</w:t>
      </w:r>
      <w:r>
        <w:rPr>
          <w:rFonts w:cs="Bookman Old Style" w:hAnsi="Bookman Old Style" w:eastAsia="Bookman Old Style" w:ascii="Bookman Old Style"/>
          <w:i/>
          <w:spacing w:val="7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tid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k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boleh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membatalk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akad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yang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dinilai</w:t>
      </w:r>
      <w:r>
        <w:rPr>
          <w:rFonts w:cs="Bookman Old Style" w:hAnsi="Bookman Old Style" w:eastAsia="Bookman Old Style" w:ascii="Bookman Old Style"/>
          <w:spacing w:val="5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tidak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sesuai</w:t>
      </w:r>
      <w:r>
        <w:rPr>
          <w:rFonts w:cs="Bookman Old Style" w:hAnsi="Bookman Old Style" w:eastAsia="Bookman Old Style" w:ascii="Bookman Old Style"/>
          <w:spacing w:val="29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dengan</w:t>
      </w:r>
      <w:r>
        <w:rPr>
          <w:rFonts w:cs="Bookman Old Style" w:hAnsi="Bookman Old Style" w:eastAsia="Bookman Old Style" w:ascii="Bookman Old Style"/>
          <w:spacing w:val="29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prin</w:t>
      </w:r>
      <w:r>
        <w:rPr>
          <w:rFonts w:cs="Bookman Old Style" w:hAnsi="Bookman Old Style" w:eastAsia="Bookman Old Style" w:ascii="Bookman Old Style"/>
          <w:spacing w:val="-2"/>
          <w:w w:val="100"/>
          <w:sz w:val="24"/>
          <w:szCs w:val="24"/>
        </w:rPr>
        <w:t>s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ip</w:t>
      </w:r>
      <w:r>
        <w:rPr>
          <w:rFonts w:cs="Bookman Old Style" w:hAnsi="Bookman Old Style" w:eastAsia="Bookman Old Style" w:ascii="Bookman Old Style"/>
          <w:spacing w:val="29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syariah</w:t>
      </w:r>
      <w:r>
        <w:rPr>
          <w:rFonts w:cs="Bookman Old Style" w:hAnsi="Bookman Old Style" w:eastAsia="Bookman Old Style" w:ascii="Bookman Old Style"/>
          <w:spacing w:val="29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jika</w:t>
      </w:r>
      <w:r>
        <w:rPr>
          <w:rFonts w:cs="Bookman Old Style" w:hAnsi="Bookman Old Style" w:eastAsia="Bookman Old Style" w:ascii="Bookman Old Style"/>
          <w:spacing w:val="29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tidak</w:t>
      </w:r>
      <w:r>
        <w:rPr>
          <w:rFonts w:cs="Bookman Old Style" w:hAnsi="Bookman Old Style" w:eastAsia="Bookman Old Style" w:ascii="Bookman Old Style"/>
          <w:spacing w:val="26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ada</w:t>
      </w:r>
      <w:r>
        <w:rPr>
          <w:rFonts w:cs="Bookman Old Style" w:hAnsi="Bookman Old Style" w:eastAsia="Bookman Old Style" w:ascii="Bookman Old Style"/>
          <w:spacing w:val="29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gugatan</w:t>
      </w:r>
      <w:r>
        <w:rPr>
          <w:rFonts w:cs="Bookman Old Style" w:hAnsi="Bookman Old Style" w:eastAsia="Bookman Old Style" w:ascii="Bookman Old Style"/>
          <w:spacing w:val="29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pem</w:t>
      </w:r>
      <w:r>
        <w:rPr>
          <w:rFonts w:cs="Bookman Old Style" w:hAnsi="Bookman Old Style" w:eastAsia="Bookman Old Style" w:ascii="Bookman Old Style"/>
          <w:spacing w:val="-2"/>
          <w:w w:val="100"/>
          <w:sz w:val="24"/>
          <w:szCs w:val="24"/>
        </w:rPr>
        <w:t>b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atalan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before="18" w:lineRule="exact" w:line="200"/>
      </w:pPr>
      <w:r>
        <w:rPr>
          <w:sz w:val="20"/>
          <w:szCs w:val="20"/>
        </w:rPr>
      </w:r>
    </w:p>
    <w:p>
      <w:pPr>
        <w:rPr>
          <w:rFonts w:cs="Bookman Old Style" w:hAnsi="Bookman Old Style" w:eastAsia="Bookman Old Style" w:ascii="Bookman Old Style"/>
          <w:sz w:val="24"/>
          <w:szCs w:val="24"/>
        </w:rPr>
        <w:jc w:val="left"/>
        <w:spacing w:before="26"/>
        <w:ind w:left="882"/>
      </w:pP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akad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dari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para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pihak</w:t>
      </w:r>
      <w:r>
        <w:rPr>
          <w:rFonts w:cs="Bookman Old Style" w:hAnsi="Bookman Old Style" w:eastAsia="Bookman Old Style" w:ascii="Bookman Old Style"/>
          <w:spacing w:val="1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dalam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perkara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yang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bersangkuta</w:t>
      </w:r>
      <w:r>
        <w:rPr>
          <w:rFonts w:cs="Bookman Old Style" w:hAnsi="Bookman Old Style" w:eastAsia="Bookman Old Style" w:ascii="Bookman Old Style"/>
          <w:spacing w:val="1"/>
          <w:w w:val="100"/>
          <w:sz w:val="24"/>
          <w:szCs w:val="24"/>
        </w:rPr>
        <w:t>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.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</w:r>
    </w:p>
    <w:p>
      <w:pPr>
        <w:rPr>
          <w:sz w:val="14"/>
          <w:szCs w:val="14"/>
        </w:rPr>
        <w:jc w:val="left"/>
        <w:spacing w:before="1" w:lineRule="exact" w:line="140"/>
      </w:pPr>
      <w:r>
        <w:rPr>
          <w:sz w:val="14"/>
          <w:szCs w:val="14"/>
        </w:rPr>
      </w:r>
    </w:p>
    <w:p>
      <w:pPr>
        <w:rPr>
          <w:rFonts w:cs="Bookman Old Style" w:hAnsi="Bookman Old Style" w:eastAsia="Bookman Old Style" w:ascii="Bookman Old Style"/>
          <w:sz w:val="24"/>
          <w:szCs w:val="24"/>
        </w:rPr>
        <w:tabs>
          <w:tab w:pos="880" w:val="left"/>
          <w:tab w:pos="1920" w:val="left"/>
        </w:tabs>
        <w:jc w:val="both"/>
        <w:spacing w:lineRule="auto" w:line="360"/>
        <w:ind w:left="882" w:right="78" w:hanging="449"/>
      </w:pP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2.</w:t>
        <w:tab/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Pelaksanaan</w:t>
      </w:r>
      <w:r>
        <w:rPr>
          <w:rFonts w:cs="Bookman Old Style" w:hAnsi="Bookman Old Style" w:eastAsia="Bookman Old Style" w:ascii="Bookman Old Style"/>
          <w:spacing w:val="33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eksekusi</w:t>
      </w:r>
      <w:r>
        <w:rPr>
          <w:rFonts w:cs="Bookman Old Style" w:hAnsi="Bookman Old Style" w:eastAsia="Bookman Old Style" w:ascii="Bookman Old Style"/>
          <w:spacing w:val="34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hak</w:t>
      </w:r>
      <w:r>
        <w:rPr>
          <w:rFonts w:cs="Bookman Old Style" w:hAnsi="Bookman Old Style" w:eastAsia="Bookman Old Style" w:ascii="Bookman Old Style"/>
          <w:spacing w:val="34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tanggungan</w:t>
      </w:r>
      <w:r>
        <w:rPr>
          <w:rFonts w:cs="Bookman Old Style" w:hAnsi="Bookman Old Style" w:eastAsia="Bookman Old Style" w:ascii="Bookman Old Style"/>
          <w:spacing w:val="31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dan</w:t>
      </w:r>
      <w:r>
        <w:rPr>
          <w:rFonts w:cs="Bookman Old Style" w:hAnsi="Bookman Old Style" w:eastAsia="Bookman Old Style" w:ascii="Bookman Old Style"/>
          <w:spacing w:val="34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fiducia</w:t>
      </w:r>
      <w:r>
        <w:rPr>
          <w:rFonts w:cs="Bookman Old Style" w:hAnsi="Bookman Old Style" w:eastAsia="Bookman Old Style" w:ascii="Bookman Old Style"/>
          <w:spacing w:val="34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yang</w:t>
      </w:r>
      <w:r>
        <w:rPr>
          <w:rFonts w:cs="Bookman Old Style" w:hAnsi="Bookman Old Style" w:eastAsia="Bookman Old Style" w:ascii="Bookman Old Style"/>
          <w:spacing w:val="34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</w:t>
      </w:r>
      <w:r>
        <w:rPr>
          <w:rFonts w:cs="Bookman Old Style" w:hAnsi="Bookman Old Style" w:eastAsia="Bookman Old Style" w:ascii="Bookman Old Style"/>
          <w:spacing w:val="-2"/>
          <w:w w:val="100"/>
          <w:sz w:val="24"/>
          <w:szCs w:val="24"/>
        </w:rPr>
        <w:t>k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adnya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berdasarkan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prinsip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syariah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merupakan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kewenangan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peradilan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agama</w:t>
        <w:tab/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sedangkan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 </w:t>
      </w:r>
      <w:r>
        <w:rPr>
          <w:rFonts w:cs="Bookman Old Style" w:hAnsi="Bookman Old Style" w:eastAsia="Bookman Old Style" w:ascii="Bookman Old Style"/>
          <w:spacing w:val="51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yang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 </w:t>
      </w:r>
      <w:r>
        <w:rPr>
          <w:rFonts w:cs="Bookman Old Style" w:hAnsi="Bookman Old Style" w:eastAsia="Bookman Old Style" w:ascii="Bookman Old Style"/>
          <w:spacing w:val="49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selainnya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 </w:t>
      </w:r>
      <w:r>
        <w:rPr>
          <w:rFonts w:cs="Bookman Old Style" w:hAnsi="Bookman Old Style" w:eastAsia="Bookman Old Style" w:ascii="Bookman Old Style"/>
          <w:spacing w:val="51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merupakan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 </w:t>
      </w:r>
      <w:r>
        <w:rPr>
          <w:rFonts w:cs="Bookman Old Style" w:hAnsi="Bookman Old Style" w:eastAsia="Bookman Old Style" w:ascii="Bookman Old Style"/>
          <w:spacing w:val="49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ke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w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enangan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peradilan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umum.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</w:r>
    </w:p>
    <w:p>
      <w:pPr>
        <w:rPr>
          <w:rFonts w:cs="Bookman Old Style" w:hAnsi="Bookman Old Style" w:eastAsia="Bookman Old Style" w:ascii="Bookman Old Style"/>
          <w:sz w:val="24"/>
          <w:szCs w:val="24"/>
        </w:rPr>
        <w:tabs>
          <w:tab w:pos="880" w:val="left"/>
        </w:tabs>
        <w:jc w:val="both"/>
        <w:spacing w:before="5" w:lineRule="auto" w:line="359"/>
        <w:ind w:left="882" w:right="76" w:hanging="449"/>
      </w:pP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3.</w:t>
        <w:tab/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Hak</w:t>
      </w:r>
      <w:r>
        <w:rPr>
          <w:rFonts w:cs="Bookman Old Style" w:hAnsi="Bookman Old Style" w:eastAsia="Bookman Old Style" w:ascii="Bookman Old Style"/>
          <w:spacing w:val="24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tanggungan</w:t>
      </w:r>
      <w:r>
        <w:rPr>
          <w:rFonts w:cs="Bookman Old Style" w:hAnsi="Bookman Old Style" w:eastAsia="Bookman Old Style" w:ascii="Bookman Old Style"/>
          <w:spacing w:val="24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dan</w:t>
      </w:r>
      <w:r>
        <w:rPr>
          <w:rFonts w:cs="Bookman Old Style" w:hAnsi="Bookman Old Style" w:eastAsia="Bookman Old Style" w:ascii="Bookman Old Style"/>
          <w:spacing w:val="24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jaminan</w:t>
      </w:r>
      <w:r>
        <w:rPr>
          <w:rFonts w:cs="Bookman Old Style" w:hAnsi="Bookman Old Style" w:eastAsia="Bookman Old Style" w:ascii="Bookman Old Style"/>
          <w:spacing w:val="24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utang</w:t>
      </w:r>
      <w:r>
        <w:rPr>
          <w:rFonts w:cs="Bookman Old Style" w:hAnsi="Bookman Old Style" w:eastAsia="Bookman Old Style" w:ascii="Bookman Old Style"/>
          <w:spacing w:val="24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la</w:t>
      </w:r>
      <w:r>
        <w:rPr>
          <w:rFonts w:cs="Bookman Old Style" w:hAnsi="Bookman Old Style" w:eastAsia="Bookman Old Style" w:ascii="Bookman Old Style"/>
          <w:spacing w:val="-2"/>
          <w:w w:val="100"/>
          <w:sz w:val="24"/>
          <w:szCs w:val="24"/>
        </w:rPr>
        <w:t>i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nnya</w:t>
      </w:r>
      <w:r>
        <w:rPr>
          <w:rFonts w:cs="Bookman Old Style" w:hAnsi="Bookman Old Style" w:eastAsia="Bookman Old Style" w:ascii="Bookman Old Style"/>
          <w:spacing w:val="24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dalam</w:t>
      </w:r>
      <w:r>
        <w:rPr>
          <w:rFonts w:cs="Bookman Old Style" w:hAnsi="Bookman Old Style" w:eastAsia="Bookman Old Style" w:ascii="Bookman Old Style"/>
          <w:spacing w:val="24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akad</w:t>
      </w:r>
      <w:r>
        <w:rPr>
          <w:rFonts w:cs="Bookman Old Style" w:hAnsi="Bookman Old Style" w:eastAsia="Bookman Old Style" w:ascii="Bookman Old Style"/>
          <w:spacing w:val="24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-2"/>
          <w:w w:val="100"/>
          <w:sz w:val="24"/>
          <w:szCs w:val="24"/>
        </w:rPr>
        <w:t>e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konomi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syariah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tetap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dapat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dieksekusi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jika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terjadi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wanprestasi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meskipun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belum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jatuh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tempo</w:t>
      </w:r>
      <w:r>
        <w:rPr>
          <w:rFonts w:cs="Bookman Old Style" w:hAnsi="Bookman Old Style" w:eastAsia="Bookman Old Style" w:ascii="Bookman Old Style"/>
          <w:spacing w:val="3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pelunasan</w:t>
      </w:r>
      <w:r>
        <w:rPr>
          <w:rFonts w:cs="Bookman Old Style" w:hAnsi="Bookman Old Style" w:eastAsia="Bookman Old Style" w:ascii="Bookman Old Style"/>
          <w:spacing w:val="3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sesuai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dengan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yang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diperjanjikan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setelah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diberi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peringatan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sesuai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ketentuan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yang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berlaku.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</w:r>
    </w:p>
    <w:p>
      <w:pPr>
        <w:rPr>
          <w:rFonts w:cs="Bookman Old Style" w:hAnsi="Bookman Old Style" w:eastAsia="Bookman Old Style" w:ascii="Bookman Old Style"/>
          <w:sz w:val="24"/>
          <w:szCs w:val="24"/>
        </w:rPr>
        <w:tabs>
          <w:tab w:pos="880" w:val="left"/>
        </w:tabs>
        <w:jc w:val="both"/>
        <w:spacing w:before="6" w:lineRule="auto" w:line="360"/>
        <w:ind w:left="882" w:right="75" w:hanging="449"/>
      </w:pP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4.</w:t>
        <w:tab/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Pengadilan</w:t>
      </w:r>
      <w:r>
        <w:rPr>
          <w:rFonts w:cs="Bookman Old Style" w:hAnsi="Bookman Old Style" w:eastAsia="Bookman Old Style" w:ascii="Bookman Old Style"/>
          <w:spacing w:val="39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tingkat</w:t>
      </w:r>
      <w:r>
        <w:rPr>
          <w:rFonts w:cs="Bookman Old Style" w:hAnsi="Bookman Old Style" w:eastAsia="Bookman Old Style" w:ascii="Bookman Old Style"/>
          <w:spacing w:val="39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pertama</w:t>
      </w:r>
      <w:r>
        <w:rPr>
          <w:rFonts w:cs="Bookman Old Style" w:hAnsi="Bookman Old Style" w:eastAsia="Bookman Old Style" w:ascii="Bookman Old Style"/>
          <w:spacing w:val="39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harus</w:t>
      </w:r>
      <w:r>
        <w:rPr>
          <w:rFonts w:cs="Bookman Old Style" w:hAnsi="Bookman Old Style" w:eastAsia="Bookman Old Style" w:ascii="Bookman Old Style"/>
          <w:spacing w:val="39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melakukan</w:t>
      </w:r>
      <w:r>
        <w:rPr>
          <w:rFonts w:cs="Bookman Old Style" w:hAnsi="Bookman Old Style" w:eastAsia="Bookman Old Style" w:ascii="Bookman Old Style"/>
          <w:spacing w:val="39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penyumpahan</w:t>
      </w:r>
      <w:r>
        <w:rPr>
          <w:rFonts w:cs="Bookman Old Style" w:hAnsi="Bookman Old Style" w:eastAsia="Bookman Old Style" w:ascii="Bookman Old Style"/>
          <w:spacing w:val="38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dan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membuat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berita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c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ara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sumpah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terha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d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ap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penemuan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alat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bukti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tertulis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yang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diajukan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sebagai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i/>
          <w:spacing w:val="0"/>
          <w:w w:val="100"/>
          <w:sz w:val="24"/>
          <w:szCs w:val="24"/>
        </w:rPr>
        <w:t>nov</w:t>
      </w:r>
      <w:r>
        <w:rPr>
          <w:rFonts w:cs="Bookman Old Style" w:hAnsi="Bookman Old Style" w:eastAsia="Bookman Old Style" w:ascii="Bookman Old Style"/>
          <w:i/>
          <w:spacing w:val="2"/>
          <w:w w:val="100"/>
          <w:sz w:val="24"/>
          <w:szCs w:val="24"/>
        </w:rPr>
        <w:t>u</w:t>
      </w:r>
      <w:r>
        <w:rPr>
          <w:rFonts w:cs="Bookman Old Style" w:hAnsi="Bookman Old Style" w:eastAsia="Bookman Old Style" w:ascii="Bookman Old Style"/>
          <w:i/>
          <w:spacing w:val="0"/>
          <w:w w:val="100"/>
          <w:sz w:val="24"/>
          <w:szCs w:val="24"/>
        </w:rPr>
        <w:t>m</w:t>
      </w:r>
      <w:r>
        <w:rPr>
          <w:rFonts w:cs="Bookman Old Style" w:hAnsi="Bookman Old Style" w:eastAsia="Bookman Old Style" w:ascii="Bookman Old Style"/>
          <w:i/>
          <w:spacing w:val="3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oleh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pemohon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peninjauan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pembali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atau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yang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menemukan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i/>
          <w:spacing w:val="0"/>
          <w:w w:val="100"/>
          <w:sz w:val="24"/>
          <w:szCs w:val="24"/>
        </w:rPr>
        <w:t>nov</w:t>
      </w:r>
      <w:r>
        <w:rPr>
          <w:rFonts w:cs="Bookman Old Style" w:hAnsi="Bookman Old Style" w:eastAsia="Bookman Old Style" w:ascii="Bookman Old Style"/>
          <w:i/>
          <w:spacing w:val="2"/>
          <w:w w:val="100"/>
          <w:sz w:val="24"/>
          <w:szCs w:val="24"/>
        </w:rPr>
        <w:t>u</w:t>
      </w:r>
      <w:r>
        <w:rPr>
          <w:rFonts w:cs="Bookman Old Style" w:hAnsi="Bookman Old Style" w:eastAsia="Bookman Old Style" w:ascii="Bookman Old Style"/>
          <w:i/>
          <w:spacing w:val="0"/>
          <w:w w:val="100"/>
          <w:sz w:val="24"/>
          <w:szCs w:val="24"/>
        </w:rPr>
        <w:t>m</w:t>
      </w:r>
      <w:r>
        <w:rPr>
          <w:rFonts w:cs="Bookman Old Style" w:hAnsi="Bookman Old Style" w:eastAsia="Bookman Old Style" w:ascii="Bookman Old Style"/>
          <w:i/>
          <w:spacing w:val="3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sesuai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dengan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ketentuan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Pasal</w:t>
      </w:r>
      <w:r>
        <w:rPr>
          <w:rFonts w:cs="Bookman Old Style" w:hAnsi="Bookman Old Style" w:eastAsia="Bookman Old Style" w:ascii="Bookman Old Style"/>
          <w:spacing w:val="1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69</w:t>
      </w:r>
      <w:r>
        <w:rPr>
          <w:rFonts w:cs="Bookman Old Style" w:hAnsi="Bookman Old Style" w:eastAsia="Bookman Old Style" w:ascii="Bookman Old Style"/>
          <w:spacing w:val="1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huruf</w:t>
      </w:r>
      <w:r>
        <w:rPr>
          <w:rFonts w:cs="Bookman Old Style" w:hAnsi="Bookman Old Style" w:eastAsia="Bookman Old Style" w:ascii="Bookman Old Style"/>
          <w:spacing w:val="1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(b)</w:t>
      </w:r>
      <w:r>
        <w:rPr>
          <w:rFonts w:cs="Bookman Old Style" w:hAnsi="Bookman Old Style" w:eastAsia="Bookman Old Style" w:ascii="Bookman Old Style"/>
          <w:spacing w:val="3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U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ndan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g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-Undang</w:t>
      </w:r>
      <w:r>
        <w:rPr>
          <w:rFonts w:cs="Bookman Old Style" w:hAnsi="Bookman Old Style" w:eastAsia="Bookman Old Style" w:ascii="Bookman Old Style"/>
          <w:spacing w:val="1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No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m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or</w:t>
      </w:r>
      <w:r>
        <w:rPr>
          <w:rFonts w:cs="Bookman Old Style" w:hAnsi="Bookman Old Style" w:eastAsia="Bookman Old Style" w:ascii="Bookman Old Style"/>
          <w:spacing w:val="1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14</w:t>
      </w:r>
      <w:r>
        <w:rPr>
          <w:rFonts w:cs="Bookman Old Style" w:hAnsi="Bookman Old Style" w:eastAsia="Bookman Old Style" w:ascii="Bookman Old Style"/>
          <w:spacing w:val="3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-2"/>
          <w:w w:val="100"/>
          <w:sz w:val="24"/>
          <w:szCs w:val="24"/>
        </w:rPr>
        <w:t>T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ahun</w:t>
      </w:r>
      <w:r>
        <w:rPr>
          <w:rFonts w:cs="Bookman Old Style" w:hAnsi="Bookman Old Style" w:eastAsia="Bookman Old Style" w:ascii="Bookman Old Style"/>
          <w:spacing w:val="3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1985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t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entang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Mahkamah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Agung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sebagaimana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telah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diubah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dengan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-2"/>
          <w:w w:val="100"/>
          <w:sz w:val="24"/>
          <w:szCs w:val="24"/>
        </w:rPr>
        <w:t>U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ndan</w:t>
      </w:r>
      <w:r>
        <w:rPr>
          <w:rFonts w:cs="Bookman Old Style" w:hAnsi="Bookman Old Style" w:eastAsia="Bookman Old Style" w:ascii="Bookman Old Style"/>
          <w:spacing w:val="3"/>
          <w:w w:val="100"/>
          <w:sz w:val="24"/>
          <w:szCs w:val="24"/>
        </w:rPr>
        <w:t>g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-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Undang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Nomor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5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-2"/>
          <w:w w:val="100"/>
          <w:sz w:val="24"/>
          <w:szCs w:val="24"/>
        </w:rPr>
        <w:t>T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ahun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2004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dan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perubahan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kedua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dengan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Undang-Undang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Nomor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3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-2"/>
          <w:w w:val="100"/>
          <w:sz w:val="24"/>
          <w:szCs w:val="24"/>
        </w:rPr>
        <w:t>T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ahun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2009,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tanpa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harus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menilai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alat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bukti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tersebut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memenuhi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syarat</w:t>
      </w:r>
      <w:r>
        <w:rPr>
          <w:rFonts w:cs="Bookman Old Style" w:hAnsi="Bookman Old Style" w:eastAsia="Bookman Old Style" w:ascii="Bookman Old Style"/>
          <w:spacing w:val="1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i/>
          <w:spacing w:val="0"/>
          <w:w w:val="100"/>
          <w:sz w:val="24"/>
          <w:szCs w:val="24"/>
        </w:rPr>
        <w:t>nov</w:t>
      </w:r>
      <w:r>
        <w:rPr>
          <w:rFonts w:cs="Bookman Old Style" w:hAnsi="Bookman Old Style" w:eastAsia="Bookman Old Style" w:ascii="Bookman Old Style"/>
          <w:i/>
          <w:spacing w:val="2"/>
          <w:w w:val="100"/>
          <w:sz w:val="24"/>
          <w:szCs w:val="24"/>
        </w:rPr>
        <w:t>u</w:t>
      </w:r>
      <w:r>
        <w:rPr>
          <w:rFonts w:cs="Bookman Old Style" w:hAnsi="Bookman Old Style" w:eastAsia="Bookman Old Style" w:ascii="Bookman Old Style"/>
          <w:i/>
          <w:spacing w:val="0"/>
          <w:w w:val="100"/>
          <w:sz w:val="24"/>
          <w:szCs w:val="24"/>
        </w:rPr>
        <w:t>m</w:t>
      </w:r>
      <w:r>
        <w:rPr>
          <w:rFonts w:cs="Bookman Old Style" w:hAnsi="Bookman Old Style" w:eastAsia="Bookman Old Style" w:ascii="Bookman Old Style"/>
          <w:i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tau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tidak.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</w:r>
    </w:p>
    <w:p>
      <w:pPr>
        <w:rPr>
          <w:rFonts w:cs="Bookman Old Style" w:hAnsi="Bookman Old Style" w:eastAsia="Bookman Old Style" w:ascii="Bookman Old Style"/>
          <w:sz w:val="24"/>
          <w:szCs w:val="24"/>
        </w:rPr>
        <w:tabs>
          <w:tab w:pos="880" w:val="left"/>
        </w:tabs>
        <w:jc w:val="both"/>
        <w:spacing w:before="5" w:lineRule="auto" w:line="359"/>
        <w:ind w:left="882" w:right="79" w:hanging="449"/>
      </w:pP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5.</w:t>
        <w:tab/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Pengadilan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1"/>
          <w:w w:val="100"/>
          <w:sz w:val="24"/>
          <w:szCs w:val="24"/>
        </w:rPr>
        <w:t>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gama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secara</w:t>
      </w:r>
      <w:r>
        <w:rPr>
          <w:rFonts w:cs="Bookman Old Style" w:hAnsi="Bookman Old Style" w:eastAsia="Bookman Old Style" w:ascii="Bookman Old Style"/>
          <w:spacing w:val="3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i/>
          <w:spacing w:val="0"/>
          <w:w w:val="100"/>
          <w:sz w:val="24"/>
          <w:szCs w:val="24"/>
        </w:rPr>
        <w:t>ex</w:t>
      </w:r>
      <w:r>
        <w:rPr>
          <w:rFonts w:cs="Bookman Old Style" w:hAnsi="Bookman Old Style" w:eastAsia="Bookman Old Style" w:ascii="Bookman Old Style"/>
          <w:i/>
          <w:spacing w:val="2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i/>
          <w:spacing w:val="-2"/>
          <w:w w:val="100"/>
          <w:sz w:val="24"/>
          <w:szCs w:val="24"/>
        </w:rPr>
        <w:t>o</w:t>
      </w:r>
      <w:r>
        <w:rPr>
          <w:rFonts w:cs="Bookman Old Style" w:hAnsi="Bookman Old Style" w:eastAsia="Bookman Old Style" w:ascii="Bookman Old Style"/>
          <w:i/>
          <w:spacing w:val="2"/>
          <w:w w:val="100"/>
          <w:sz w:val="24"/>
          <w:szCs w:val="24"/>
        </w:rPr>
        <w:t>f</w:t>
      </w:r>
      <w:r>
        <w:rPr>
          <w:rFonts w:cs="Bookman Old Style" w:hAnsi="Bookman Old Style" w:eastAsia="Bookman Old Style" w:ascii="Bookman Old Style"/>
          <w:i/>
          <w:spacing w:val="7"/>
          <w:w w:val="100"/>
          <w:sz w:val="24"/>
          <w:szCs w:val="24"/>
        </w:rPr>
        <w:t>f</w:t>
      </w:r>
      <w:r>
        <w:rPr>
          <w:rFonts w:cs="Bookman Old Style" w:hAnsi="Bookman Old Style" w:eastAsia="Bookman Old Style" w:ascii="Bookman Old Style"/>
          <w:i/>
          <w:spacing w:val="-5"/>
          <w:w w:val="100"/>
          <w:sz w:val="24"/>
          <w:szCs w:val="24"/>
        </w:rPr>
        <w:t>i</w:t>
      </w:r>
      <w:r>
        <w:rPr>
          <w:rFonts w:cs="Bookman Old Style" w:hAnsi="Bookman Old Style" w:eastAsia="Bookman Old Style" w:ascii="Bookman Old Style"/>
          <w:i/>
          <w:spacing w:val="0"/>
          <w:w w:val="100"/>
          <w:sz w:val="24"/>
          <w:szCs w:val="24"/>
        </w:rPr>
        <w:t>c</w:t>
      </w:r>
      <w:r>
        <w:rPr>
          <w:rFonts w:cs="Bookman Old Style" w:hAnsi="Bookman Old Style" w:eastAsia="Bookman Old Style" w:ascii="Bookman Old Style"/>
          <w:i/>
          <w:spacing w:val="-5"/>
          <w:w w:val="100"/>
          <w:sz w:val="24"/>
          <w:szCs w:val="24"/>
        </w:rPr>
        <w:t>i</w:t>
      </w:r>
      <w:r>
        <w:rPr>
          <w:rFonts w:cs="Bookman Old Style" w:hAnsi="Bookman Old Style" w:eastAsia="Bookman Old Style" w:ascii="Bookman Old Style"/>
          <w:i/>
          <w:spacing w:val="0"/>
          <w:w w:val="100"/>
          <w:sz w:val="24"/>
          <w:szCs w:val="24"/>
        </w:rPr>
        <w:t>o</w:t>
      </w:r>
      <w:r>
        <w:rPr>
          <w:rFonts w:cs="Bookman Old Style" w:hAnsi="Bookman Old Style" w:eastAsia="Bookman Old Style" w:ascii="Bookman Old Style"/>
          <w:i/>
          <w:spacing w:val="9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dap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t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menetapkan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nafkah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anak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kepada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ayahnya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apabila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secara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nyata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anak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tersebut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berada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dalam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asuhan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ibunya,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seb</w:t>
      </w:r>
      <w:r>
        <w:rPr>
          <w:rFonts w:cs="Bookman Old Style" w:hAnsi="Bookman Old Style" w:eastAsia="Bookman Old Style" w:ascii="Bookman Old Style"/>
          <w:spacing w:val="1"/>
          <w:w w:val="100"/>
          <w:sz w:val="24"/>
          <w:szCs w:val="24"/>
        </w:rPr>
        <w:t>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gaimana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hal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tersebut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diatur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dalam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Pasal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156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huruf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(f)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Kompilasi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Hukum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I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slam.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</w:r>
    </w:p>
    <w:p>
      <w:pPr>
        <w:rPr>
          <w:rFonts w:cs="Bookman Old Style" w:hAnsi="Bookman Old Style" w:eastAsia="Bookman Old Style" w:ascii="Bookman Old Style"/>
          <w:sz w:val="24"/>
          <w:szCs w:val="24"/>
        </w:rPr>
        <w:tabs>
          <w:tab w:pos="880" w:val="left"/>
        </w:tabs>
        <w:jc w:val="both"/>
        <w:spacing w:before="6" w:lineRule="auto" w:line="359"/>
        <w:ind w:left="882" w:right="76" w:hanging="449"/>
      </w:pP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6.</w:t>
        <w:tab/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Hakim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8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1"/>
          <w:w w:val="100"/>
          <w:sz w:val="24"/>
          <w:szCs w:val="24"/>
        </w:rPr>
        <w:t>M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ahkamah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1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S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yar’iyah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8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di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7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Aceh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13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yang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7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belum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7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berser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t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ifikasi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hakim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anak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berwenang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memeriksa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perkara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jinayat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yang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pelaku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atau</w:t>
      </w:r>
      <w:r>
        <w:rPr>
          <w:rFonts w:cs="Bookman Old Style" w:hAnsi="Bookman Old Style" w:eastAsia="Bookman Old Style" w:ascii="Bookman Old Style"/>
          <w:spacing w:val="3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korbannya</w:t>
      </w:r>
      <w:r>
        <w:rPr>
          <w:rFonts w:cs="Bookman Old Style" w:hAnsi="Bookman Old Style" w:eastAsia="Bookman Old Style" w:ascii="Bookman Old Style"/>
          <w:spacing w:val="3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</w:t>
      </w:r>
      <w:r>
        <w:rPr>
          <w:rFonts w:cs="Bookman Old Style" w:hAnsi="Bookman Old Style" w:eastAsia="Bookman Old Style" w:ascii="Bookman Old Style"/>
          <w:spacing w:val="-2"/>
          <w:w w:val="100"/>
          <w:sz w:val="24"/>
          <w:szCs w:val="24"/>
        </w:rPr>
        <w:t>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</w:t>
      </w:r>
      <w:r>
        <w:rPr>
          <w:rFonts w:cs="Bookman Old Style" w:hAnsi="Bookman Old Style" w:eastAsia="Bookman Old Style" w:ascii="Bookman Old Style"/>
          <w:spacing w:val="1"/>
          <w:w w:val="100"/>
          <w:sz w:val="24"/>
          <w:szCs w:val="24"/>
        </w:rPr>
        <w:t>k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-anak</w:t>
      </w:r>
      <w:r>
        <w:rPr>
          <w:rFonts w:cs="Bookman Old Style" w:hAnsi="Bookman Old Style" w:eastAsia="Bookman Old Style" w:ascii="Bookman Old Style"/>
          <w:spacing w:val="3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sepanjang</w:t>
      </w:r>
      <w:r>
        <w:rPr>
          <w:rFonts w:cs="Bookman Old Style" w:hAnsi="Bookman Old Style" w:eastAsia="Bookman Old Style" w:ascii="Bookman Old Style"/>
          <w:spacing w:val="3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belum</w:t>
      </w:r>
      <w:r>
        <w:rPr>
          <w:rFonts w:cs="Bookman Old Style" w:hAnsi="Bookman Old Style" w:eastAsia="Bookman Old Style" w:ascii="Bookman Old Style"/>
          <w:spacing w:val="3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ada</w:t>
      </w:r>
      <w:r>
        <w:rPr>
          <w:rFonts w:cs="Bookman Old Style" w:hAnsi="Bookman Old Style" w:eastAsia="Bookman Old Style" w:ascii="Bookman Old Style"/>
          <w:spacing w:val="3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hakim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yang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bersertifikasi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hakim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anak.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</w:r>
    </w:p>
    <w:p>
      <w:pPr>
        <w:rPr>
          <w:rFonts w:cs="Bookman Old Style" w:hAnsi="Bookman Old Style" w:eastAsia="Bookman Old Style" w:ascii="Bookman Old Style"/>
          <w:sz w:val="24"/>
          <w:szCs w:val="24"/>
        </w:rPr>
        <w:tabs>
          <w:tab w:pos="880" w:val="left"/>
          <w:tab w:pos="2040" w:val="left"/>
        </w:tabs>
        <w:jc w:val="both"/>
        <w:spacing w:before="8" w:lineRule="auto" w:line="359"/>
        <w:ind w:left="882" w:right="77" w:hanging="449"/>
      </w:pP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7.</w:t>
        <w:tab/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Hakim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15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1"/>
          <w:w w:val="100"/>
          <w:sz w:val="24"/>
          <w:szCs w:val="24"/>
        </w:rPr>
        <w:t>M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ahkamah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15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S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yar’iyah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15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di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15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Aceh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15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dalam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15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putusannya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14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boleh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memilih</w:t>
        <w:tab/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jenis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68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sanksi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68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(</w:t>
      </w:r>
      <w:r>
        <w:rPr>
          <w:rFonts w:cs="Bookman Old Style" w:hAnsi="Bookman Old Style" w:eastAsia="Bookman Old Style" w:ascii="Bookman Old Style"/>
          <w:spacing w:val="1"/>
          <w:w w:val="100"/>
          <w:sz w:val="24"/>
          <w:szCs w:val="24"/>
        </w:rPr>
        <w:t>‘</w:t>
      </w:r>
      <w:r>
        <w:rPr>
          <w:rFonts w:cs="Bookman Old Style" w:hAnsi="Bookman Old Style" w:eastAsia="Bookman Old Style" w:ascii="Bookman Old Style"/>
          <w:i/>
          <w:spacing w:val="0"/>
          <w:w w:val="100"/>
          <w:sz w:val="24"/>
          <w:szCs w:val="24"/>
        </w:rPr>
        <w:t>uqu</w:t>
      </w:r>
      <w:r>
        <w:rPr>
          <w:rFonts w:cs="Bookman Old Style" w:hAnsi="Bookman Old Style" w:eastAsia="Bookman Old Style" w:ascii="Bookman Old Style"/>
          <w:i/>
          <w:spacing w:val="2"/>
          <w:w w:val="100"/>
          <w:sz w:val="24"/>
          <w:szCs w:val="24"/>
        </w:rPr>
        <w:t>b</w:t>
      </w:r>
      <w:r>
        <w:rPr>
          <w:rFonts w:cs="Bookman Old Style" w:hAnsi="Bookman Old Style" w:eastAsia="Bookman Old Style" w:ascii="Bookman Old Style"/>
          <w:i/>
          <w:spacing w:val="-2"/>
          <w:w w:val="100"/>
          <w:sz w:val="24"/>
          <w:szCs w:val="24"/>
        </w:rPr>
        <w:t>a</w:t>
      </w:r>
      <w:r>
        <w:rPr>
          <w:rFonts w:cs="Bookman Old Style" w:hAnsi="Bookman Old Style" w:eastAsia="Bookman Old Style" w:ascii="Bookman Old Style"/>
          <w:i/>
          <w:spacing w:val="-2"/>
          <w:w w:val="100"/>
          <w:sz w:val="24"/>
          <w:szCs w:val="24"/>
        </w:rPr>
        <w:t>t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)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68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yang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7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berbeda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68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dengan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68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sank</w:t>
      </w:r>
      <w:r>
        <w:rPr>
          <w:rFonts w:cs="Bookman Old Style" w:hAnsi="Bookman Old Style" w:eastAsia="Bookman Old Style" w:ascii="Bookman Old Style"/>
          <w:spacing w:val="-2"/>
          <w:w w:val="100"/>
          <w:sz w:val="24"/>
          <w:szCs w:val="24"/>
        </w:rPr>
        <w:t>s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i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(‘</w:t>
      </w:r>
      <w:r>
        <w:rPr>
          <w:rFonts w:cs="Bookman Old Style" w:hAnsi="Bookman Old Style" w:eastAsia="Bookman Old Style" w:ascii="Bookman Old Style"/>
          <w:i/>
          <w:spacing w:val="0"/>
          <w:w w:val="100"/>
          <w:sz w:val="24"/>
          <w:szCs w:val="24"/>
        </w:rPr>
        <w:t>uqu</w:t>
      </w:r>
      <w:r>
        <w:rPr>
          <w:rFonts w:cs="Bookman Old Style" w:hAnsi="Bookman Old Style" w:eastAsia="Bookman Old Style" w:ascii="Bookman Old Style"/>
          <w:i/>
          <w:spacing w:val="2"/>
          <w:w w:val="100"/>
          <w:sz w:val="24"/>
          <w:szCs w:val="24"/>
        </w:rPr>
        <w:t>b</w:t>
      </w:r>
      <w:r>
        <w:rPr>
          <w:rFonts w:cs="Bookman Old Style" w:hAnsi="Bookman Old Style" w:eastAsia="Bookman Old Style" w:ascii="Bookman Old Style"/>
          <w:i/>
          <w:spacing w:val="-2"/>
          <w:w w:val="100"/>
          <w:sz w:val="24"/>
          <w:szCs w:val="24"/>
        </w:rPr>
        <w:t>a</w:t>
      </w:r>
      <w:r>
        <w:rPr>
          <w:rFonts w:cs="Bookman Old Style" w:hAnsi="Bookman Old Style" w:eastAsia="Bookman Old Style" w:ascii="Bookman Old Style"/>
          <w:i/>
          <w:spacing w:val="-2"/>
          <w:w w:val="100"/>
          <w:sz w:val="24"/>
          <w:szCs w:val="24"/>
        </w:rPr>
        <w:t>t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)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yang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dituntut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oleh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jaksa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penun</w:t>
      </w:r>
      <w:r>
        <w:rPr>
          <w:rFonts w:cs="Bookman Old Style" w:hAnsi="Bookman Old Style" w:eastAsia="Bookman Old Style" w:ascii="Bookman Old Style"/>
          <w:spacing w:val="-3"/>
          <w:w w:val="100"/>
          <w:sz w:val="24"/>
          <w:szCs w:val="24"/>
        </w:rPr>
        <w:t>t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ut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umum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dalam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da</w:t>
      </w:r>
      <w:r>
        <w:rPr>
          <w:rFonts w:cs="Bookman Old Style" w:hAnsi="Bookman Old Style" w:eastAsia="Bookman Old Style" w:ascii="Bookman Old Style"/>
          <w:spacing w:val="-2"/>
          <w:w w:val="100"/>
          <w:sz w:val="24"/>
          <w:szCs w:val="24"/>
        </w:rPr>
        <w:t>k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waan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terhadap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suatu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delik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4"/>
          <w:w w:val="100"/>
          <w:sz w:val="24"/>
          <w:szCs w:val="24"/>
        </w:rPr>
        <w:t>(</w:t>
      </w:r>
      <w:r>
        <w:rPr>
          <w:rFonts w:cs="Bookman Old Style" w:hAnsi="Bookman Old Style" w:eastAsia="Bookman Old Style" w:ascii="Bookman Old Style"/>
          <w:i/>
          <w:spacing w:val="-2"/>
          <w:w w:val="100"/>
          <w:sz w:val="24"/>
          <w:szCs w:val="24"/>
        </w:rPr>
        <w:t>j</w:t>
      </w:r>
      <w:r>
        <w:rPr>
          <w:rFonts w:cs="Bookman Old Style" w:hAnsi="Bookman Old Style" w:eastAsia="Bookman Old Style" w:ascii="Bookman Old Style"/>
          <w:i/>
          <w:spacing w:val="-2"/>
          <w:w w:val="100"/>
          <w:sz w:val="24"/>
          <w:szCs w:val="24"/>
        </w:rPr>
        <w:t>a</w:t>
      </w:r>
      <w:r>
        <w:rPr>
          <w:rFonts w:cs="Bookman Old Style" w:hAnsi="Bookman Old Style" w:eastAsia="Bookman Old Style" w:ascii="Bookman Old Style"/>
          <w:i/>
          <w:spacing w:val="2"/>
          <w:w w:val="100"/>
          <w:sz w:val="24"/>
          <w:szCs w:val="24"/>
        </w:rPr>
        <w:t>r</w:t>
      </w:r>
      <w:r>
        <w:rPr>
          <w:rFonts w:cs="Bookman Old Style" w:hAnsi="Bookman Old Style" w:eastAsia="Bookman Old Style" w:ascii="Bookman Old Style"/>
          <w:i/>
          <w:spacing w:val="0"/>
          <w:w w:val="100"/>
          <w:sz w:val="24"/>
          <w:szCs w:val="24"/>
        </w:rPr>
        <w:t>i</w:t>
      </w:r>
      <w:r>
        <w:rPr>
          <w:rFonts w:cs="Bookman Old Style" w:hAnsi="Bookman Old Style" w:eastAsia="Bookman Old Style" w:ascii="Bookman Old Style"/>
          <w:i/>
          <w:spacing w:val="-2"/>
          <w:w w:val="100"/>
          <w:sz w:val="24"/>
          <w:szCs w:val="24"/>
        </w:rPr>
        <w:t>m</w:t>
      </w:r>
      <w:r>
        <w:rPr>
          <w:rFonts w:cs="Bookman Old Style" w:hAnsi="Bookman Old Style" w:eastAsia="Bookman Old Style" w:ascii="Bookman Old Style"/>
          <w:i/>
          <w:spacing w:val="-2"/>
          <w:w w:val="100"/>
          <w:sz w:val="24"/>
          <w:szCs w:val="24"/>
        </w:rPr>
        <w:t>a</w:t>
      </w:r>
      <w:r>
        <w:rPr>
          <w:rFonts w:cs="Bookman Old Style" w:hAnsi="Bookman Old Style" w:eastAsia="Bookman Old Style" w:ascii="Bookman Old Style"/>
          <w:i/>
          <w:spacing w:val="3"/>
          <w:w w:val="100"/>
          <w:sz w:val="24"/>
          <w:szCs w:val="24"/>
        </w:rPr>
        <w:t>h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)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yang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tel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h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terbukti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terh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dap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sanksi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(‘</w:t>
      </w:r>
      <w:r>
        <w:rPr>
          <w:rFonts w:cs="Bookman Old Style" w:hAnsi="Bookman Old Style" w:eastAsia="Bookman Old Style" w:ascii="Bookman Old Style"/>
          <w:i/>
          <w:spacing w:val="0"/>
          <w:w w:val="100"/>
          <w:sz w:val="24"/>
          <w:szCs w:val="24"/>
        </w:rPr>
        <w:t>uqu</w:t>
      </w:r>
      <w:r>
        <w:rPr>
          <w:rFonts w:cs="Bookman Old Style" w:hAnsi="Bookman Old Style" w:eastAsia="Bookman Old Style" w:ascii="Bookman Old Style"/>
          <w:i/>
          <w:spacing w:val="2"/>
          <w:w w:val="100"/>
          <w:sz w:val="24"/>
          <w:szCs w:val="24"/>
        </w:rPr>
        <w:t>b</w:t>
      </w:r>
      <w:r>
        <w:rPr>
          <w:rFonts w:cs="Bookman Old Style" w:hAnsi="Bookman Old Style" w:eastAsia="Bookman Old Style" w:ascii="Bookman Old Style"/>
          <w:i/>
          <w:spacing w:val="-2"/>
          <w:w w:val="100"/>
          <w:sz w:val="24"/>
          <w:szCs w:val="24"/>
        </w:rPr>
        <w:t>a</w:t>
      </w:r>
      <w:r>
        <w:rPr>
          <w:rFonts w:cs="Bookman Old Style" w:hAnsi="Bookman Old Style" w:eastAsia="Bookman Old Style" w:ascii="Bookman Old Style"/>
          <w:i/>
          <w:spacing w:val="-2"/>
          <w:w w:val="100"/>
          <w:sz w:val="24"/>
          <w:szCs w:val="24"/>
        </w:rPr>
        <w:t>t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)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untuk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s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u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atu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delik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5"/>
          <w:w w:val="100"/>
          <w:sz w:val="24"/>
          <w:szCs w:val="24"/>
        </w:rPr>
        <w:t>(</w:t>
      </w:r>
      <w:r>
        <w:rPr>
          <w:rFonts w:cs="Bookman Old Style" w:hAnsi="Bookman Old Style" w:eastAsia="Bookman Old Style" w:ascii="Bookman Old Style"/>
          <w:i/>
          <w:spacing w:val="0"/>
          <w:w w:val="100"/>
          <w:sz w:val="24"/>
          <w:szCs w:val="24"/>
        </w:rPr>
        <w:t>j</w:t>
      </w:r>
      <w:r>
        <w:rPr>
          <w:rFonts w:cs="Bookman Old Style" w:hAnsi="Bookman Old Style" w:eastAsia="Bookman Old Style" w:ascii="Bookman Old Style"/>
          <w:i/>
          <w:spacing w:val="-2"/>
          <w:w w:val="100"/>
          <w:sz w:val="24"/>
          <w:szCs w:val="24"/>
        </w:rPr>
        <w:t>a</w:t>
      </w:r>
      <w:r>
        <w:rPr>
          <w:rFonts w:cs="Bookman Old Style" w:hAnsi="Bookman Old Style" w:eastAsia="Bookman Old Style" w:ascii="Bookman Old Style"/>
          <w:i/>
          <w:spacing w:val="2"/>
          <w:w w:val="100"/>
          <w:sz w:val="24"/>
          <w:szCs w:val="24"/>
        </w:rPr>
        <w:t>r</w:t>
      </w:r>
      <w:r>
        <w:rPr>
          <w:rFonts w:cs="Bookman Old Style" w:hAnsi="Bookman Old Style" w:eastAsia="Bookman Old Style" w:ascii="Bookman Old Style"/>
          <w:i/>
          <w:spacing w:val="0"/>
          <w:w w:val="100"/>
          <w:sz w:val="24"/>
          <w:szCs w:val="24"/>
        </w:rPr>
        <w:t>i</w:t>
      </w:r>
      <w:r>
        <w:rPr>
          <w:rFonts w:cs="Bookman Old Style" w:hAnsi="Bookman Old Style" w:eastAsia="Bookman Old Style" w:ascii="Bookman Old Style"/>
          <w:i/>
          <w:spacing w:val="-2"/>
          <w:w w:val="100"/>
          <w:sz w:val="24"/>
          <w:szCs w:val="24"/>
        </w:rPr>
        <w:t>m</w:t>
      </w:r>
      <w:r>
        <w:rPr>
          <w:rFonts w:cs="Bookman Old Style" w:hAnsi="Bookman Old Style" w:eastAsia="Bookman Old Style" w:ascii="Bookman Old Style"/>
          <w:i/>
          <w:spacing w:val="-2"/>
          <w:w w:val="100"/>
          <w:sz w:val="24"/>
          <w:szCs w:val="24"/>
        </w:rPr>
        <w:t>a</w:t>
      </w:r>
      <w:r>
        <w:rPr>
          <w:rFonts w:cs="Bookman Old Style" w:hAnsi="Bookman Old Style" w:eastAsia="Bookman Old Style" w:ascii="Bookman Old Style"/>
          <w:i/>
          <w:spacing w:val="3"/>
          <w:w w:val="100"/>
          <w:sz w:val="24"/>
          <w:szCs w:val="24"/>
        </w:rPr>
        <w:t>h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)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yang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dirumuskan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secara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alternatif,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misalnya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cambuk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atau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denda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atau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kurungan.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</w:r>
    </w:p>
    <w:p>
      <w:pPr>
        <w:rPr>
          <w:rFonts w:cs="Bookman Old Style" w:hAnsi="Bookman Old Style" w:eastAsia="Bookman Old Style" w:ascii="Bookman Old Style"/>
          <w:sz w:val="24"/>
          <w:szCs w:val="24"/>
        </w:rPr>
        <w:tabs>
          <w:tab w:pos="880" w:val="left"/>
        </w:tabs>
        <w:jc w:val="both"/>
        <w:spacing w:before="6" w:lineRule="auto" w:line="359"/>
        <w:ind w:left="882" w:right="75" w:hanging="449"/>
        <w:sectPr>
          <w:pgMar w:header="2150" w:footer="0" w:top="2380" w:bottom="280" w:left="1720" w:right="1580"/>
          <w:pgSz w:w="12260" w:h="20180"/>
        </w:sectPr>
      </w:pP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8.</w:t>
        <w:tab/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Dalam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42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hal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41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terjadi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44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pelanggaran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44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terh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dap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41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ketentuan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41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pe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r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aturan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perundang-undangan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41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yang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41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mengatur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44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mengenai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41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Mediasi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46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dapat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before="18" w:lineRule="exact" w:line="200"/>
      </w:pPr>
      <w:r>
        <w:rPr>
          <w:sz w:val="20"/>
          <w:szCs w:val="20"/>
        </w:rPr>
      </w:r>
    </w:p>
    <w:p>
      <w:pPr>
        <w:rPr>
          <w:rFonts w:cs="Bookman Old Style" w:hAnsi="Bookman Old Style" w:eastAsia="Bookman Old Style" w:ascii="Bookman Old Style"/>
          <w:sz w:val="24"/>
          <w:szCs w:val="24"/>
        </w:rPr>
        <w:jc w:val="both"/>
        <w:spacing w:before="26" w:lineRule="auto" w:line="359"/>
        <w:ind w:left="1002" w:right="77"/>
      </w:pP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dimintakan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ke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1"/>
          <w:w w:val="100"/>
          <w:sz w:val="24"/>
          <w:szCs w:val="24"/>
        </w:rPr>
        <w:t>p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engadilan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tingkat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pertama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dengan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putusan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sela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dan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hasilnya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dikirim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kembali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ke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pe</w:t>
      </w:r>
      <w:r>
        <w:rPr>
          <w:rFonts w:cs="Bookman Old Style" w:hAnsi="Bookman Old Style" w:eastAsia="Bookman Old Style" w:ascii="Bookman Old Style"/>
          <w:spacing w:val="-2"/>
          <w:w w:val="100"/>
          <w:sz w:val="24"/>
          <w:szCs w:val="24"/>
        </w:rPr>
        <w:t>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gadilan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tingkat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banding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(Peraturan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Mahk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mah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Agung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Nomor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1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-2"/>
          <w:w w:val="100"/>
          <w:sz w:val="24"/>
          <w:szCs w:val="24"/>
        </w:rPr>
        <w:t>T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ahun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20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1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6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t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entang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Mediasi).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</w:r>
    </w:p>
    <w:p>
      <w:pPr>
        <w:rPr>
          <w:rFonts w:cs="Bookman Old Style" w:hAnsi="Bookman Old Style" w:eastAsia="Bookman Old Style" w:ascii="Bookman Old Style"/>
          <w:sz w:val="24"/>
          <w:szCs w:val="24"/>
        </w:rPr>
        <w:jc w:val="left"/>
        <w:spacing w:before="8"/>
        <w:ind w:left="553"/>
      </w:pP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9.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71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Sengketa</w:t>
      </w:r>
      <w:r>
        <w:rPr>
          <w:rFonts w:cs="Bookman Old Style" w:hAnsi="Bookman Old Style" w:eastAsia="Bookman Old Style" w:ascii="Bookman Old Style"/>
          <w:spacing w:val="5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hak</w:t>
      </w:r>
      <w:r>
        <w:rPr>
          <w:rFonts w:cs="Bookman Old Style" w:hAnsi="Bookman Old Style" w:eastAsia="Bookman Old Style" w:ascii="Bookman Old Style"/>
          <w:spacing w:val="5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milik</w:t>
      </w:r>
      <w:r>
        <w:rPr>
          <w:rFonts w:cs="Bookman Old Style" w:hAnsi="Bookman Old Style" w:eastAsia="Bookman Old Style" w:ascii="Bookman Old Style"/>
          <w:spacing w:val="3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sebagaimana</w:t>
      </w:r>
      <w:r>
        <w:rPr>
          <w:rFonts w:cs="Bookman Old Style" w:hAnsi="Bookman Old Style" w:eastAsia="Bookman Old Style" w:ascii="Bookman Old Style"/>
          <w:spacing w:val="5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dimaksud</w:t>
      </w:r>
      <w:r>
        <w:rPr>
          <w:rFonts w:cs="Bookman Old Style" w:hAnsi="Bookman Old Style" w:eastAsia="Bookman Old Style" w:ascii="Bookman Old Style"/>
          <w:spacing w:val="5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dalam</w:t>
      </w:r>
      <w:r>
        <w:rPr>
          <w:rFonts w:cs="Bookman Old Style" w:hAnsi="Bookman Old Style" w:eastAsia="Bookman Old Style" w:ascii="Bookman Old Style"/>
          <w:spacing w:val="5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ketentuan</w:t>
      </w:r>
      <w:r>
        <w:rPr>
          <w:rFonts w:cs="Bookman Old Style" w:hAnsi="Bookman Old Style" w:eastAsia="Bookman Old Style" w:ascii="Bookman Old Style"/>
          <w:spacing w:val="5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Pasal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</w:r>
    </w:p>
    <w:p>
      <w:pPr>
        <w:rPr>
          <w:sz w:val="14"/>
          <w:szCs w:val="14"/>
        </w:rPr>
        <w:jc w:val="left"/>
        <w:spacing w:before="1" w:lineRule="exact" w:line="140"/>
      </w:pPr>
      <w:r>
        <w:rPr>
          <w:sz w:val="14"/>
          <w:szCs w:val="14"/>
        </w:rPr>
      </w:r>
    </w:p>
    <w:p>
      <w:pPr>
        <w:rPr>
          <w:rFonts w:cs="Bookman Old Style" w:hAnsi="Bookman Old Style" w:eastAsia="Bookman Old Style" w:ascii="Bookman Old Style"/>
          <w:sz w:val="24"/>
          <w:szCs w:val="24"/>
        </w:rPr>
        <w:jc w:val="both"/>
        <w:spacing w:lineRule="auto" w:line="360"/>
        <w:ind w:left="1002" w:right="75"/>
      </w:pP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50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ayat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(2)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1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Undang-Undang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1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Nomor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3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-2"/>
          <w:w w:val="100"/>
          <w:sz w:val="24"/>
          <w:szCs w:val="24"/>
        </w:rPr>
        <w:t>T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ahun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2006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tentang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peradilan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agama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merupakan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kewenangan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pengadilan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3"/>
          <w:w w:val="100"/>
          <w:sz w:val="24"/>
          <w:szCs w:val="24"/>
        </w:rPr>
        <w:t>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gama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sepanjang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sengke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t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kepemilikan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te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r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sebut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timbul</w:t>
      </w:r>
      <w:r>
        <w:rPr>
          <w:rFonts w:cs="Bookman Old Style" w:hAnsi="Bookman Old Style" w:eastAsia="Bookman Old Style" w:ascii="Bookman Old Style"/>
          <w:spacing w:val="1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aki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b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at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dari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transaksi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pertama</w:t>
      </w:r>
      <w:r>
        <w:rPr>
          <w:rFonts w:cs="Bookman Old Style" w:hAnsi="Bookman Old Style" w:eastAsia="Bookman Old Style" w:ascii="Bookman Old Style"/>
          <w:spacing w:val="3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yang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dilakukan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ol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e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h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salah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seorang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ah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l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i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waris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dengan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pihak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lain.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</w:r>
    </w:p>
    <w:p>
      <w:pPr>
        <w:rPr>
          <w:rFonts w:cs="Bookman Old Style" w:hAnsi="Bookman Old Style" w:eastAsia="Bookman Old Style" w:ascii="Bookman Old Style"/>
          <w:sz w:val="24"/>
          <w:szCs w:val="24"/>
        </w:rPr>
        <w:jc w:val="both"/>
        <w:spacing w:before="5" w:lineRule="auto" w:line="359"/>
        <w:ind w:left="1002" w:right="79"/>
      </w:pP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Dalam</w:t>
      </w:r>
      <w:r>
        <w:rPr>
          <w:rFonts w:cs="Bookman Old Style" w:hAnsi="Bookman Old Style" w:eastAsia="Bookman Old Style" w:ascii="Bookman Old Style"/>
          <w:spacing w:val="3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hal</w:t>
      </w:r>
      <w:r>
        <w:rPr>
          <w:rFonts w:cs="Bookman Old Style" w:hAnsi="Bookman Old Style" w:eastAsia="Bookman Old Style" w:ascii="Bookman Old Style"/>
          <w:spacing w:val="3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sengketa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kepemilikan</w:t>
      </w:r>
      <w:r>
        <w:rPr>
          <w:rFonts w:cs="Bookman Old Style" w:hAnsi="Bookman Old Style" w:eastAsia="Bookman Old Style" w:ascii="Bookman Old Style"/>
          <w:spacing w:val="3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ya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g</w:t>
      </w:r>
      <w:r>
        <w:rPr>
          <w:rFonts w:cs="Bookman Old Style" w:hAnsi="Bookman Old Style" w:eastAsia="Bookman Old Style" w:ascii="Bookman Old Style"/>
          <w:spacing w:val="3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timbul</w:t>
      </w:r>
      <w:r>
        <w:rPr>
          <w:rFonts w:cs="Bookman Old Style" w:hAnsi="Bookman Old Style" w:eastAsia="Bookman Old Style" w:ascii="Bookman Old Style"/>
          <w:spacing w:val="3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akibat</w:t>
      </w:r>
      <w:r>
        <w:rPr>
          <w:rFonts w:cs="Bookman Old Style" w:hAnsi="Bookman Old Style" w:eastAsia="Bookman Old Style" w:ascii="Bookman Old Style"/>
          <w:spacing w:val="3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dari</w:t>
      </w:r>
      <w:r>
        <w:rPr>
          <w:rFonts w:cs="Bookman Old Style" w:hAnsi="Bookman Old Style" w:eastAsia="Bookman Old Style" w:ascii="Bookman Old Style"/>
          <w:spacing w:val="3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tr</w:t>
      </w:r>
      <w:r>
        <w:rPr>
          <w:rFonts w:cs="Bookman Old Style" w:hAnsi="Bookman Old Style" w:eastAsia="Bookman Old Style" w:ascii="Bookman Old Style"/>
          <w:spacing w:val="-2"/>
          <w:w w:val="100"/>
          <w:sz w:val="24"/>
          <w:szCs w:val="24"/>
        </w:rPr>
        <w:t>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nsaksi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kedua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dan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seter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u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snya,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maka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seng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k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eta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kepemilikan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t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e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rsebut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merupakan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kewen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ngan</w:t>
      </w:r>
      <w:r>
        <w:rPr>
          <w:rFonts w:cs="Bookman Old Style" w:hAnsi="Bookman Old Style" w:eastAsia="Bookman Old Style" w:ascii="Bookman Old Style"/>
          <w:spacing w:val="1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peradilan</w:t>
      </w:r>
      <w:r>
        <w:rPr>
          <w:rFonts w:cs="Bookman Old Style" w:hAnsi="Bookman Old Style" w:eastAsia="Bookman Old Style" w:ascii="Bookman Old Style"/>
          <w:spacing w:val="1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u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m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um</w:t>
      </w:r>
      <w:r>
        <w:rPr>
          <w:rFonts w:cs="Bookman Old Style" w:hAnsi="Bookman Old Style" w:eastAsia="Bookman Old Style" w:ascii="Bookman Old Style"/>
          <w:spacing w:val="1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untuk</w:t>
      </w:r>
      <w:r>
        <w:rPr>
          <w:rFonts w:cs="Bookman Old Style" w:hAnsi="Bookman Old Style" w:eastAsia="Bookman Old Style" w:ascii="Bookman Old Style"/>
          <w:spacing w:val="1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memut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u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s</w:t>
      </w:r>
      <w:r>
        <w:rPr>
          <w:rFonts w:cs="Bookman Old Style" w:hAnsi="Bookman Old Style" w:eastAsia="Bookman Old Style" w:ascii="Bookman Old Style"/>
          <w:spacing w:val="1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dan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mengadili.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2"/>
          <w:szCs w:val="22"/>
        </w:rPr>
        <w:jc w:val="left"/>
        <w:spacing w:before="8" w:lineRule="exact" w:line="220"/>
      </w:pPr>
      <w:r>
        <w:rPr>
          <w:sz w:val="22"/>
          <w:szCs w:val="22"/>
        </w:rPr>
      </w:r>
    </w:p>
    <w:p>
      <w:pPr>
        <w:rPr>
          <w:rFonts w:cs="Bookman Old Style" w:hAnsi="Bookman Old Style" w:eastAsia="Bookman Old Style" w:ascii="Bookman Old Style"/>
          <w:sz w:val="24"/>
          <w:szCs w:val="24"/>
        </w:rPr>
        <w:jc w:val="left"/>
        <w:ind w:left="102"/>
      </w:pP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D.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29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RUMUSAN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HUKUM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KAMAR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M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I</w:t>
      </w:r>
      <w:r>
        <w:rPr>
          <w:rFonts w:cs="Bookman Old Style" w:hAnsi="Bookman Old Style" w:eastAsia="Bookman Old Style" w:ascii="Bookman Old Style"/>
          <w:spacing w:val="-2"/>
          <w:w w:val="100"/>
          <w:sz w:val="24"/>
          <w:szCs w:val="24"/>
        </w:rPr>
        <w:t>L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I</w:t>
      </w:r>
      <w:r>
        <w:rPr>
          <w:rFonts w:cs="Bookman Old Style" w:hAnsi="Bookman Old Style" w:eastAsia="Bookman Old Style" w:ascii="Bookman Old Style"/>
          <w:spacing w:val="-2"/>
          <w:w w:val="100"/>
          <w:sz w:val="24"/>
          <w:szCs w:val="24"/>
        </w:rPr>
        <w:t>T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ER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</w:r>
    </w:p>
    <w:p>
      <w:pPr>
        <w:rPr>
          <w:sz w:val="14"/>
          <w:szCs w:val="14"/>
        </w:rPr>
        <w:jc w:val="left"/>
        <w:spacing w:before="1" w:lineRule="exact" w:line="140"/>
      </w:pPr>
      <w:r>
        <w:rPr>
          <w:sz w:val="14"/>
          <w:szCs w:val="14"/>
        </w:rPr>
      </w:r>
    </w:p>
    <w:p>
      <w:pPr>
        <w:rPr>
          <w:rFonts w:cs="Bookman Old Style" w:hAnsi="Bookman Old Style" w:eastAsia="Bookman Old Style" w:ascii="Bookman Old Style"/>
          <w:sz w:val="24"/>
          <w:szCs w:val="24"/>
        </w:rPr>
        <w:tabs>
          <w:tab w:pos="1000" w:val="left"/>
        </w:tabs>
        <w:jc w:val="both"/>
        <w:spacing w:lineRule="auto" w:line="360"/>
        <w:ind w:left="1002" w:right="77" w:hanging="449"/>
      </w:pP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1.</w:t>
        <w:tab/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Dalam</w:t>
      </w:r>
      <w:r>
        <w:rPr>
          <w:rFonts w:cs="Bookman Old Style" w:hAnsi="Bookman Old Style" w:eastAsia="Bookman Old Style" w:ascii="Bookman Old Style"/>
          <w:spacing w:val="17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hal</w:t>
      </w:r>
      <w:r>
        <w:rPr>
          <w:rFonts w:cs="Bookman Old Style" w:hAnsi="Bookman Old Style" w:eastAsia="Bookman Old Style" w:ascii="Bookman Old Style"/>
          <w:spacing w:val="17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hakim</w:t>
      </w:r>
      <w:r>
        <w:rPr>
          <w:rFonts w:cs="Bookman Old Style" w:hAnsi="Bookman Old Style" w:eastAsia="Bookman Old Style" w:ascii="Bookman Old Style"/>
          <w:spacing w:val="17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mengadili</w:t>
      </w:r>
      <w:r>
        <w:rPr>
          <w:rFonts w:cs="Bookman Old Style" w:hAnsi="Bookman Old Style" w:eastAsia="Bookman Old Style" w:ascii="Bookman Old Style"/>
          <w:spacing w:val="17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dan</w:t>
      </w:r>
      <w:r>
        <w:rPr>
          <w:rFonts w:cs="Bookman Old Style" w:hAnsi="Bookman Old Style" w:eastAsia="Bookman Old Style" w:ascii="Bookman Old Style"/>
          <w:spacing w:val="19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menjatuhkan</w:t>
      </w:r>
      <w:r>
        <w:rPr>
          <w:rFonts w:cs="Bookman Old Style" w:hAnsi="Bookman Old Style" w:eastAsia="Bookman Old Style" w:ascii="Bookman Old Style"/>
          <w:spacing w:val="17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pidana</w:t>
      </w:r>
      <w:r>
        <w:rPr>
          <w:rFonts w:cs="Bookman Old Style" w:hAnsi="Bookman Old Style" w:eastAsia="Bookman Old Style" w:ascii="Bookman Old Style"/>
          <w:spacing w:val="17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pada</w:t>
      </w:r>
      <w:r>
        <w:rPr>
          <w:rFonts w:cs="Bookman Old Style" w:hAnsi="Bookman Old Style" w:eastAsia="Bookman Old Style" w:ascii="Bookman Old Style"/>
          <w:spacing w:val="17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tindak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pidana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dese</w:t>
      </w:r>
      <w:r>
        <w:rPr>
          <w:rFonts w:cs="Bookman Old Style" w:hAnsi="Bookman Old Style" w:eastAsia="Bookman Old Style" w:ascii="Bookman Old Style"/>
          <w:spacing w:val="1"/>
          <w:w w:val="100"/>
          <w:sz w:val="24"/>
          <w:szCs w:val="24"/>
        </w:rPr>
        <w:t>r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si,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hakim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wajib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memperhatikan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dengan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sunggu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h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-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sungguh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ha</w:t>
      </w:r>
      <w:r>
        <w:rPr>
          <w:rFonts w:cs="Bookman Old Style" w:hAnsi="Bookman Old Style" w:eastAsia="Bookman Old Style" w:ascii="Bookman Old Style"/>
          <w:spacing w:val="1"/>
          <w:w w:val="100"/>
          <w:sz w:val="24"/>
          <w:szCs w:val="24"/>
        </w:rPr>
        <w:t>l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-hal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sebagai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berikut: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</w:r>
    </w:p>
    <w:p>
      <w:pPr>
        <w:rPr>
          <w:rFonts w:cs="Bookman Old Style" w:hAnsi="Bookman Old Style" w:eastAsia="Bookman Old Style" w:ascii="Bookman Old Style"/>
          <w:sz w:val="24"/>
          <w:szCs w:val="24"/>
        </w:rPr>
        <w:tabs>
          <w:tab w:pos="1440" w:val="left"/>
          <w:tab w:pos="2940" w:val="left"/>
        </w:tabs>
        <w:jc w:val="both"/>
        <w:spacing w:before="5" w:lineRule="auto" w:line="359"/>
        <w:ind w:left="1453" w:right="74" w:hanging="451"/>
      </w:pP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a.</w:t>
        <w:tab/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pengaruh</w:t>
      </w:r>
      <w:r>
        <w:rPr>
          <w:rFonts w:cs="Bookman Old Style" w:hAnsi="Bookman Old Style" w:eastAsia="Bookman Old Style" w:ascii="Bookman Old Style"/>
          <w:spacing w:val="31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atau</w:t>
      </w:r>
      <w:r>
        <w:rPr>
          <w:rFonts w:cs="Bookman Old Style" w:hAnsi="Bookman Old Style" w:eastAsia="Bookman Old Style" w:ascii="Bookman Old Style"/>
          <w:spacing w:val="31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aki</w:t>
      </w:r>
      <w:r>
        <w:rPr>
          <w:rFonts w:cs="Bookman Old Style" w:hAnsi="Bookman Old Style" w:eastAsia="Bookman Old Style" w:ascii="Bookman Old Style"/>
          <w:spacing w:val="-2"/>
          <w:w w:val="100"/>
          <w:sz w:val="24"/>
          <w:szCs w:val="24"/>
        </w:rPr>
        <w:t>b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at</w:t>
      </w:r>
      <w:r>
        <w:rPr>
          <w:rFonts w:cs="Bookman Old Style" w:hAnsi="Bookman Old Style" w:eastAsia="Bookman Old Style" w:ascii="Bookman Old Style"/>
          <w:spacing w:val="31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dari</w:t>
      </w:r>
      <w:r>
        <w:rPr>
          <w:rFonts w:cs="Bookman Old Style" w:hAnsi="Bookman Old Style" w:eastAsia="Bookman Old Style" w:ascii="Bookman Old Style"/>
          <w:spacing w:val="31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ketidakhadi</w:t>
      </w:r>
      <w:r>
        <w:rPr>
          <w:rFonts w:cs="Bookman Old Style" w:hAnsi="Bookman Old Style" w:eastAsia="Bookman Old Style" w:ascii="Bookman Old Style"/>
          <w:spacing w:val="-2"/>
          <w:w w:val="100"/>
          <w:sz w:val="24"/>
          <w:szCs w:val="24"/>
        </w:rPr>
        <w:t>r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an</w:t>
      </w:r>
      <w:r>
        <w:rPr>
          <w:rFonts w:cs="Bookman Old Style" w:hAnsi="Bookman Old Style" w:eastAsia="Bookman Old Style" w:ascii="Bookman Old Style"/>
          <w:spacing w:val="31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yang</w:t>
      </w:r>
      <w:r>
        <w:rPr>
          <w:rFonts w:cs="Bookman Old Style" w:hAnsi="Bookman Old Style" w:eastAsia="Bookman Old Style" w:ascii="Bookman Old Style"/>
          <w:spacing w:val="31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bersangku</w:t>
      </w:r>
      <w:r>
        <w:rPr>
          <w:rFonts w:cs="Bookman Old Style" w:hAnsi="Bookman Old Style" w:eastAsia="Bookman Old Style" w:ascii="Bookman Old Style"/>
          <w:spacing w:val="-3"/>
          <w:w w:val="100"/>
          <w:sz w:val="24"/>
          <w:szCs w:val="24"/>
        </w:rPr>
        <w:t>t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terhadap</w:t>
        <w:tab/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pelaksanaan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   </w:t>
      </w:r>
      <w:r>
        <w:rPr>
          <w:rFonts w:cs="Bookman Old Style" w:hAnsi="Bookman Old Style" w:eastAsia="Bookman Old Style" w:ascii="Bookman Old Style"/>
          <w:spacing w:val="52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tuga</w:t>
      </w:r>
      <w:r>
        <w:rPr>
          <w:rFonts w:cs="Bookman Old Style" w:hAnsi="Bookman Old Style" w:eastAsia="Bookman Old Style" w:ascii="Bookman Old Style"/>
          <w:spacing w:val="1"/>
          <w:w w:val="100"/>
          <w:sz w:val="24"/>
          <w:szCs w:val="24"/>
        </w:rPr>
        <w:t>s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-tugas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   </w:t>
      </w:r>
      <w:r>
        <w:rPr>
          <w:rFonts w:cs="Bookman Old Style" w:hAnsi="Bookman Old Style" w:eastAsia="Bookman Old Style" w:ascii="Bookman Old Style"/>
          <w:spacing w:val="52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kesatuan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   </w:t>
      </w:r>
      <w:r>
        <w:rPr>
          <w:rFonts w:cs="Bookman Old Style" w:hAnsi="Bookman Old Style" w:eastAsia="Bookman Old Style" w:ascii="Bookman Old Style"/>
          <w:spacing w:val="52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dalam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pengelolaan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pertahanan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negara;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</w:r>
    </w:p>
    <w:p>
      <w:pPr>
        <w:rPr>
          <w:rFonts w:cs="Bookman Old Style" w:hAnsi="Bookman Old Style" w:eastAsia="Bookman Old Style" w:ascii="Bookman Old Style"/>
          <w:sz w:val="24"/>
          <w:szCs w:val="24"/>
        </w:rPr>
        <w:jc w:val="both"/>
        <w:spacing w:before="6"/>
        <w:ind w:left="1002" w:right="1222"/>
      </w:pP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b.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73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lama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waktu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pelaku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melakukan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tindak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pida</w:t>
      </w:r>
      <w:r>
        <w:rPr>
          <w:rFonts w:cs="Bookman Old Style" w:hAnsi="Bookman Old Style" w:eastAsia="Bookman Old Style" w:ascii="Bookman Old Style"/>
          <w:spacing w:val="1"/>
          <w:w w:val="100"/>
          <w:sz w:val="24"/>
          <w:szCs w:val="24"/>
        </w:rPr>
        <w:t>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desersi;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</w:r>
    </w:p>
    <w:p>
      <w:pPr>
        <w:rPr>
          <w:sz w:val="14"/>
          <w:szCs w:val="14"/>
        </w:rPr>
        <w:jc w:val="left"/>
        <w:spacing w:before="1" w:lineRule="exact" w:line="140"/>
      </w:pPr>
      <w:r>
        <w:rPr>
          <w:sz w:val="14"/>
          <w:szCs w:val="14"/>
        </w:rPr>
      </w:r>
    </w:p>
    <w:p>
      <w:pPr>
        <w:rPr>
          <w:rFonts w:cs="Bookman Old Style" w:hAnsi="Bookman Old Style" w:eastAsia="Bookman Old Style" w:ascii="Bookman Old Style"/>
          <w:sz w:val="24"/>
          <w:szCs w:val="24"/>
        </w:rPr>
        <w:jc w:val="both"/>
        <w:ind w:left="1002" w:right="920"/>
      </w:pP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c.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 </w:t>
      </w:r>
      <w:r>
        <w:rPr>
          <w:rFonts w:cs="Bookman Old Style" w:hAnsi="Bookman Old Style" w:eastAsia="Bookman Old Style" w:ascii="Bookman Old Style"/>
          <w:spacing w:val="2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latar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belakang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pelaku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melakukan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tindak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pidana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desersi;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</w:r>
    </w:p>
    <w:p>
      <w:pPr>
        <w:rPr>
          <w:sz w:val="14"/>
          <w:szCs w:val="14"/>
        </w:rPr>
        <w:jc w:val="left"/>
        <w:spacing w:before="1" w:lineRule="exact" w:line="140"/>
      </w:pPr>
      <w:r>
        <w:rPr>
          <w:sz w:val="14"/>
          <w:szCs w:val="14"/>
        </w:rPr>
      </w:r>
    </w:p>
    <w:p>
      <w:pPr>
        <w:rPr>
          <w:rFonts w:cs="Bookman Old Style" w:hAnsi="Bookman Old Style" w:eastAsia="Bookman Old Style" w:ascii="Bookman Old Style"/>
          <w:sz w:val="24"/>
          <w:szCs w:val="24"/>
        </w:rPr>
        <w:tabs>
          <w:tab w:pos="1440" w:val="left"/>
        </w:tabs>
        <w:jc w:val="both"/>
        <w:spacing w:lineRule="auto" w:line="359"/>
        <w:ind w:left="1453" w:right="76" w:hanging="451"/>
        <w:sectPr>
          <w:pgMar w:header="2150" w:footer="0" w:top="2380" w:bottom="280" w:left="1600" w:right="1580"/>
          <w:pgSz w:w="12260" w:h="20180"/>
        </w:sectPr>
      </w:pP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d.</w:t>
        <w:tab/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pernah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7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tidaknya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73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pelaku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7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dipidana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7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d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alam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7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perkara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7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desersi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sebelumnya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atau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perkara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lain,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atau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-2"/>
          <w:w w:val="100"/>
          <w:sz w:val="24"/>
          <w:szCs w:val="24"/>
        </w:rPr>
        <w:t>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pakah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selama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waktu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desersi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pelaku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melakukan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kejahatan;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before="18" w:lineRule="exact" w:line="200"/>
      </w:pPr>
      <w:r>
        <w:rPr>
          <w:sz w:val="20"/>
          <w:szCs w:val="20"/>
        </w:rPr>
      </w:r>
    </w:p>
    <w:p>
      <w:pPr>
        <w:rPr>
          <w:rFonts w:cs="Bookman Old Style" w:hAnsi="Bookman Old Style" w:eastAsia="Bookman Old Style" w:ascii="Bookman Old Style"/>
          <w:sz w:val="24"/>
          <w:szCs w:val="24"/>
        </w:rPr>
        <w:tabs>
          <w:tab w:pos="1320" w:val="left"/>
        </w:tabs>
        <w:jc w:val="both"/>
        <w:spacing w:before="26" w:lineRule="auto" w:line="359"/>
        <w:ind w:left="1333" w:right="74" w:hanging="451"/>
      </w:pP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e.</w:t>
        <w:tab/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tindak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1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pidana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1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des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e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rsi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1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merupakan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1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kejaha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t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1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serius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1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seb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gai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kejahatan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terhadap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kewajiban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dinas.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</w:r>
    </w:p>
    <w:p>
      <w:pPr>
        <w:rPr>
          <w:rFonts w:cs="Bookman Old Style" w:hAnsi="Bookman Old Style" w:eastAsia="Bookman Old Style" w:ascii="Bookman Old Style"/>
          <w:sz w:val="24"/>
          <w:szCs w:val="24"/>
        </w:rPr>
        <w:tabs>
          <w:tab w:pos="880" w:val="left"/>
          <w:tab w:pos="3480" w:val="left"/>
        </w:tabs>
        <w:jc w:val="both"/>
        <w:spacing w:before="6" w:lineRule="auto" w:line="360"/>
        <w:ind w:left="882" w:right="78" w:hanging="449"/>
      </w:pP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2.</w:t>
        <w:tab/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Dalam</w:t>
      </w:r>
      <w:r>
        <w:rPr>
          <w:rFonts w:cs="Bookman Old Style" w:hAnsi="Bookman Old Style" w:eastAsia="Bookman Old Style" w:ascii="Bookman Old Style"/>
          <w:spacing w:val="1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mengadili</w:t>
      </w:r>
      <w:r>
        <w:rPr>
          <w:rFonts w:cs="Bookman Old Style" w:hAnsi="Bookman Old Style" w:eastAsia="Bookman Old Style" w:ascii="Bookman Old Style"/>
          <w:spacing w:val="1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dan</w:t>
      </w:r>
      <w:r>
        <w:rPr>
          <w:rFonts w:cs="Bookman Old Style" w:hAnsi="Bookman Old Style" w:eastAsia="Bookman Old Style" w:ascii="Bookman Old Style"/>
          <w:spacing w:val="1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memeriksa</w:t>
      </w:r>
      <w:r>
        <w:rPr>
          <w:rFonts w:cs="Bookman Old Style" w:hAnsi="Bookman Old Style" w:eastAsia="Bookman Old Style" w:ascii="Bookman Old Style"/>
          <w:spacing w:val="1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perkara</w:t>
      </w:r>
      <w:r>
        <w:rPr>
          <w:rFonts w:cs="Bookman Old Style" w:hAnsi="Bookman Old Style" w:eastAsia="Bookman Old Style" w:ascii="Bookman Old Style"/>
          <w:spacing w:val="1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pidana</w:t>
      </w:r>
      <w:r>
        <w:rPr>
          <w:rFonts w:cs="Bookman Old Style" w:hAnsi="Bookman Old Style" w:eastAsia="Bookman Old Style" w:ascii="Bookman Old Style"/>
          <w:spacing w:val="1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terhadap</w:t>
      </w:r>
      <w:r>
        <w:rPr>
          <w:rFonts w:cs="Bookman Old Style" w:hAnsi="Bookman Old Style" w:eastAsia="Bookman Old Style" w:ascii="Bookman Old Style"/>
          <w:spacing w:val="1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-2"/>
          <w:w w:val="100"/>
          <w:sz w:val="24"/>
          <w:szCs w:val="24"/>
        </w:rPr>
        <w:t>s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eorang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prajurit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dalam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kualifikasi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perintah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dinas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atau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melaksanakan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perintah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atasan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(P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sal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103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KUHPM),</w:t>
      </w:r>
      <w:r>
        <w:rPr>
          <w:rFonts w:cs="Bookman Old Style" w:hAnsi="Bookman Old Style" w:eastAsia="Bookman Old Style" w:ascii="Bookman Old Style"/>
          <w:spacing w:val="1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h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akim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harus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mengg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li</w:t>
      </w:r>
      <w:r>
        <w:rPr>
          <w:rFonts w:cs="Bookman Old Style" w:hAnsi="Bookman Old Style" w:eastAsia="Bookman Old Style" w:ascii="Bookman Old Style"/>
          <w:spacing w:val="1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dan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mempertimbangkan</w:t>
        <w:tab/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fa</w:t>
      </w:r>
      <w:r>
        <w:rPr>
          <w:rFonts w:cs="Bookman Old Style" w:hAnsi="Bookman Old Style" w:eastAsia="Bookman Old Style" w:ascii="Bookman Old Style"/>
          <w:spacing w:val="1"/>
          <w:w w:val="100"/>
          <w:sz w:val="24"/>
          <w:szCs w:val="24"/>
        </w:rPr>
        <w:t>k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ta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 </w:t>
      </w:r>
      <w:r>
        <w:rPr>
          <w:rFonts w:cs="Bookman Old Style" w:hAnsi="Bookman Old Style" w:eastAsia="Bookman Old Style" w:ascii="Bookman Old Style"/>
          <w:spacing w:val="5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hukum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 </w:t>
      </w:r>
      <w:r>
        <w:rPr>
          <w:rFonts w:cs="Bookman Old Style" w:hAnsi="Bookman Old Style" w:eastAsia="Bookman Old Style" w:ascii="Bookman Old Style"/>
          <w:spacing w:val="5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yang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 </w:t>
      </w:r>
      <w:r>
        <w:rPr>
          <w:rFonts w:cs="Bookman Old Style" w:hAnsi="Bookman Old Style" w:eastAsia="Bookman Old Style" w:ascii="Bookman Old Style"/>
          <w:spacing w:val="5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mempengaruhi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 </w:t>
      </w:r>
      <w:r>
        <w:rPr>
          <w:rFonts w:cs="Bookman Old Style" w:hAnsi="Bookman Old Style" w:eastAsia="Bookman Old Style" w:ascii="Bookman Old Style"/>
          <w:spacing w:val="5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berat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ringannya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pidana</w:t>
      </w:r>
      <w:r>
        <w:rPr>
          <w:rFonts w:cs="Bookman Old Style" w:hAnsi="Bookman Old Style" w:eastAsia="Bookman Old Style" w:ascii="Bookman Old Style"/>
          <w:spacing w:val="3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bagi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prajurit</w:t>
      </w:r>
      <w:r>
        <w:rPr>
          <w:rFonts w:cs="Bookman Old Style" w:hAnsi="Bookman Old Style" w:eastAsia="Bookman Old Style" w:ascii="Bookman Old Style"/>
          <w:spacing w:val="1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baw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han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dalam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melak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s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anakan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perintah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atasan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tersebut,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antara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lain: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</w:r>
    </w:p>
    <w:p>
      <w:pPr>
        <w:rPr>
          <w:rFonts w:cs="Bookman Old Style" w:hAnsi="Bookman Old Style" w:eastAsia="Bookman Old Style" w:ascii="Bookman Old Style"/>
          <w:sz w:val="24"/>
          <w:szCs w:val="24"/>
        </w:rPr>
        <w:tabs>
          <w:tab w:pos="1320" w:val="left"/>
        </w:tabs>
        <w:jc w:val="both"/>
        <w:spacing w:before="5" w:lineRule="auto" w:line="360"/>
        <w:ind w:left="1333" w:right="78" w:hanging="451"/>
      </w:pP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a.</w:t>
        <w:tab/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kemampuan</w:t>
      </w:r>
      <w:r>
        <w:rPr>
          <w:rFonts w:cs="Bookman Old Style" w:hAnsi="Bookman Old Style" w:eastAsia="Bookman Old Style" w:ascii="Bookman Old Style"/>
          <w:spacing w:val="9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intelektualitas</w:t>
      </w:r>
      <w:r>
        <w:rPr>
          <w:rFonts w:cs="Bookman Old Style" w:hAnsi="Bookman Old Style" w:eastAsia="Bookman Old Style" w:ascii="Bookman Old Style"/>
          <w:spacing w:val="1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prajurit</w:t>
      </w:r>
      <w:r>
        <w:rPr>
          <w:rFonts w:cs="Bookman Old Style" w:hAnsi="Bookman Old Style" w:eastAsia="Bookman Old Style" w:ascii="Bookman Old Style"/>
          <w:spacing w:val="1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selaku</w:t>
      </w:r>
      <w:r>
        <w:rPr>
          <w:rFonts w:cs="Bookman Old Style" w:hAnsi="Bookman Old Style" w:eastAsia="Bookman Old Style" w:ascii="Bookman Old Style"/>
          <w:spacing w:val="1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bawahan</w:t>
      </w:r>
      <w:r>
        <w:rPr>
          <w:rFonts w:cs="Bookman Old Style" w:hAnsi="Bookman Old Style" w:eastAsia="Bookman Old Style" w:ascii="Bookman Old Style"/>
          <w:spacing w:val="9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pada</w:t>
      </w:r>
      <w:r>
        <w:rPr>
          <w:rFonts w:cs="Bookman Old Style" w:hAnsi="Bookman Old Style" w:eastAsia="Bookman Old Style" w:ascii="Bookman Old Style"/>
          <w:spacing w:val="1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s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aat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menerima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perintah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atasan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tersebut;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</w:r>
    </w:p>
    <w:p>
      <w:pPr>
        <w:rPr>
          <w:rFonts w:cs="Bookman Old Style" w:hAnsi="Bookman Old Style" w:eastAsia="Bookman Old Style" w:ascii="Bookman Old Style"/>
          <w:sz w:val="24"/>
          <w:szCs w:val="24"/>
        </w:rPr>
        <w:tabs>
          <w:tab w:pos="1320" w:val="left"/>
        </w:tabs>
        <w:jc w:val="both"/>
        <w:spacing w:before="5" w:lineRule="auto" w:line="359"/>
        <w:ind w:left="1333" w:right="77" w:hanging="451"/>
      </w:pP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b.</w:t>
        <w:tab/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situasi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15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dan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15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kondisi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17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prajurit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15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b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wahan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17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pada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15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saat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15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mener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i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ma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perintah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atasan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tersebut;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</w:r>
    </w:p>
    <w:p>
      <w:pPr>
        <w:rPr>
          <w:rFonts w:cs="Bookman Old Style" w:hAnsi="Bookman Old Style" w:eastAsia="Bookman Old Style" w:ascii="Bookman Old Style"/>
          <w:sz w:val="24"/>
          <w:szCs w:val="24"/>
        </w:rPr>
        <w:tabs>
          <w:tab w:pos="1320" w:val="left"/>
        </w:tabs>
        <w:jc w:val="both"/>
        <w:spacing w:before="6" w:lineRule="auto" w:line="359"/>
        <w:ind w:left="1333" w:right="80" w:hanging="451"/>
      </w:pP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c.</w:t>
        <w:tab/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hubungan</w:t>
      </w:r>
      <w:r>
        <w:rPr>
          <w:rFonts w:cs="Bookman Old Style" w:hAnsi="Bookman Old Style" w:eastAsia="Bookman Old Style" w:ascii="Bookman Old Style"/>
          <w:spacing w:val="33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kedinasan</w:t>
      </w:r>
      <w:r>
        <w:rPr>
          <w:rFonts w:cs="Bookman Old Style" w:hAnsi="Bookman Old Style" w:eastAsia="Bookman Old Style" w:ascii="Bookman Old Style"/>
          <w:spacing w:val="33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antara</w:t>
      </w:r>
      <w:r>
        <w:rPr>
          <w:rFonts w:cs="Bookman Old Style" w:hAnsi="Bookman Old Style" w:eastAsia="Bookman Old Style" w:ascii="Bookman Old Style"/>
          <w:spacing w:val="34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prajurit</w:t>
      </w:r>
      <w:r>
        <w:rPr>
          <w:rFonts w:cs="Bookman Old Style" w:hAnsi="Bookman Old Style" w:eastAsia="Bookman Old Style" w:ascii="Bookman Old Style"/>
          <w:spacing w:val="34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bawahan</w:t>
      </w:r>
      <w:r>
        <w:rPr>
          <w:rFonts w:cs="Bookman Old Style" w:hAnsi="Bookman Old Style" w:eastAsia="Bookman Old Style" w:ascii="Bookman Old Style"/>
          <w:spacing w:val="33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dengan</w:t>
      </w:r>
      <w:r>
        <w:rPr>
          <w:rFonts w:cs="Bookman Old Style" w:hAnsi="Bookman Old Style" w:eastAsia="Bookman Old Style" w:ascii="Bookman Old Style"/>
          <w:spacing w:val="33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atasan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pemberi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perintah;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</w:r>
    </w:p>
    <w:p>
      <w:pPr>
        <w:rPr>
          <w:rFonts w:cs="Bookman Old Style" w:hAnsi="Bookman Old Style" w:eastAsia="Bookman Old Style" w:ascii="Bookman Old Style"/>
          <w:sz w:val="24"/>
          <w:szCs w:val="24"/>
        </w:rPr>
        <w:jc w:val="left"/>
        <w:spacing w:before="6"/>
        <w:ind w:left="882"/>
      </w:pP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d.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73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kewenangan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atasan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untuk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memberikan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perintah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tersebut.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</w:r>
    </w:p>
    <w:p>
      <w:pPr>
        <w:rPr>
          <w:sz w:val="14"/>
          <w:szCs w:val="14"/>
        </w:rPr>
        <w:jc w:val="left"/>
        <w:spacing w:before="1" w:lineRule="exact" w:line="140"/>
      </w:pPr>
      <w:r>
        <w:rPr>
          <w:sz w:val="14"/>
          <w:szCs w:val="14"/>
        </w:rPr>
      </w:r>
    </w:p>
    <w:p>
      <w:pPr>
        <w:rPr>
          <w:rFonts w:cs="Bookman Old Style" w:hAnsi="Bookman Old Style" w:eastAsia="Bookman Old Style" w:ascii="Bookman Old Style"/>
          <w:sz w:val="24"/>
          <w:szCs w:val="24"/>
        </w:rPr>
        <w:tabs>
          <w:tab w:pos="880" w:val="left"/>
        </w:tabs>
        <w:jc w:val="both"/>
        <w:spacing w:lineRule="auto" w:line="360"/>
        <w:ind w:left="1333" w:right="76" w:hanging="900"/>
      </w:pP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3.</w:t>
        <w:tab/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a.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1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-2"/>
          <w:w w:val="100"/>
          <w:sz w:val="24"/>
          <w:szCs w:val="24"/>
        </w:rPr>
        <w:t>T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erhadap</w:t>
      </w:r>
      <w:r>
        <w:rPr>
          <w:rFonts w:cs="Bookman Old Style" w:hAnsi="Bookman Old Style" w:eastAsia="Bookman Old Style" w:ascii="Bookman Old Style"/>
          <w:spacing w:val="5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putusan</w:t>
      </w:r>
      <w:r>
        <w:rPr>
          <w:rFonts w:cs="Bookman Old Style" w:hAnsi="Bookman Old Style" w:eastAsia="Bookman Old Style" w:ascii="Bookman Old Style"/>
          <w:spacing w:val="5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yang</w:t>
      </w:r>
      <w:r>
        <w:rPr>
          <w:rFonts w:cs="Bookman Old Style" w:hAnsi="Bookman Old Style" w:eastAsia="Bookman Old Style" w:ascii="Bookman Old Style"/>
          <w:spacing w:val="5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menjatuhkan</w:t>
      </w:r>
      <w:r>
        <w:rPr>
          <w:rFonts w:cs="Bookman Old Style" w:hAnsi="Bookman Old Style" w:eastAsia="Bookman Old Style" w:ascii="Bookman Old Style"/>
          <w:spacing w:val="5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pidana</w:t>
      </w:r>
      <w:r>
        <w:rPr>
          <w:rFonts w:cs="Bookman Old Style" w:hAnsi="Bookman Old Style" w:eastAsia="Bookman Old Style" w:ascii="Bookman Old Style"/>
          <w:spacing w:val="5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tambahan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berupa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pemecatan</w:t>
      </w:r>
      <w:r>
        <w:rPr>
          <w:rFonts w:cs="Bookman Old Style" w:hAnsi="Bookman Old Style" w:eastAsia="Bookman Old Style" w:ascii="Bookman Old Style"/>
          <w:spacing w:val="1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1"/>
          <w:w w:val="100"/>
          <w:sz w:val="24"/>
          <w:szCs w:val="24"/>
        </w:rPr>
        <w:t>d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ari</w:t>
      </w:r>
      <w:r>
        <w:rPr>
          <w:rFonts w:cs="Bookman Old Style" w:hAnsi="Bookman Old Style" w:eastAsia="Bookman Old Style" w:ascii="Bookman Old Style"/>
          <w:spacing w:val="1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di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as</w:t>
      </w:r>
      <w:r>
        <w:rPr>
          <w:rFonts w:cs="Bookman Old Style" w:hAnsi="Bookman Old Style" w:eastAsia="Bookman Old Style" w:ascii="Bookman Old Style"/>
          <w:spacing w:val="1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militer</w:t>
      </w:r>
      <w:r>
        <w:rPr>
          <w:rFonts w:cs="Bookman Old Style" w:hAnsi="Bookman Old Style" w:eastAsia="Bookman Old Style" w:ascii="Bookman Old Style"/>
          <w:spacing w:val="1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yang</w:t>
      </w:r>
      <w:r>
        <w:rPr>
          <w:rFonts w:cs="Bookman Old Style" w:hAnsi="Bookman Old Style" w:eastAsia="Bookman Old Style" w:ascii="Bookman Old Style"/>
          <w:spacing w:val="1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tel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h</w:t>
      </w:r>
      <w:r>
        <w:rPr>
          <w:rFonts w:cs="Bookman Old Style" w:hAnsi="Bookman Old Style" w:eastAsia="Bookman Old Style" w:ascii="Bookman Old Style"/>
          <w:spacing w:val="1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berkekuatan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hu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k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um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tetap,</w:t>
      </w:r>
      <w:r>
        <w:rPr>
          <w:rFonts w:cs="Bookman Old Style" w:hAnsi="Bookman Old Style" w:eastAsia="Bookman Old Style" w:ascii="Bookman Old Style"/>
          <w:spacing w:val="1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dapat</w:t>
      </w:r>
      <w:r>
        <w:rPr>
          <w:rFonts w:cs="Bookman Old Style" w:hAnsi="Bookman Old Style" w:eastAsia="Bookman Old Style" w:ascii="Bookman Old Style"/>
          <w:spacing w:val="1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diajukan</w:t>
      </w:r>
      <w:r>
        <w:rPr>
          <w:rFonts w:cs="Bookman Old Style" w:hAnsi="Bookman Old Style" w:eastAsia="Bookman Old Style" w:ascii="Bookman Old Style"/>
          <w:spacing w:val="1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permohonan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peninjauan</w:t>
      </w:r>
      <w:r>
        <w:rPr>
          <w:rFonts w:cs="Bookman Old Style" w:hAnsi="Bookman Old Style" w:eastAsia="Bookman Old Style" w:ascii="Bookman Old Style"/>
          <w:spacing w:val="1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kembali</w:t>
      </w:r>
      <w:r>
        <w:rPr>
          <w:rFonts w:cs="Bookman Old Style" w:hAnsi="Bookman Old Style" w:eastAsia="Bookman Old Style" w:ascii="Bookman Old Style"/>
          <w:spacing w:val="1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oleh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terpidana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atau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ahli</w:t>
      </w:r>
      <w:r>
        <w:rPr>
          <w:rFonts w:cs="Bookman Old Style" w:hAnsi="Bookman Old Style" w:eastAsia="Bookman Old Style" w:ascii="Bookman Old Style"/>
          <w:spacing w:val="3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warisnya,</w:t>
      </w:r>
      <w:r>
        <w:rPr>
          <w:rFonts w:cs="Bookman Old Style" w:hAnsi="Bookman Old Style" w:eastAsia="Bookman Old Style" w:ascii="Bookman Old Style"/>
          <w:spacing w:val="1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sekalip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u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se</w:t>
      </w:r>
      <w:r>
        <w:rPr>
          <w:rFonts w:cs="Bookman Old Style" w:hAnsi="Bookman Old Style" w:eastAsia="Bookman Old Style" w:ascii="Bookman Old Style"/>
          <w:spacing w:val="3"/>
          <w:w w:val="100"/>
          <w:sz w:val="24"/>
          <w:szCs w:val="24"/>
        </w:rPr>
        <w:t>c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ara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administ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r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atif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telah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terbit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surat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-1"/>
          <w:w w:val="100"/>
          <w:sz w:val="24"/>
          <w:szCs w:val="24"/>
        </w:rPr>
        <w:t>k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eputusan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pemberhentiannya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dari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pejabat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yang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berwenan</w:t>
      </w:r>
      <w:r>
        <w:rPr>
          <w:rFonts w:cs="Bookman Old Style" w:hAnsi="Bookman Old Style" w:eastAsia="Bookman Old Style" w:ascii="Bookman Old Style"/>
          <w:spacing w:val="1"/>
          <w:w w:val="100"/>
          <w:sz w:val="24"/>
          <w:szCs w:val="24"/>
        </w:rPr>
        <w:t>g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.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</w:r>
    </w:p>
    <w:p>
      <w:pPr>
        <w:rPr>
          <w:rFonts w:cs="Bookman Old Style" w:hAnsi="Bookman Old Style" w:eastAsia="Bookman Old Style" w:ascii="Bookman Old Style"/>
          <w:sz w:val="24"/>
          <w:szCs w:val="24"/>
        </w:rPr>
        <w:tabs>
          <w:tab w:pos="1320" w:val="left"/>
          <w:tab w:pos="2560" w:val="left"/>
          <w:tab w:pos="3060" w:val="left"/>
        </w:tabs>
        <w:jc w:val="both"/>
        <w:spacing w:before="5" w:lineRule="auto" w:line="359"/>
        <w:ind w:left="1333" w:right="76" w:hanging="451"/>
      </w:pP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b.</w:t>
        <w:tab/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Dalam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 </w:t>
      </w:r>
      <w:r>
        <w:rPr>
          <w:rFonts w:cs="Bookman Old Style" w:hAnsi="Bookman Old Style" w:eastAsia="Bookman Old Style" w:ascii="Bookman Old Style"/>
          <w:spacing w:val="8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hal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 </w:t>
      </w:r>
      <w:r>
        <w:rPr>
          <w:rFonts w:cs="Bookman Old Style" w:hAnsi="Bookman Old Style" w:eastAsia="Bookman Old Style" w:ascii="Bookman Old Style"/>
          <w:spacing w:val="8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1"/>
          <w:w w:val="100"/>
          <w:sz w:val="24"/>
          <w:szCs w:val="24"/>
        </w:rPr>
        <w:t>p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erm</w:t>
      </w:r>
      <w:r>
        <w:rPr>
          <w:rFonts w:cs="Bookman Old Style" w:hAnsi="Bookman Old Style" w:eastAsia="Bookman Old Style" w:ascii="Bookman Old Style"/>
          <w:spacing w:val="-2"/>
          <w:w w:val="100"/>
          <w:sz w:val="24"/>
          <w:szCs w:val="24"/>
        </w:rPr>
        <w:t>o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honan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 </w:t>
      </w:r>
      <w:r>
        <w:rPr>
          <w:rFonts w:cs="Bookman Old Style" w:hAnsi="Bookman Old Style" w:eastAsia="Bookman Old Style" w:ascii="Bookman Old Style"/>
          <w:spacing w:val="8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peninja</w:t>
      </w:r>
      <w:r>
        <w:rPr>
          <w:rFonts w:cs="Bookman Old Style" w:hAnsi="Bookman Old Style" w:eastAsia="Bookman Old Style" w:ascii="Bookman Old Style"/>
          <w:spacing w:val="1"/>
          <w:w w:val="100"/>
          <w:sz w:val="24"/>
          <w:szCs w:val="24"/>
        </w:rPr>
        <w:t>u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 </w:t>
      </w:r>
      <w:r>
        <w:rPr>
          <w:rFonts w:cs="Bookman Old Style" w:hAnsi="Bookman Old Style" w:eastAsia="Bookman Old Style" w:ascii="Bookman Old Style"/>
          <w:spacing w:val="8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kembali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 </w:t>
      </w:r>
      <w:r>
        <w:rPr>
          <w:rFonts w:cs="Bookman Old Style" w:hAnsi="Bookman Old Style" w:eastAsia="Bookman Old Style" w:ascii="Bookman Old Style"/>
          <w:spacing w:val="8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dikabul</w:t>
      </w:r>
      <w:r>
        <w:rPr>
          <w:rFonts w:cs="Bookman Old Style" w:hAnsi="Bookman Old Style" w:eastAsia="Bookman Old Style" w:ascii="Bookman Old Style"/>
          <w:spacing w:val="-2"/>
          <w:w w:val="100"/>
          <w:sz w:val="24"/>
          <w:szCs w:val="24"/>
        </w:rPr>
        <w:t>k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an,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putusan</w:t>
        <w:tab/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peninjauan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 </w:t>
      </w:r>
      <w:r>
        <w:rPr>
          <w:rFonts w:cs="Bookman Old Style" w:hAnsi="Bookman Old Style" w:eastAsia="Bookman Old Style" w:ascii="Bookman Old Style"/>
          <w:spacing w:val="27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1"/>
          <w:w w:val="100"/>
          <w:sz w:val="24"/>
          <w:szCs w:val="24"/>
        </w:rPr>
        <w:t>k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embali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 </w:t>
      </w:r>
      <w:r>
        <w:rPr>
          <w:rFonts w:cs="Bookman Old Style" w:hAnsi="Bookman Old Style" w:eastAsia="Bookman Old Style" w:ascii="Bookman Old Style"/>
          <w:spacing w:val="27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terse</w:t>
      </w:r>
      <w:r>
        <w:rPr>
          <w:rFonts w:cs="Bookman Old Style" w:hAnsi="Bookman Old Style" w:eastAsia="Bookman Old Style" w:ascii="Bookman Old Style"/>
          <w:spacing w:val="-2"/>
          <w:w w:val="100"/>
          <w:sz w:val="24"/>
          <w:szCs w:val="24"/>
        </w:rPr>
        <w:t>b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ut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 </w:t>
      </w:r>
      <w:r>
        <w:rPr>
          <w:rFonts w:cs="Bookman Old Style" w:hAnsi="Bookman Old Style" w:eastAsia="Bookman Old Style" w:ascii="Bookman Old Style"/>
          <w:spacing w:val="27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digunakan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 </w:t>
      </w:r>
      <w:r>
        <w:rPr>
          <w:rFonts w:cs="Bookman Old Style" w:hAnsi="Bookman Old Style" w:eastAsia="Bookman Old Style" w:ascii="Bookman Old Style"/>
          <w:spacing w:val="27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un</w:t>
      </w:r>
      <w:r>
        <w:rPr>
          <w:rFonts w:cs="Bookman Old Style" w:hAnsi="Bookman Old Style" w:eastAsia="Bookman Old Style" w:ascii="Bookman Old Style"/>
          <w:spacing w:val="-2"/>
          <w:w w:val="100"/>
          <w:sz w:val="24"/>
          <w:szCs w:val="24"/>
        </w:rPr>
        <w:t>t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uk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membatalkan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surat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1"/>
          <w:w w:val="100"/>
          <w:sz w:val="24"/>
          <w:szCs w:val="24"/>
        </w:rPr>
        <w:t>k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eputusan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pemb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e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rhentian,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dan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sec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ra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administratif</w:t>
        <w:tab/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berlaku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75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sesuai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75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tanggal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75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putusan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75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peninjauan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kembal</w:t>
      </w:r>
      <w:r>
        <w:rPr>
          <w:rFonts w:cs="Bookman Old Style" w:hAnsi="Bookman Old Style" w:eastAsia="Bookman Old Style" w:ascii="Bookman Old Style"/>
          <w:spacing w:val="1"/>
          <w:w w:val="100"/>
          <w:sz w:val="24"/>
          <w:szCs w:val="24"/>
        </w:rPr>
        <w:t>i</w:t>
      </w:r>
      <w:r>
        <w:rPr>
          <w:rFonts w:cs="Bookman Old Style" w:hAnsi="Bookman Old Style" w:eastAsia="Bookman Old Style" w:ascii="Bookman Old Style"/>
          <w:i/>
          <w:spacing w:val="0"/>
          <w:w w:val="100"/>
          <w:sz w:val="24"/>
          <w:szCs w:val="24"/>
        </w:rPr>
        <w:t>.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</w:r>
    </w:p>
    <w:p>
      <w:pPr>
        <w:rPr>
          <w:rFonts w:cs="Bookman Old Style" w:hAnsi="Bookman Old Style" w:eastAsia="Bookman Old Style" w:ascii="Bookman Old Style"/>
          <w:sz w:val="24"/>
          <w:szCs w:val="24"/>
        </w:rPr>
        <w:tabs>
          <w:tab w:pos="880" w:val="left"/>
        </w:tabs>
        <w:jc w:val="both"/>
        <w:spacing w:before="5" w:lineRule="auto" w:line="360"/>
        <w:ind w:left="882" w:right="76" w:hanging="449"/>
        <w:sectPr>
          <w:pgMar w:header="2150" w:footer="0" w:top="2380" w:bottom="280" w:left="1720" w:right="1580"/>
          <w:pgSz w:w="12260" w:h="20180"/>
        </w:sectPr>
      </w:pP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4.</w:t>
        <w:tab/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Dalam</w:t>
      </w:r>
      <w:r>
        <w:rPr>
          <w:rFonts w:cs="Bookman Old Style" w:hAnsi="Bookman Old Style" w:eastAsia="Bookman Old Style" w:ascii="Bookman Old Style"/>
          <w:spacing w:val="41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hal</w:t>
      </w:r>
      <w:r>
        <w:rPr>
          <w:rFonts w:cs="Bookman Old Style" w:hAnsi="Bookman Old Style" w:eastAsia="Bookman Old Style" w:ascii="Bookman Old Style"/>
          <w:spacing w:val="41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terdakwa</w:t>
      </w:r>
      <w:r>
        <w:rPr>
          <w:rFonts w:cs="Bookman Old Style" w:hAnsi="Bookman Old Style" w:eastAsia="Bookman Old Style" w:ascii="Bookman Old Style"/>
          <w:spacing w:val="41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didakwa</w:t>
      </w:r>
      <w:r>
        <w:rPr>
          <w:rFonts w:cs="Bookman Old Style" w:hAnsi="Bookman Old Style" w:eastAsia="Bookman Old Style" w:ascii="Bookman Old Style"/>
          <w:spacing w:val="41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dengan</w:t>
      </w:r>
      <w:r>
        <w:rPr>
          <w:rFonts w:cs="Bookman Old Style" w:hAnsi="Bookman Old Style" w:eastAsia="Bookman Old Style" w:ascii="Bookman Old Style"/>
          <w:spacing w:val="44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bentuk</w:t>
      </w:r>
      <w:r>
        <w:rPr>
          <w:rFonts w:cs="Bookman Old Style" w:hAnsi="Bookman Old Style" w:eastAsia="Bookman Old Style" w:ascii="Bookman Old Style"/>
          <w:spacing w:val="44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da</w:t>
      </w:r>
      <w:r>
        <w:rPr>
          <w:rFonts w:cs="Bookman Old Style" w:hAnsi="Bookman Old Style" w:eastAsia="Bookman Old Style" w:ascii="Bookman Old Style"/>
          <w:spacing w:val="1"/>
          <w:w w:val="100"/>
          <w:sz w:val="24"/>
          <w:szCs w:val="24"/>
        </w:rPr>
        <w:t>k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waan</w:t>
      </w:r>
      <w:r>
        <w:rPr>
          <w:rFonts w:cs="Bookman Old Style" w:hAnsi="Bookman Old Style" w:eastAsia="Bookman Old Style" w:ascii="Bookman Old Style"/>
          <w:spacing w:val="41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k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u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mulatif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dimana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putusan</w:t>
      </w:r>
      <w:r>
        <w:rPr>
          <w:rFonts w:cs="Bookman Old Style" w:hAnsi="Bookman Old Style" w:eastAsia="Bookman Old Style" w:ascii="Bookman Old Style"/>
          <w:spacing w:val="1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i/>
          <w:spacing w:val="0"/>
          <w:w w:val="100"/>
          <w:sz w:val="24"/>
          <w:szCs w:val="24"/>
        </w:rPr>
        <w:t>Judex</w:t>
      </w:r>
      <w:r>
        <w:rPr>
          <w:rFonts w:cs="Bookman Old Style" w:hAnsi="Bookman Old Style" w:eastAsia="Bookman Old Style" w:ascii="Bookman Old Style"/>
          <w:i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i/>
          <w:spacing w:val="2"/>
          <w:w w:val="100"/>
          <w:sz w:val="24"/>
          <w:szCs w:val="24"/>
        </w:rPr>
        <w:t>F</w:t>
      </w:r>
      <w:r>
        <w:rPr>
          <w:rFonts w:cs="Bookman Old Style" w:hAnsi="Bookman Old Style" w:eastAsia="Bookman Old Style" w:ascii="Bookman Old Style"/>
          <w:i/>
          <w:spacing w:val="-5"/>
          <w:w w:val="100"/>
          <w:sz w:val="24"/>
          <w:szCs w:val="24"/>
        </w:rPr>
        <w:t>a</w:t>
      </w:r>
      <w:r>
        <w:rPr>
          <w:rFonts w:cs="Bookman Old Style" w:hAnsi="Bookman Old Style" w:eastAsia="Bookman Old Style" w:ascii="Bookman Old Style"/>
          <w:i/>
          <w:spacing w:val="2"/>
          <w:w w:val="100"/>
          <w:sz w:val="24"/>
          <w:szCs w:val="24"/>
        </w:rPr>
        <w:t>c</w:t>
      </w:r>
      <w:r>
        <w:rPr>
          <w:rFonts w:cs="Bookman Old Style" w:hAnsi="Bookman Old Style" w:eastAsia="Bookman Old Style" w:ascii="Bookman Old Style"/>
          <w:i/>
          <w:spacing w:val="0"/>
          <w:w w:val="100"/>
          <w:sz w:val="24"/>
          <w:szCs w:val="24"/>
        </w:rPr>
        <w:t>ti</w:t>
      </w:r>
      <w:r>
        <w:rPr>
          <w:rFonts w:cs="Bookman Old Style" w:hAnsi="Bookman Old Style" w:eastAsia="Bookman Old Style" w:ascii="Bookman Old Style"/>
          <w:i/>
          <w:spacing w:val="3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yang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ama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r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nya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menyatakan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-2"/>
          <w:w w:val="100"/>
          <w:sz w:val="24"/>
          <w:szCs w:val="24"/>
        </w:rPr>
        <w:t>T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e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r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dakwa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terbukti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dan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dipidana</w:t>
      </w:r>
      <w:r>
        <w:rPr>
          <w:rFonts w:cs="Bookman Old Style" w:hAnsi="Bookman Old Style" w:eastAsia="Bookman Old Style" w:ascii="Bookman Old Style"/>
          <w:spacing w:val="1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dalam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dakwaan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1"/>
          <w:w w:val="100"/>
          <w:sz w:val="24"/>
          <w:szCs w:val="24"/>
        </w:rPr>
        <w:t>k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esatu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dan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membebaskan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dari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dakwaan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1"/>
          <w:w w:val="100"/>
          <w:sz w:val="24"/>
          <w:szCs w:val="24"/>
        </w:rPr>
        <w:t>k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edu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,</w:t>
      </w:r>
      <w:r>
        <w:rPr>
          <w:rFonts w:cs="Bookman Old Style" w:hAnsi="Bookman Old Style" w:eastAsia="Bookman Old Style" w:ascii="Bookman Old Style"/>
          <w:spacing w:val="1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apabila</w:t>
      </w:r>
      <w:r>
        <w:rPr>
          <w:rFonts w:cs="Bookman Old Style" w:hAnsi="Bookman Old Style" w:eastAsia="Bookman Old Style" w:ascii="Bookman Old Style"/>
          <w:spacing w:val="3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-2"/>
          <w:w w:val="100"/>
          <w:sz w:val="24"/>
          <w:szCs w:val="24"/>
        </w:rPr>
        <w:t>T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erdakwa</w:t>
      </w:r>
      <w:r>
        <w:rPr>
          <w:rFonts w:cs="Bookman Old Style" w:hAnsi="Bookman Old Style" w:eastAsia="Bookman Old Style" w:ascii="Bookman Old Style"/>
          <w:spacing w:val="1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t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idak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mengajukan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b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nding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maka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Oditur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1"/>
          <w:w w:val="100"/>
          <w:sz w:val="24"/>
          <w:szCs w:val="24"/>
        </w:rPr>
        <w:t>M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iliter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dapat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secara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langsung</w:t>
      </w:r>
      <w:r>
        <w:rPr>
          <w:rFonts w:cs="Bookman Old Style" w:hAnsi="Bookman Old Style" w:eastAsia="Bookman Old Style" w:ascii="Bookman Old Style"/>
          <w:spacing w:val="77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mengajukan</w:t>
      </w:r>
      <w:r>
        <w:rPr>
          <w:rFonts w:cs="Bookman Old Style" w:hAnsi="Bookman Old Style" w:eastAsia="Bookman Old Style" w:ascii="Bookman Old Style"/>
          <w:spacing w:val="77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upaya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hukum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kasasi.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Apabila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terdakwa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m</w:t>
      </w:r>
      <w:r>
        <w:rPr>
          <w:rFonts w:cs="Bookman Old Style" w:hAnsi="Bookman Old Style" w:eastAsia="Bookman Old Style" w:ascii="Bookman Old Style"/>
          <w:spacing w:val="-2"/>
          <w:w w:val="100"/>
          <w:sz w:val="24"/>
          <w:szCs w:val="24"/>
        </w:rPr>
        <w:t>e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ngajukan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banding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maka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didahulukan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pemeriksaan</w:t>
      </w:r>
      <w:r>
        <w:rPr>
          <w:rFonts w:cs="Bookman Old Style" w:hAnsi="Bookman Old Style" w:eastAsia="Bookman Old Style" w:ascii="Bookman Old Style"/>
          <w:spacing w:val="3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ditingkat</w:t>
      </w:r>
      <w:r>
        <w:rPr>
          <w:rFonts w:cs="Bookman Old Style" w:hAnsi="Bookman Old Style" w:eastAsia="Bookman Old Style" w:ascii="Bookman Old Style"/>
          <w:spacing w:val="3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ba</w:t>
      </w:r>
      <w:r>
        <w:rPr>
          <w:rFonts w:cs="Bookman Old Style" w:hAnsi="Bookman Old Style" w:eastAsia="Bookman Old Style" w:ascii="Bookman Old Style"/>
          <w:spacing w:val="-2"/>
          <w:w w:val="100"/>
          <w:sz w:val="24"/>
          <w:szCs w:val="24"/>
        </w:rPr>
        <w:t>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ding,</w:t>
      </w:r>
      <w:r>
        <w:rPr>
          <w:rFonts w:cs="Bookman Old Style" w:hAnsi="Bookman Old Style" w:eastAsia="Bookman Old Style" w:ascii="Bookman Old Style"/>
          <w:spacing w:val="3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permohonan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kasasi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oleh</w:t>
      </w:r>
      <w:r>
        <w:rPr>
          <w:rFonts w:cs="Bookman Old Style" w:hAnsi="Bookman Old Style" w:eastAsia="Bookman Old Style" w:ascii="Bookman Old Style"/>
          <w:spacing w:val="53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Oditur</w:t>
      </w:r>
      <w:r>
        <w:rPr>
          <w:rFonts w:cs="Bookman Old Style" w:hAnsi="Bookman Old Style" w:eastAsia="Bookman Old Style" w:ascii="Bookman Old Style"/>
          <w:spacing w:val="53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Militer</w:t>
      </w:r>
      <w:r>
        <w:rPr>
          <w:rFonts w:cs="Bookman Old Style" w:hAnsi="Bookman Old Style" w:eastAsia="Bookman Old Style" w:ascii="Bookman Old Style"/>
          <w:spacing w:val="53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dicatat</w:t>
      </w:r>
      <w:r>
        <w:rPr>
          <w:rFonts w:cs="Bookman Old Style" w:hAnsi="Bookman Old Style" w:eastAsia="Bookman Old Style" w:ascii="Bookman Old Style"/>
          <w:spacing w:val="53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dalam</w:t>
      </w:r>
      <w:r>
        <w:rPr>
          <w:rFonts w:cs="Bookman Old Style" w:hAnsi="Bookman Old Style" w:eastAsia="Bookman Old Style" w:ascii="Bookman Old Style"/>
          <w:spacing w:val="53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akta</w:t>
      </w:r>
      <w:r>
        <w:rPr>
          <w:rFonts w:cs="Bookman Old Style" w:hAnsi="Bookman Old Style" w:eastAsia="Bookman Old Style" w:ascii="Bookman Old Style"/>
          <w:spacing w:val="53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pernyataan</w:t>
      </w:r>
      <w:r>
        <w:rPr>
          <w:rFonts w:cs="Bookman Old Style" w:hAnsi="Bookman Old Style" w:eastAsia="Bookman Old Style" w:ascii="Bookman Old Style"/>
          <w:spacing w:val="53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kasasi</w:t>
      </w:r>
      <w:r>
        <w:rPr>
          <w:rFonts w:cs="Bookman Old Style" w:hAnsi="Bookman Old Style" w:eastAsia="Bookman Old Style" w:ascii="Bookman Old Style"/>
          <w:spacing w:val="53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sesuai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before="18" w:lineRule="exact" w:line="200"/>
      </w:pPr>
      <w:r>
        <w:rPr>
          <w:sz w:val="20"/>
          <w:szCs w:val="20"/>
        </w:rPr>
      </w:r>
    </w:p>
    <w:p>
      <w:pPr>
        <w:rPr>
          <w:rFonts w:cs="Bookman Old Style" w:hAnsi="Bookman Old Style" w:eastAsia="Bookman Old Style" w:ascii="Bookman Old Style"/>
          <w:sz w:val="24"/>
          <w:szCs w:val="24"/>
        </w:rPr>
        <w:jc w:val="both"/>
        <w:spacing w:before="26" w:lineRule="auto" w:line="359"/>
        <w:ind w:left="1002" w:right="76"/>
      </w:pP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tenggang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waktu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m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enurut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undan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g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-undang.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-2"/>
          <w:w w:val="100"/>
          <w:sz w:val="24"/>
          <w:szCs w:val="24"/>
        </w:rPr>
        <w:t>T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erhadap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p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utusan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bebas</w:t>
      </w:r>
      <w:r>
        <w:rPr>
          <w:rFonts w:cs="Bookman Old Style" w:hAnsi="Bookman Old Style" w:eastAsia="Bookman Old Style" w:ascii="Bookman Old Style"/>
          <w:spacing w:val="3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berkas</w:t>
      </w:r>
      <w:r>
        <w:rPr>
          <w:rFonts w:cs="Bookman Old Style" w:hAnsi="Bookman Old Style" w:eastAsia="Bookman Old Style" w:ascii="Bookman Old Style"/>
          <w:spacing w:val="3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akan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dik</w:t>
      </w:r>
      <w:r>
        <w:rPr>
          <w:rFonts w:cs="Bookman Old Style" w:hAnsi="Bookman Old Style" w:eastAsia="Bookman Old Style" w:ascii="Bookman Old Style"/>
          <w:spacing w:val="1"/>
          <w:w w:val="100"/>
          <w:sz w:val="24"/>
          <w:szCs w:val="24"/>
        </w:rPr>
        <w:t>i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rim</w:t>
      </w:r>
      <w:r>
        <w:rPr>
          <w:rFonts w:cs="Bookman Old Style" w:hAnsi="Bookman Old Style" w:eastAsia="Bookman Old Style" w:ascii="Bookman Old Style"/>
          <w:spacing w:val="3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ke</w:t>
      </w:r>
      <w:r>
        <w:rPr>
          <w:rFonts w:cs="Bookman Old Style" w:hAnsi="Bookman Old Style" w:eastAsia="Bookman Old Style" w:ascii="Bookman Old Style"/>
          <w:spacing w:val="3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Mahka</w:t>
      </w:r>
      <w:r>
        <w:rPr>
          <w:rFonts w:cs="Bookman Old Style" w:hAnsi="Bookman Old Style" w:eastAsia="Bookman Old Style" w:ascii="Bookman Old Style"/>
          <w:spacing w:val="-2"/>
          <w:w w:val="100"/>
          <w:sz w:val="24"/>
          <w:szCs w:val="24"/>
        </w:rPr>
        <w:t>m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ah</w:t>
      </w:r>
      <w:r>
        <w:rPr>
          <w:rFonts w:cs="Bookman Old Style" w:hAnsi="Bookman Old Style" w:eastAsia="Bookman Old Style" w:ascii="Bookman Old Style"/>
          <w:spacing w:val="3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Agung</w:t>
      </w:r>
      <w:r>
        <w:rPr>
          <w:rFonts w:cs="Bookman Old Style" w:hAnsi="Bookman Old Style" w:eastAsia="Bookman Old Style" w:ascii="Bookman Old Style"/>
          <w:spacing w:val="3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setelah</w:t>
      </w:r>
      <w:r>
        <w:rPr>
          <w:rFonts w:cs="Bookman Old Style" w:hAnsi="Bookman Old Style" w:eastAsia="Bookman Old Style" w:ascii="Bookman Old Style"/>
          <w:spacing w:val="3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t</w:t>
      </w:r>
      <w:r>
        <w:rPr>
          <w:rFonts w:cs="Bookman Old Style" w:hAnsi="Bookman Old Style" w:eastAsia="Bookman Old Style" w:ascii="Bookman Old Style"/>
          <w:spacing w:val="-2"/>
          <w:w w:val="100"/>
          <w:sz w:val="24"/>
          <w:szCs w:val="24"/>
        </w:rPr>
        <w:t>u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runnya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putusan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tingkat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banding.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</w:r>
    </w:p>
    <w:p>
      <w:pPr>
        <w:rPr>
          <w:rFonts w:cs="Bookman Old Style" w:hAnsi="Bookman Old Style" w:eastAsia="Bookman Old Style" w:ascii="Bookman Old Style"/>
          <w:sz w:val="24"/>
          <w:szCs w:val="24"/>
        </w:rPr>
        <w:tabs>
          <w:tab w:pos="1000" w:val="left"/>
          <w:tab w:pos="2000" w:val="left"/>
          <w:tab w:pos="3140" w:val="left"/>
        </w:tabs>
        <w:jc w:val="both"/>
        <w:spacing w:before="6" w:lineRule="auto" w:line="360"/>
        <w:ind w:left="1002" w:right="75" w:hanging="449"/>
      </w:pP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5.</w:t>
        <w:tab/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Dalam</w:t>
      </w:r>
      <w:r>
        <w:rPr>
          <w:rFonts w:cs="Bookman Old Style" w:hAnsi="Bookman Old Style" w:eastAsia="Bookman Old Style" w:ascii="Bookman Old Style"/>
          <w:spacing w:val="63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pemeriksaan</w:t>
      </w:r>
      <w:r>
        <w:rPr>
          <w:rFonts w:cs="Bookman Old Style" w:hAnsi="Bookman Old Style" w:eastAsia="Bookman Old Style" w:ascii="Bookman Old Style"/>
          <w:spacing w:val="63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perkara</w:t>
      </w:r>
      <w:r>
        <w:rPr>
          <w:rFonts w:cs="Bookman Old Style" w:hAnsi="Bookman Old Style" w:eastAsia="Bookman Old Style" w:ascii="Bookman Old Style"/>
          <w:spacing w:val="63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pidana</w:t>
      </w:r>
      <w:r>
        <w:rPr>
          <w:rFonts w:cs="Bookman Old Style" w:hAnsi="Bookman Old Style" w:eastAsia="Bookman Old Style" w:ascii="Bookman Old Style"/>
          <w:spacing w:val="63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</w:t>
      </w:r>
      <w:r>
        <w:rPr>
          <w:rFonts w:cs="Bookman Old Style" w:hAnsi="Bookman Old Style" w:eastAsia="Bookman Old Style" w:ascii="Bookman Old Style"/>
          <w:spacing w:val="-2"/>
          <w:w w:val="100"/>
          <w:sz w:val="24"/>
          <w:szCs w:val="24"/>
        </w:rPr>
        <w:t>e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ngguna</w:t>
      </w:r>
      <w:r>
        <w:rPr>
          <w:rFonts w:cs="Bookman Old Style" w:hAnsi="Bookman Old Style" w:eastAsia="Bookman Old Style" w:ascii="Bookman Old Style"/>
          <w:spacing w:val="63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narkotika,</w:t>
      </w:r>
      <w:r>
        <w:rPr>
          <w:rFonts w:cs="Bookman Old Style" w:hAnsi="Bookman Old Style" w:eastAsia="Bookman Old Style" w:ascii="Bookman Old Style"/>
          <w:spacing w:val="63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3"/>
          <w:w w:val="100"/>
          <w:sz w:val="24"/>
          <w:szCs w:val="24"/>
        </w:rPr>
        <w:t>h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akim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harus</w:t>
        <w:tab/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sunggu</w:t>
      </w:r>
      <w:r>
        <w:rPr>
          <w:rFonts w:cs="Bookman Old Style" w:hAnsi="Bookman Old Style" w:eastAsia="Bookman Old Style" w:ascii="Bookman Old Style"/>
          <w:spacing w:val="1"/>
          <w:w w:val="100"/>
          <w:sz w:val="24"/>
          <w:szCs w:val="24"/>
        </w:rPr>
        <w:t>h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-sungguh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7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memperhatikan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7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ketentuan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9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pasal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7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183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dan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pasal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184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KUHAP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bukan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semat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-mata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hanya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berdasarkan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pada</w:t>
      </w:r>
      <w:r>
        <w:rPr>
          <w:rFonts w:cs="Bookman Old Style" w:hAnsi="Bookman Old Style" w:eastAsia="Bookman Old Style" w:ascii="Bookman Old Style"/>
          <w:spacing w:val="3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satu</w:t>
      </w:r>
      <w:r>
        <w:rPr>
          <w:rFonts w:cs="Bookman Old Style" w:hAnsi="Bookman Old Style" w:eastAsia="Bookman Old Style" w:ascii="Bookman Old Style"/>
          <w:spacing w:val="3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alat</w:t>
      </w:r>
      <w:r>
        <w:rPr>
          <w:rFonts w:cs="Bookman Old Style" w:hAnsi="Bookman Old Style" w:eastAsia="Bookman Old Style" w:ascii="Bookman Old Style"/>
          <w:spacing w:val="3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buk</w:t>
      </w:r>
      <w:r>
        <w:rPr>
          <w:rFonts w:cs="Bookman Old Style" w:hAnsi="Bookman Old Style" w:eastAsia="Bookman Old Style" w:ascii="Bookman Old Style"/>
          <w:spacing w:val="1"/>
          <w:w w:val="100"/>
          <w:sz w:val="24"/>
          <w:szCs w:val="24"/>
        </w:rPr>
        <w:t>t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i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yaitu</w:t>
      </w:r>
      <w:r>
        <w:rPr>
          <w:rFonts w:cs="Bookman Old Style" w:hAnsi="Bookman Old Style" w:eastAsia="Bookman Old Style" w:ascii="Bookman Old Style"/>
          <w:spacing w:val="3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hasil</w:t>
      </w:r>
      <w:r>
        <w:rPr>
          <w:rFonts w:cs="Bookman Old Style" w:hAnsi="Bookman Old Style" w:eastAsia="Bookman Old Style" w:ascii="Bookman Old Style"/>
          <w:spacing w:val="3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uji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labo</w:t>
      </w:r>
      <w:r>
        <w:rPr>
          <w:rFonts w:cs="Bookman Old Style" w:hAnsi="Bookman Old Style" w:eastAsia="Bookman Old Style" w:ascii="Bookman Old Style"/>
          <w:spacing w:val="-2"/>
          <w:w w:val="100"/>
          <w:sz w:val="24"/>
          <w:szCs w:val="24"/>
        </w:rPr>
        <w:t>r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atorium</w:t>
      </w:r>
      <w:r>
        <w:rPr>
          <w:rFonts w:cs="Bookman Old Style" w:hAnsi="Bookman Old Style" w:eastAsia="Bookman Old Style" w:ascii="Bookman Old Style"/>
          <w:spacing w:val="3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yang</w:t>
      </w:r>
      <w:r>
        <w:rPr>
          <w:rFonts w:cs="Bookman Old Style" w:hAnsi="Bookman Old Style" w:eastAsia="Bookman Old Style" w:ascii="Bookman Old Style"/>
          <w:spacing w:val="3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meny</w:t>
      </w:r>
      <w:r>
        <w:rPr>
          <w:rFonts w:cs="Bookman Old Style" w:hAnsi="Bookman Old Style" w:eastAsia="Bookman Old Style" w:ascii="Bookman Old Style"/>
          <w:spacing w:val="-2"/>
          <w:w w:val="100"/>
          <w:sz w:val="24"/>
          <w:szCs w:val="24"/>
        </w:rPr>
        <w:t>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takan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urine/darah</w:t>
        <w:tab/>
      </w:r>
      <w:r>
        <w:rPr>
          <w:rFonts w:cs="Bookman Old Style" w:hAnsi="Bookman Old Style" w:eastAsia="Bookman Old Style" w:ascii="Bookman Old Style"/>
          <w:spacing w:val="-2"/>
          <w:w w:val="100"/>
          <w:sz w:val="24"/>
          <w:szCs w:val="24"/>
        </w:rPr>
        <w:t>T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e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rdakwa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      </w:t>
      </w:r>
      <w:r>
        <w:rPr>
          <w:rFonts w:cs="Bookman Old Style" w:hAnsi="Bookman Old Style" w:eastAsia="Bookman Old Style" w:ascii="Bookman Old Style"/>
          <w:spacing w:val="72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positif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      </w:t>
      </w:r>
      <w:r>
        <w:rPr>
          <w:rFonts w:cs="Bookman Old Style" w:hAnsi="Bookman Old Style" w:eastAsia="Bookman Old Style" w:ascii="Bookman Old Style"/>
          <w:spacing w:val="73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mengandung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      </w:t>
      </w:r>
      <w:r>
        <w:rPr>
          <w:rFonts w:cs="Bookman Old Style" w:hAnsi="Bookman Old Style" w:eastAsia="Bookman Old Style" w:ascii="Bookman Old Style"/>
          <w:spacing w:val="72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zat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narkotika/narkoba.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2"/>
          <w:szCs w:val="22"/>
        </w:rPr>
        <w:jc w:val="left"/>
        <w:spacing w:before="8" w:lineRule="exact" w:line="220"/>
      </w:pPr>
      <w:r>
        <w:rPr>
          <w:sz w:val="22"/>
          <w:szCs w:val="22"/>
        </w:rPr>
      </w:r>
    </w:p>
    <w:p>
      <w:pPr>
        <w:rPr>
          <w:rFonts w:cs="Bookman Old Style" w:hAnsi="Bookman Old Style" w:eastAsia="Bookman Old Style" w:ascii="Bookman Old Style"/>
          <w:sz w:val="24"/>
          <w:szCs w:val="24"/>
        </w:rPr>
        <w:jc w:val="center"/>
        <w:ind w:left="64" w:right="2438"/>
      </w:pP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E.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49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RUMUSAN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HUKUM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KAMAR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-2"/>
          <w:w w:val="100"/>
          <w:sz w:val="24"/>
          <w:szCs w:val="24"/>
        </w:rPr>
        <w:t>T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A</w:t>
      </w:r>
      <w:r>
        <w:rPr>
          <w:rFonts w:cs="Bookman Old Style" w:hAnsi="Bookman Old Style" w:eastAsia="Bookman Old Style" w:ascii="Bookman Old Style"/>
          <w:spacing w:val="-2"/>
          <w:w w:val="100"/>
          <w:sz w:val="24"/>
          <w:szCs w:val="24"/>
        </w:rPr>
        <w:t>T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USA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H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NEGARA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</w:r>
    </w:p>
    <w:p>
      <w:pPr>
        <w:rPr>
          <w:sz w:val="14"/>
          <w:szCs w:val="14"/>
        </w:rPr>
        <w:jc w:val="left"/>
        <w:spacing w:before="1" w:lineRule="exact" w:line="140"/>
      </w:pPr>
      <w:r>
        <w:rPr>
          <w:sz w:val="14"/>
          <w:szCs w:val="14"/>
        </w:rPr>
      </w:r>
    </w:p>
    <w:p>
      <w:pPr>
        <w:rPr>
          <w:rFonts w:cs="Bookman Old Style" w:hAnsi="Bookman Old Style" w:eastAsia="Bookman Old Style" w:ascii="Bookman Old Style"/>
          <w:sz w:val="24"/>
          <w:szCs w:val="24"/>
        </w:rPr>
        <w:jc w:val="both"/>
        <w:spacing w:lineRule="auto" w:line="359"/>
        <w:ind w:left="553" w:right="79"/>
      </w:pP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Perubahan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paradi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g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ma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beracara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di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Per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dilan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Tata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Usaha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N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e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gara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pasca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berlakunya</w:t>
      </w:r>
      <w:r>
        <w:rPr>
          <w:rFonts w:cs="Bookman Old Style" w:hAnsi="Bookman Old Style" w:eastAsia="Bookman Old Style" w:ascii="Bookman Old Style"/>
          <w:spacing w:val="1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Undang-Undang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Nomor</w:t>
      </w:r>
      <w:r>
        <w:rPr>
          <w:rFonts w:cs="Bookman Old Style" w:hAnsi="Bookman Old Style" w:eastAsia="Bookman Old Style" w:ascii="Bookman Old Style"/>
          <w:spacing w:val="1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30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-2"/>
          <w:w w:val="100"/>
          <w:sz w:val="24"/>
          <w:szCs w:val="24"/>
        </w:rPr>
        <w:t>T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ahun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20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1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4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tentang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Administrasi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Pemerintahan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(UU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AP):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</w:r>
    </w:p>
    <w:p>
      <w:pPr>
        <w:rPr>
          <w:rFonts w:cs="Bookman Old Style" w:hAnsi="Bookman Old Style" w:eastAsia="Bookman Old Style" w:ascii="Bookman Old Style"/>
          <w:sz w:val="24"/>
          <w:szCs w:val="24"/>
        </w:rPr>
        <w:jc w:val="both"/>
        <w:spacing w:before="6"/>
        <w:ind w:left="553" w:right="3057"/>
      </w:pP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1.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  </w:t>
      </w:r>
      <w:r>
        <w:rPr>
          <w:rFonts w:cs="Bookman Old Style" w:hAnsi="Bookman Old Style" w:eastAsia="Bookman Old Style" w:ascii="Bookman Old Style"/>
          <w:spacing w:val="8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Kompetensi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Peradilan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-2"/>
          <w:w w:val="100"/>
          <w:sz w:val="24"/>
          <w:szCs w:val="24"/>
        </w:rPr>
        <w:t>T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ata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Usaha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Nega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r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</w:r>
    </w:p>
    <w:p>
      <w:pPr>
        <w:rPr>
          <w:sz w:val="14"/>
          <w:szCs w:val="14"/>
        </w:rPr>
        <w:jc w:val="left"/>
        <w:spacing w:before="1" w:lineRule="exact" w:line="140"/>
      </w:pPr>
      <w:r>
        <w:rPr>
          <w:sz w:val="14"/>
          <w:szCs w:val="14"/>
        </w:rPr>
      </w:r>
    </w:p>
    <w:p>
      <w:pPr>
        <w:rPr>
          <w:rFonts w:cs="Bookman Old Style" w:hAnsi="Bookman Old Style" w:eastAsia="Bookman Old Style" w:ascii="Bookman Old Style"/>
          <w:sz w:val="24"/>
          <w:szCs w:val="24"/>
        </w:rPr>
        <w:tabs>
          <w:tab w:pos="1540" w:val="left"/>
        </w:tabs>
        <w:jc w:val="both"/>
        <w:spacing w:lineRule="auto" w:line="359"/>
        <w:ind w:left="1542" w:right="80" w:hanging="446"/>
      </w:pP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a.</w:t>
        <w:tab/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Berwenang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  </w:t>
      </w:r>
      <w:r>
        <w:rPr>
          <w:rFonts w:cs="Bookman Old Style" w:hAnsi="Bookman Old Style" w:eastAsia="Bookman Old Style" w:ascii="Bookman Old Style"/>
          <w:spacing w:val="56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mengadili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  </w:t>
      </w:r>
      <w:r>
        <w:rPr>
          <w:rFonts w:cs="Bookman Old Style" w:hAnsi="Bookman Old Style" w:eastAsia="Bookman Old Style" w:ascii="Bookman Old Style"/>
          <w:spacing w:val="56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perkara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  </w:t>
      </w:r>
      <w:r>
        <w:rPr>
          <w:rFonts w:cs="Bookman Old Style" w:hAnsi="Bookman Old Style" w:eastAsia="Bookman Old Style" w:ascii="Bookman Old Style"/>
          <w:spacing w:val="56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berupa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  </w:t>
      </w:r>
      <w:r>
        <w:rPr>
          <w:rFonts w:cs="Bookman Old Style" w:hAnsi="Bookman Old Style" w:eastAsia="Bookman Old Style" w:ascii="Bookman Old Style"/>
          <w:spacing w:val="56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gugatan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  </w:t>
      </w:r>
      <w:r>
        <w:rPr>
          <w:rFonts w:cs="Bookman Old Style" w:hAnsi="Bookman Old Style" w:eastAsia="Bookman Old Style" w:ascii="Bookman Old Style"/>
          <w:spacing w:val="56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dan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permohonan.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</w:r>
    </w:p>
    <w:p>
      <w:pPr>
        <w:rPr>
          <w:rFonts w:cs="Bookman Old Style" w:hAnsi="Bookman Old Style" w:eastAsia="Bookman Old Style" w:ascii="Bookman Old Style"/>
          <w:sz w:val="24"/>
          <w:szCs w:val="24"/>
        </w:rPr>
        <w:tabs>
          <w:tab w:pos="1540" w:val="left"/>
        </w:tabs>
        <w:jc w:val="both"/>
        <w:spacing w:before="8" w:lineRule="auto" w:line="360"/>
        <w:ind w:left="1542" w:right="76" w:hanging="446"/>
      </w:pP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b.</w:t>
        <w:tab/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Berwenang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 </w:t>
      </w:r>
      <w:r>
        <w:rPr>
          <w:rFonts w:cs="Bookman Old Style" w:hAnsi="Bookman Old Style" w:eastAsia="Bookman Old Style" w:ascii="Bookman Old Style"/>
          <w:spacing w:val="3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mengadili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 </w:t>
      </w:r>
      <w:r>
        <w:rPr>
          <w:rFonts w:cs="Bookman Old Style" w:hAnsi="Bookman Old Style" w:eastAsia="Bookman Old Style" w:ascii="Bookman Old Style"/>
          <w:spacing w:val="4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perbuatan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 </w:t>
      </w:r>
      <w:r>
        <w:rPr>
          <w:rFonts w:cs="Bookman Old Style" w:hAnsi="Bookman Old Style" w:eastAsia="Bookman Old Style" w:ascii="Bookman Old Style"/>
          <w:spacing w:val="3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m</w:t>
      </w:r>
      <w:r>
        <w:rPr>
          <w:rFonts w:cs="Bookman Old Style" w:hAnsi="Bookman Old Style" w:eastAsia="Bookman Old Style" w:ascii="Bookman Old Style"/>
          <w:spacing w:val="-2"/>
          <w:w w:val="100"/>
          <w:sz w:val="24"/>
          <w:szCs w:val="24"/>
        </w:rPr>
        <w:t>e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langgar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 </w:t>
      </w:r>
      <w:r>
        <w:rPr>
          <w:rFonts w:cs="Bookman Old Style" w:hAnsi="Bookman Old Style" w:eastAsia="Bookman Old Style" w:ascii="Bookman Old Style"/>
          <w:spacing w:val="3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hukum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 </w:t>
      </w:r>
      <w:r>
        <w:rPr>
          <w:rFonts w:cs="Bookman Old Style" w:hAnsi="Bookman Old Style" w:eastAsia="Bookman Old Style" w:ascii="Bookman Old Style"/>
          <w:spacing w:val="3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o</w:t>
      </w:r>
      <w:r>
        <w:rPr>
          <w:rFonts w:cs="Bookman Old Style" w:hAnsi="Bookman Old Style" w:eastAsia="Bookman Old Style" w:ascii="Bookman Old Style"/>
          <w:spacing w:val="-2"/>
          <w:w w:val="100"/>
          <w:sz w:val="24"/>
          <w:szCs w:val="24"/>
        </w:rPr>
        <w:t>l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eh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pemerintah,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yaitu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perbuatan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mel</w:t>
      </w:r>
      <w:r>
        <w:rPr>
          <w:rFonts w:cs="Bookman Old Style" w:hAnsi="Bookman Old Style" w:eastAsia="Bookman Old Style" w:ascii="Bookman Old Style"/>
          <w:spacing w:val="-2"/>
          <w:w w:val="100"/>
          <w:sz w:val="24"/>
          <w:szCs w:val="24"/>
        </w:rPr>
        <w:t>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nggar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hukum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y</w:t>
      </w:r>
      <w:r>
        <w:rPr>
          <w:rFonts w:cs="Bookman Old Style" w:hAnsi="Bookman Old Style" w:eastAsia="Bookman Old Style" w:ascii="Bookman Old Style"/>
          <w:spacing w:val="-2"/>
          <w:w w:val="100"/>
          <w:sz w:val="24"/>
          <w:szCs w:val="24"/>
        </w:rPr>
        <w:t>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ng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dilakukan</w:t>
      </w:r>
      <w:r>
        <w:rPr>
          <w:rFonts w:cs="Bookman Old Style" w:hAnsi="Bookman Old Style" w:eastAsia="Bookman Old Style" w:ascii="Bookman Old Style"/>
          <w:spacing w:val="77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oleh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e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megang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kekuasaan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p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emerintahan</w:t>
      </w:r>
      <w:r>
        <w:rPr>
          <w:rFonts w:cs="Bookman Old Style" w:hAnsi="Bookman Old Style" w:eastAsia="Bookman Old Style" w:ascii="Bookman Old Style"/>
          <w:spacing w:val="77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(B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dan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dan/atau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Pejabat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P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emerintahan)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yang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biasa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disebut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den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g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i/>
          <w:spacing w:val="0"/>
          <w:w w:val="100"/>
          <w:sz w:val="24"/>
          <w:szCs w:val="24"/>
        </w:rPr>
        <w:t>onrec</w:t>
      </w:r>
      <w:r>
        <w:rPr>
          <w:rFonts w:cs="Bookman Old Style" w:hAnsi="Bookman Old Style" w:eastAsia="Bookman Old Style" w:ascii="Bookman Old Style"/>
          <w:i/>
          <w:spacing w:val="2"/>
          <w:w w:val="100"/>
          <w:sz w:val="24"/>
          <w:szCs w:val="24"/>
        </w:rPr>
        <w:t>h</w:t>
      </w:r>
      <w:r>
        <w:rPr>
          <w:rFonts w:cs="Bookman Old Style" w:hAnsi="Bookman Old Style" w:eastAsia="Bookman Old Style" w:ascii="Bookman Old Style"/>
          <w:i/>
          <w:spacing w:val="0"/>
          <w:w w:val="100"/>
          <w:sz w:val="24"/>
          <w:szCs w:val="24"/>
        </w:rPr>
        <w:t>t</w:t>
      </w:r>
      <w:r>
        <w:rPr>
          <w:rFonts w:cs="Bookman Old Style" w:hAnsi="Bookman Old Style" w:eastAsia="Bookman Old Style" w:ascii="Bookman Old Style"/>
          <w:i/>
          <w:spacing w:val="-2"/>
          <w:w w:val="100"/>
          <w:sz w:val="24"/>
          <w:szCs w:val="24"/>
        </w:rPr>
        <w:t>m</w:t>
      </w:r>
      <w:r>
        <w:rPr>
          <w:rFonts w:cs="Bookman Old Style" w:hAnsi="Bookman Old Style" w:eastAsia="Bookman Old Style" w:ascii="Bookman Old Style"/>
          <w:i/>
          <w:spacing w:val="0"/>
          <w:w w:val="100"/>
          <w:sz w:val="24"/>
          <w:szCs w:val="24"/>
        </w:rPr>
        <w:t>at</w:t>
      </w:r>
      <w:r>
        <w:rPr>
          <w:rFonts w:cs="Bookman Old Style" w:hAnsi="Bookman Old Style" w:eastAsia="Bookman Old Style" w:ascii="Bookman Old Style"/>
          <w:i/>
          <w:spacing w:val="-2"/>
          <w:w w:val="100"/>
          <w:sz w:val="24"/>
          <w:szCs w:val="24"/>
        </w:rPr>
        <w:t>i</w:t>
      </w:r>
      <w:r>
        <w:rPr>
          <w:rFonts w:cs="Bookman Old Style" w:hAnsi="Bookman Old Style" w:eastAsia="Bookman Old Style" w:ascii="Bookman Old Style"/>
          <w:i/>
          <w:spacing w:val="0"/>
          <w:w w:val="100"/>
          <w:sz w:val="24"/>
          <w:szCs w:val="24"/>
        </w:rPr>
        <w:t>ge</w:t>
      </w:r>
      <w:r>
        <w:rPr>
          <w:rFonts w:cs="Bookman Old Style" w:hAnsi="Bookman Old Style" w:eastAsia="Bookman Old Style" w:ascii="Bookman Old Style"/>
          <w:i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i/>
          <w:spacing w:val="0"/>
          <w:w w:val="100"/>
          <w:sz w:val="24"/>
          <w:szCs w:val="24"/>
        </w:rPr>
        <w:t>over</w:t>
      </w:r>
      <w:r>
        <w:rPr>
          <w:rFonts w:cs="Bookman Old Style" w:hAnsi="Bookman Old Style" w:eastAsia="Bookman Old Style" w:ascii="Bookman Old Style"/>
          <w:i/>
          <w:spacing w:val="2"/>
          <w:w w:val="100"/>
          <w:sz w:val="24"/>
          <w:szCs w:val="24"/>
        </w:rPr>
        <w:t>h</w:t>
      </w:r>
      <w:r>
        <w:rPr>
          <w:rFonts w:cs="Bookman Old Style" w:hAnsi="Bookman Old Style" w:eastAsia="Bookman Old Style" w:ascii="Bookman Old Style"/>
          <w:i/>
          <w:spacing w:val="2"/>
          <w:w w:val="100"/>
          <w:sz w:val="24"/>
          <w:szCs w:val="24"/>
        </w:rPr>
        <w:t>e</w:t>
      </w:r>
      <w:r>
        <w:rPr>
          <w:rFonts w:cs="Bookman Old Style" w:hAnsi="Bookman Old Style" w:eastAsia="Bookman Old Style" w:ascii="Bookman Old Style"/>
          <w:i/>
          <w:spacing w:val="-5"/>
          <w:w w:val="100"/>
          <w:sz w:val="24"/>
          <w:szCs w:val="24"/>
        </w:rPr>
        <w:t>i</w:t>
      </w:r>
      <w:r>
        <w:rPr>
          <w:rFonts w:cs="Bookman Old Style" w:hAnsi="Bookman Old Style" w:eastAsia="Bookman Old Style" w:ascii="Bookman Old Style"/>
          <w:i/>
          <w:spacing w:val="0"/>
          <w:w w:val="100"/>
          <w:sz w:val="24"/>
          <w:szCs w:val="24"/>
        </w:rPr>
        <w:t>ds</w:t>
      </w:r>
      <w:r>
        <w:rPr>
          <w:rFonts w:cs="Bookman Old Style" w:hAnsi="Bookman Old Style" w:eastAsia="Bookman Old Style" w:ascii="Bookman Old Style"/>
          <w:i/>
          <w:spacing w:val="2"/>
          <w:w w:val="100"/>
          <w:sz w:val="24"/>
          <w:szCs w:val="24"/>
        </w:rPr>
        <w:t>d</w:t>
      </w:r>
      <w:r>
        <w:rPr>
          <w:rFonts w:cs="Bookman Old Style" w:hAnsi="Bookman Old Style" w:eastAsia="Bookman Old Style" w:ascii="Bookman Old Style"/>
          <w:i/>
          <w:spacing w:val="0"/>
          <w:w w:val="100"/>
          <w:sz w:val="24"/>
          <w:szCs w:val="24"/>
        </w:rPr>
        <w:t>a</w:t>
      </w:r>
      <w:r>
        <w:rPr>
          <w:rFonts w:cs="Bookman Old Style" w:hAnsi="Bookman Old Style" w:eastAsia="Bookman Old Style" w:ascii="Bookman Old Style"/>
          <w:i/>
          <w:spacing w:val="-2"/>
          <w:w w:val="100"/>
          <w:sz w:val="24"/>
          <w:szCs w:val="24"/>
        </w:rPr>
        <w:t>a</w:t>
      </w:r>
      <w:r>
        <w:rPr>
          <w:rFonts w:cs="Bookman Old Style" w:hAnsi="Bookman Old Style" w:eastAsia="Bookman Old Style" w:ascii="Bookman Old Style"/>
          <w:i/>
          <w:spacing w:val="0"/>
          <w:w w:val="100"/>
          <w:sz w:val="24"/>
          <w:szCs w:val="24"/>
        </w:rPr>
        <w:t>d</w:t>
      </w:r>
      <w:r>
        <w:rPr>
          <w:rFonts w:cs="Bookman Old Style" w:hAnsi="Bookman Old Style" w:eastAsia="Bookman Old Style" w:ascii="Bookman Old Style"/>
          <w:i/>
          <w:spacing w:val="7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(OOD).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</w:r>
    </w:p>
    <w:p>
      <w:pPr>
        <w:rPr>
          <w:rFonts w:cs="Bookman Old Style" w:hAnsi="Bookman Old Style" w:eastAsia="Bookman Old Style" w:ascii="Bookman Old Style"/>
          <w:sz w:val="24"/>
          <w:szCs w:val="24"/>
        </w:rPr>
        <w:tabs>
          <w:tab w:pos="1540" w:val="left"/>
          <w:tab w:pos="2740" w:val="left"/>
        </w:tabs>
        <w:jc w:val="both"/>
        <w:spacing w:before="5" w:lineRule="auto" w:line="359"/>
        <w:ind w:left="1542" w:right="76" w:hanging="446"/>
      </w:pP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c.</w:t>
        <w:tab/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Keputusan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34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1"/>
          <w:w w:val="100"/>
          <w:sz w:val="24"/>
          <w:szCs w:val="24"/>
        </w:rPr>
        <w:t>t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ata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34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usaha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34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negara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34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yang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34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sudah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34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diperiksa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34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dan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diputus</w:t>
        <w:tab/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melalui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  </w:t>
      </w:r>
      <w:r>
        <w:rPr>
          <w:rFonts w:cs="Bookman Old Style" w:hAnsi="Bookman Old Style" w:eastAsia="Bookman Old Style" w:ascii="Bookman Old Style"/>
          <w:spacing w:val="1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upaya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 </w:t>
      </w:r>
      <w:r>
        <w:rPr>
          <w:rFonts w:cs="Bookman Old Style" w:hAnsi="Bookman Old Style" w:eastAsia="Bookman Old Style" w:ascii="Bookman Old Style"/>
          <w:spacing w:val="75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banding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 </w:t>
      </w:r>
      <w:r>
        <w:rPr>
          <w:rFonts w:cs="Bookman Old Style" w:hAnsi="Bookman Old Style" w:eastAsia="Bookman Old Style" w:ascii="Bookman Old Style"/>
          <w:spacing w:val="75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dministrasi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 </w:t>
      </w:r>
      <w:r>
        <w:rPr>
          <w:rFonts w:cs="Bookman Old Style" w:hAnsi="Bookman Old Style" w:eastAsia="Bookman Old Style" w:ascii="Bookman Old Style"/>
          <w:spacing w:val="75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menjadi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kewenangan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</w:t>
      </w:r>
      <w:r>
        <w:rPr>
          <w:rFonts w:cs="Bookman Old Style" w:hAnsi="Bookman Old Style" w:eastAsia="Bookman Old Style" w:ascii="Bookman Old Style"/>
          <w:spacing w:val="1"/>
          <w:w w:val="100"/>
          <w:sz w:val="24"/>
          <w:szCs w:val="24"/>
        </w:rPr>
        <w:t>e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ngadilan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-2"/>
          <w:w w:val="100"/>
          <w:sz w:val="24"/>
          <w:szCs w:val="24"/>
        </w:rPr>
        <w:t>T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ata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Usaha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Ne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g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ara.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</w:r>
    </w:p>
    <w:p>
      <w:pPr>
        <w:rPr>
          <w:rFonts w:cs="Bookman Old Style" w:hAnsi="Bookman Old Style" w:eastAsia="Bookman Old Style" w:ascii="Bookman Old Style"/>
          <w:sz w:val="24"/>
          <w:szCs w:val="24"/>
        </w:rPr>
        <w:jc w:val="both"/>
        <w:spacing w:before="6"/>
        <w:ind w:left="553" w:right="4487"/>
      </w:pP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2.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71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Subjek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Gugatan/Permohonan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</w:r>
    </w:p>
    <w:p>
      <w:pPr>
        <w:rPr>
          <w:sz w:val="14"/>
          <w:szCs w:val="14"/>
        </w:rPr>
        <w:jc w:val="left"/>
        <w:spacing w:before="1" w:lineRule="exact" w:line="140"/>
      </w:pPr>
      <w:r>
        <w:rPr>
          <w:sz w:val="14"/>
          <w:szCs w:val="14"/>
        </w:rPr>
      </w:r>
    </w:p>
    <w:p>
      <w:pPr>
        <w:rPr>
          <w:rFonts w:cs="Bookman Old Style" w:hAnsi="Bookman Old Style" w:eastAsia="Bookman Old Style" w:ascii="Bookman Old Style"/>
          <w:sz w:val="24"/>
          <w:szCs w:val="24"/>
        </w:rPr>
        <w:jc w:val="both"/>
        <w:spacing w:lineRule="auto" w:line="359"/>
        <w:ind w:left="1093" w:right="75"/>
      </w:pP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Pasal</w:t>
      </w:r>
      <w:r>
        <w:rPr>
          <w:rFonts w:cs="Bookman Old Style" w:hAnsi="Bookman Old Style" w:eastAsia="Bookman Old Style" w:ascii="Bookman Old Style"/>
          <w:spacing w:val="1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53</w:t>
      </w:r>
      <w:r>
        <w:rPr>
          <w:rFonts w:cs="Bookman Old Style" w:hAnsi="Bookman Old Style" w:eastAsia="Bookman Old Style" w:ascii="Bookman Old Style"/>
          <w:spacing w:val="1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ayat</w:t>
      </w:r>
      <w:r>
        <w:rPr>
          <w:rFonts w:cs="Bookman Old Style" w:hAnsi="Bookman Old Style" w:eastAsia="Bookman Old Style" w:ascii="Bookman Old Style"/>
          <w:spacing w:val="1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(1),</w:t>
      </w:r>
      <w:r>
        <w:rPr>
          <w:rFonts w:cs="Bookman Old Style" w:hAnsi="Bookman Old Style" w:eastAsia="Bookman Old Style" w:ascii="Bookman Old Style"/>
          <w:spacing w:val="1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</w:t>
      </w:r>
      <w:r>
        <w:rPr>
          <w:rFonts w:cs="Bookman Old Style" w:hAnsi="Bookman Old Style" w:eastAsia="Bookman Old Style" w:ascii="Bookman Old Style"/>
          <w:spacing w:val="-2"/>
          <w:w w:val="100"/>
          <w:sz w:val="24"/>
          <w:szCs w:val="24"/>
        </w:rPr>
        <w:t>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sal</w:t>
      </w:r>
      <w:r>
        <w:rPr>
          <w:rFonts w:cs="Bookman Old Style" w:hAnsi="Bookman Old Style" w:eastAsia="Bookman Old Style" w:ascii="Bookman Old Style"/>
          <w:spacing w:val="1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1</w:t>
      </w:r>
      <w:r>
        <w:rPr>
          <w:rFonts w:cs="Bookman Old Style" w:hAnsi="Bookman Old Style" w:eastAsia="Bookman Old Style" w:ascii="Bookman Old Style"/>
          <w:spacing w:val="1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angka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9</w:t>
      </w:r>
      <w:r>
        <w:rPr>
          <w:rFonts w:cs="Bookman Old Style" w:hAnsi="Bookman Old Style" w:eastAsia="Bookman Old Style" w:ascii="Bookman Old Style"/>
          <w:spacing w:val="3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Und</w:t>
      </w:r>
      <w:r>
        <w:rPr>
          <w:rFonts w:cs="Bookman Old Style" w:hAnsi="Bookman Old Style" w:eastAsia="Bookman Old Style" w:ascii="Bookman Old Style"/>
          <w:spacing w:val="-2"/>
          <w:w w:val="100"/>
          <w:sz w:val="24"/>
          <w:szCs w:val="24"/>
        </w:rPr>
        <w:t>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ng-Undang</w:t>
      </w:r>
      <w:r>
        <w:rPr>
          <w:rFonts w:cs="Bookman Old Style" w:hAnsi="Bookman Old Style" w:eastAsia="Bookman Old Style" w:ascii="Bookman Old Style"/>
          <w:spacing w:val="1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Peradilan</w:t>
      </w:r>
      <w:r>
        <w:rPr>
          <w:rFonts w:cs="Bookman Old Style" w:hAnsi="Bookman Old Style" w:eastAsia="Bookman Old Style" w:ascii="Bookman Old Style"/>
          <w:spacing w:val="1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-2"/>
          <w:w w:val="100"/>
          <w:sz w:val="24"/>
          <w:szCs w:val="24"/>
        </w:rPr>
        <w:t>T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ata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Usaha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Negara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1"/>
          <w:w w:val="100"/>
          <w:sz w:val="24"/>
          <w:szCs w:val="24"/>
        </w:rPr>
        <w:t>(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Undang-Undang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Peratun),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dan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Pasal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21</w:t>
      </w:r>
      <w:r>
        <w:rPr>
          <w:rFonts w:cs="Bookman Old Style" w:hAnsi="Bookman Old Style" w:eastAsia="Bookman Old Style" w:ascii="Bookman Old Style"/>
          <w:spacing w:val="1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U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ndang-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Undang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Administrasi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Pemerintahan: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</w:r>
    </w:p>
    <w:p>
      <w:pPr>
        <w:rPr>
          <w:rFonts w:cs="Bookman Old Style" w:hAnsi="Bookman Old Style" w:eastAsia="Bookman Old Style" w:ascii="Bookman Old Style"/>
          <w:sz w:val="24"/>
          <w:szCs w:val="24"/>
        </w:rPr>
        <w:tabs>
          <w:tab w:pos="1540" w:val="left"/>
        </w:tabs>
        <w:jc w:val="both"/>
        <w:spacing w:before="9" w:lineRule="auto" w:line="359"/>
        <w:ind w:left="1633" w:right="77" w:hanging="540"/>
      </w:pP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1)</w:t>
        <w:tab/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Penggugat/Pemohon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   </w:t>
      </w:r>
      <w:r>
        <w:rPr>
          <w:rFonts w:cs="Bookman Old Style" w:hAnsi="Bookman Old Style" w:eastAsia="Bookman Old Style" w:ascii="Bookman Old Style"/>
          <w:spacing w:val="55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:</w:t>
      </w:r>
      <w:r>
        <w:rPr>
          <w:rFonts w:cs="Bookman Old Style" w:hAnsi="Bookman Old Style" w:eastAsia="Bookman Old Style" w:ascii="Bookman Old Style"/>
          <w:spacing w:val="34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Orang</w:t>
      </w:r>
      <w:r>
        <w:rPr>
          <w:rFonts w:cs="Bookman Old Style" w:hAnsi="Bookman Old Style" w:eastAsia="Bookman Old Style" w:ascii="Bookman Old Style"/>
          <w:spacing w:val="34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atau</w:t>
      </w:r>
      <w:r>
        <w:rPr>
          <w:rFonts w:cs="Bookman Old Style" w:hAnsi="Bookman Old Style" w:eastAsia="Bookman Old Style" w:ascii="Bookman Old Style"/>
          <w:spacing w:val="34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Badan</w:t>
      </w:r>
      <w:r>
        <w:rPr>
          <w:rFonts w:cs="Bookman Old Style" w:hAnsi="Bookman Old Style" w:eastAsia="Bookman Old Style" w:ascii="Bookman Old Style"/>
          <w:spacing w:val="36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Hukum</w:t>
      </w:r>
      <w:r>
        <w:rPr>
          <w:rFonts w:cs="Bookman Old Style" w:hAnsi="Bookman Old Style" w:eastAsia="Bookman Old Style" w:ascii="Bookman Old Style"/>
          <w:spacing w:val="34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Pe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r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data,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dan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Badan/Pejabat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Pemerintahan.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</w:r>
    </w:p>
    <w:p>
      <w:pPr>
        <w:rPr>
          <w:rFonts w:cs="Bookman Old Style" w:hAnsi="Bookman Old Style" w:eastAsia="Bookman Old Style" w:ascii="Bookman Old Style"/>
          <w:sz w:val="24"/>
          <w:szCs w:val="24"/>
        </w:rPr>
        <w:jc w:val="both"/>
        <w:spacing w:before="6"/>
        <w:ind w:left="1093" w:right="1394"/>
        <w:sectPr>
          <w:pgMar w:header="2150" w:footer="0" w:top="2380" w:bottom="280" w:left="1600" w:right="1580"/>
          <w:pgSz w:w="12260" w:h="20180"/>
        </w:sectPr>
      </w:pP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2)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75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-2"/>
          <w:w w:val="100"/>
          <w:sz w:val="24"/>
          <w:szCs w:val="24"/>
        </w:rPr>
        <w:t>T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ergugat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/</w:t>
      </w:r>
      <w:r>
        <w:rPr>
          <w:rFonts w:cs="Bookman Old Style" w:hAnsi="Bookman Old Style" w:eastAsia="Bookman Old Style" w:ascii="Bookman Old Style"/>
          <w:spacing w:val="-2"/>
          <w:w w:val="100"/>
          <w:sz w:val="24"/>
          <w:szCs w:val="24"/>
        </w:rPr>
        <w:t>T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ermohon: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Badan/Pejabat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Pemerintahan.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before="18" w:lineRule="exact" w:line="200"/>
      </w:pPr>
      <w:r>
        <w:rPr>
          <w:sz w:val="20"/>
          <w:szCs w:val="20"/>
        </w:rPr>
      </w:r>
    </w:p>
    <w:p>
      <w:pPr>
        <w:rPr>
          <w:rFonts w:cs="Bookman Old Style" w:hAnsi="Bookman Old Style" w:eastAsia="Bookman Old Style" w:ascii="Bookman Old Style"/>
          <w:sz w:val="24"/>
          <w:szCs w:val="24"/>
        </w:rPr>
        <w:jc w:val="left"/>
        <w:spacing w:before="26"/>
        <w:ind w:left="433"/>
      </w:pP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3.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71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Objek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Gugatan/Permohonan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</w:r>
    </w:p>
    <w:p>
      <w:pPr>
        <w:rPr>
          <w:sz w:val="14"/>
          <w:szCs w:val="14"/>
        </w:rPr>
        <w:jc w:val="left"/>
        <w:spacing w:before="1" w:lineRule="exact" w:line="140"/>
      </w:pPr>
      <w:r>
        <w:rPr>
          <w:sz w:val="14"/>
          <w:szCs w:val="14"/>
        </w:rPr>
      </w:r>
    </w:p>
    <w:p>
      <w:pPr>
        <w:rPr>
          <w:rFonts w:cs="Bookman Old Style" w:hAnsi="Bookman Old Style" w:eastAsia="Bookman Old Style" w:ascii="Bookman Old Style"/>
          <w:sz w:val="24"/>
          <w:szCs w:val="24"/>
        </w:rPr>
        <w:jc w:val="left"/>
        <w:ind w:left="884"/>
      </w:pP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a.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  </w:t>
      </w:r>
      <w:r>
        <w:rPr>
          <w:rFonts w:cs="Bookman Old Style" w:hAnsi="Bookman Old Style" w:eastAsia="Bookman Old Style" w:ascii="Bookman Old Style"/>
          <w:spacing w:val="15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Objek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gugatan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pada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Pengadilan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-2"/>
          <w:w w:val="100"/>
          <w:sz w:val="24"/>
          <w:szCs w:val="24"/>
        </w:rPr>
        <w:t>T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ata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Us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ha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Negara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meliputi: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</w:r>
    </w:p>
    <w:p>
      <w:pPr>
        <w:rPr>
          <w:sz w:val="14"/>
          <w:szCs w:val="14"/>
        </w:rPr>
        <w:jc w:val="left"/>
        <w:spacing w:before="1" w:lineRule="exact" w:line="140"/>
      </w:pPr>
      <w:r>
        <w:rPr>
          <w:sz w:val="14"/>
          <w:szCs w:val="14"/>
        </w:rPr>
      </w:r>
    </w:p>
    <w:p>
      <w:pPr>
        <w:rPr>
          <w:rFonts w:cs="Bookman Old Style" w:hAnsi="Bookman Old Style" w:eastAsia="Bookman Old Style" w:ascii="Bookman Old Style"/>
          <w:sz w:val="24"/>
          <w:szCs w:val="24"/>
        </w:rPr>
        <w:jc w:val="left"/>
        <w:ind w:left="1422"/>
      </w:pP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1)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  </w:t>
      </w:r>
      <w:r>
        <w:rPr>
          <w:rFonts w:cs="Bookman Old Style" w:hAnsi="Bookman Old Style" w:eastAsia="Bookman Old Style" w:ascii="Bookman Old Style"/>
          <w:spacing w:val="13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Penetapan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tertulis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dan/atau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tindakan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faktual.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</w:r>
    </w:p>
    <w:p>
      <w:pPr>
        <w:rPr>
          <w:sz w:val="14"/>
          <w:szCs w:val="14"/>
        </w:rPr>
        <w:jc w:val="left"/>
        <w:spacing w:before="1" w:lineRule="exact" w:line="140"/>
      </w:pPr>
      <w:r>
        <w:rPr>
          <w:sz w:val="14"/>
          <w:szCs w:val="14"/>
        </w:rPr>
      </w:r>
    </w:p>
    <w:p>
      <w:pPr>
        <w:rPr>
          <w:rFonts w:cs="Bookman Old Style" w:hAnsi="Bookman Old Style" w:eastAsia="Bookman Old Style" w:ascii="Bookman Old Style"/>
          <w:sz w:val="24"/>
          <w:szCs w:val="24"/>
        </w:rPr>
        <w:jc w:val="left"/>
        <w:ind w:left="1422"/>
      </w:pP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2)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  </w:t>
      </w:r>
      <w:r>
        <w:rPr>
          <w:rFonts w:cs="Bookman Old Style" w:hAnsi="Bookman Old Style" w:eastAsia="Bookman Old Style" w:ascii="Bookman Old Style"/>
          <w:spacing w:val="13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Dikeluarkan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oleh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Badan/Pejabat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Pemerint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han.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</w:r>
    </w:p>
    <w:p>
      <w:pPr>
        <w:rPr>
          <w:sz w:val="14"/>
          <w:szCs w:val="14"/>
        </w:rPr>
        <w:jc w:val="left"/>
        <w:spacing w:before="3" w:lineRule="exact" w:line="140"/>
      </w:pPr>
      <w:r>
        <w:rPr>
          <w:sz w:val="14"/>
          <w:szCs w:val="14"/>
        </w:rPr>
      </w:r>
    </w:p>
    <w:p>
      <w:pPr>
        <w:rPr>
          <w:rFonts w:cs="Bookman Old Style" w:hAnsi="Bookman Old Style" w:eastAsia="Bookman Old Style" w:ascii="Bookman Old Style"/>
          <w:sz w:val="24"/>
          <w:szCs w:val="24"/>
        </w:rPr>
        <w:tabs>
          <w:tab w:pos="1960" w:val="left"/>
          <w:tab w:pos="3300" w:val="left"/>
        </w:tabs>
        <w:jc w:val="both"/>
        <w:spacing w:lineRule="auto" w:line="359"/>
        <w:ind w:left="1962" w:right="77" w:hanging="540"/>
      </w:pP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3)</w:t>
        <w:tab/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Diterbitkan</w:t>
      </w:r>
      <w:r>
        <w:rPr>
          <w:rFonts w:cs="Bookman Old Style" w:hAnsi="Bookman Old Style" w:eastAsia="Bookman Old Style" w:ascii="Bookman Old Style"/>
          <w:spacing w:val="19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berdasarkan</w:t>
      </w:r>
      <w:r>
        <w:rPr>
          <w:rFonts w:cs="Bookman Old Style" w:hAnsi="Bookman Old Style" w:eastAsia="Bookman Old Style" w:ascii="Bookman Old Style"/>
          <w:spacing w:val="19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peraturan</w:t>
      </w:r>
      <w:r>
        <w:rPr>
          <w:rFonts w:cs="Bookman Old Style" w:hAnsi="Bookman Old Style" w:eastAsia="Bookman Old Style" w:ascii="Bookman Old Style"/>
          <w:spacing w:val="19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perundan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g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-undangan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dan/atau</w:t>
        <w:tab/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asa</w:t>
      </w:r>
      <w:r>
        <w:rPr>
          <w:rFonts w:cs="Bookman Old Style" w:hAnsi="Bookman Old Style" w:eastAsia="Bookman Old Style" w:ascii="Bookman Old Style"/>
          <w:spacing w:val="1"/>
          <w:w w:val="100"/>
          <w:sz w:val="24"/>
          <w:szCs w:val="24"/>
        </w:rPr>
        <w:t>s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-asas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65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umum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65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pemerin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t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ahan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65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yang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65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baik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(</w:t>
      </w:r>
      <w:r>
        <w:rPr>
          <w:rFonts w:cs="Bookman Old Style" w:hAnsi="Bookman Old Style" w:eastAsia="Bookman Old Style" w:ascii="Bookman Old Style"/>
          <w:spacing w:val="1"/>
          <w:w w:val="100"/>
          <w:sz w:val="24"/>
          <w:szCs w:val="24"/>
        </w:rPr>
        <w:t>k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eputusan</w:t>
      </w:r>
      <w:r>
        <w:rPr>
          <w:rFonts w:cs="Bookman Old Style" w:hAnsi="Bookman Old Style" w:eastAsia="Bookman Old Style" w:ascii="Bookman Old Style"/>
          <w:spacing w:val="1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tata</w:t>
      </w:r>
      <w:r>
        <w:rPr>
          <w:rFonts w:cs="Bookman Old Style" w:hAnsi="Bookman Old Style" w:eastAsia="Bookman Old Style" w:ascii="Bookman Old Style"/>
          <w:spacing w:val="1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usaha</w:t>
      </w:r>
      <w:r>
        <w:rPr>
          <w:rFonts w:cs="Bookman Old Style" w:hAnsi="Bookman Old Style" w:eastAsia="Bookman Old Style" w:ascii="Bookman Old Style"/>
          <w:spacing w:val="1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negara</w:t>
      </w:r>
      <w:r>
        <w:rPr>
          <w:rFonts w:cs="Bookman Old Style" w:hAnsi="Bookman Old Style" w:eastAsia="Bookman Old Style" w:ascii="Bookman Old Style"/>
          <w:spacing w:val="1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dan/atau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-2"/>
          <w:w w:val="100"/>
          <w:sz w:val="24"/>
          <w:szCs w:val="24"/>
        </w:rPr>
        <w:t>T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indakan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yang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bersumber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dari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k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e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wenangan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terikat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atau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kewenangan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bebas).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</w:r>
    </w:p>
    <w:p>
      <w:pPr>
        <w:rPr>
          <w:rFonts w:cs="Bookman Old Style" w:hAnsi="Bookman Old Style" w:eastAsia="Bookman Old Style" w:ascii="Bookman Old Style"/>
          <w:sz w:val="24"/>
          <w:szCs w:val="24"/>
        </w:rPr>
        <w:jc w:val="left"/>
        <w:spacing w:before="6"/>
        <w:ind w:left="1422"/>
      </w:pP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4)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  </w:t>
      </w:r>
      <w:r>
        <w:rPr>
          <w:rFonts w:cs="Bookman Old Style" w:hAnsi="Bookman Old Style" w:eastAsia="Bookman Old Style" w:ascii="Bookman Old Style"/>
          <w:spacing w:val="13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Bersifat: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</w:r>
    </w:p>
    <w:p>
      <w:pPr>
        <w:rPr>
          <w:sz w:val="14"/>
          <w:szCs w:val="14"/>
        </w:rPr>
        <w:jc w:val="left"/>
        <w:spacing w:before="1" w:lineRule="exact" w:line="140"/>
      </w:pPr>
      <w:r>
        <w:rPr>
          <w:sz w:val="14"/>
          <w:szCs w:val="14"/>
        </w:rPr>
      </w:r>
    </w:p>
    <w:p>
      <w:pPr>
        <w:rPr>
          <w:rFonts w:cs="Bookman Old Style" w:hAnsi="Bookman Old Style" w:eastAsia="Bookman Old Style" w:ascii="Bookman Old Style"/>
          <w:sz w:val="24"/>
          <w:szCs w:val="24"/>
        </w:rPr>
        <w:tabs>
          <w:tab w:pos="2400" w:val="left"/>
        </w:tabs>
        <w:jc w:val="left"/>
        <w:spacing w:lineRule="auto" w:line="354"/>
        <w:ind w:left="2414" w:right="75" w:hanging="452"/>
      </w:pPr>
      <w:r>
        <w:rPr>
          <w:rFonts w:cs="Segoe MDL2 Assets" w:hAnsi="Segoe MDL2 Assets" w:eastAsia="Segoe MDL2 Assets" w:ascii="Segoe MDL2 Assets"/>
          <w:spacing w:val="0"/>
          <w:w w:val="46"/>
          <w:sz w:val="24"/>
          <w:szCs w:val="24"/>
        </w:rPr>
        <w:t></w:t>
      </w:r>
      <w:r>
        <w:rPr>
          <w:rFonts w:cs="Segoe MDL2 Assets" w:hAnsi="Segoe MDL2 Assets" w:eastAsia="Segoe MDL2 Assets" w:ascii="Segoe MDL2 Assets"/>
          <w:spacing w:val="0"/>
          <w:w w:val="100"/>
          <w:sz w:val="24"/>
          <w:szCs w:val="24"/>
        </w:rPr>
        <w:tab/>
      </w:r>
      <w:r>
        <w:rPr>
          <w:rFonts w:cs="Segoe MDL2 Assets" w:hAnsi="Segoe MDL2 Assets" w:eastAsia="Segoe MDL2 Assets" w:ascii="Segoe MDL2 Assets"/>
          <w:spacing w:val="0"/>
          <w:w w:val="100"/>
          <w:sz w:val="24"/>
          <w:szCs w:val="24"/>
        </w:rPr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Konkret-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I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ndividual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    </w:t>
      </w:r>
      <w:r>
        <w:rPr>
          <w:rFonts w:cs="Bookman Old Style" w:hAnsi="Bookman Old Style" w:eastAsia="Bookman Old Style" w:ascii="Bookman Old Style"/>
          <w:spacing w:val="62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(contoh: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    </w:t>
      </w:r>
      <w:r>
        <w:rPr>
          <w:rFonts w:cs="Bookman Old Style" w:hAnsi="Bookman Old Style" w:eastAsia="Bookman Old Style" w:ascii="Bookman Old Style"/>
          <w:spacing w:val="64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ke</w:t>
      </w:r>
      <w:r>
        <w:rPr>
          <w:rFonts w:cs="Bookman Old Style" w:hAnsi="Bookman Old Style" w:eastAsia="Bookman Old Style" w:ascii="Bookman Old Style"/>
          <w:spacing w:val="-1"/>
          <w:w w:val="100"/>
          <w:sz w:val="24"/>
          <w:szCs w:val="24"/>
        </w:rPr>
        <w:t>p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utusan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    </w:t>
      </w:r>
      <w:r>
        <w:rPr>
          <w:rFonts w:cs="Bookman Old Style" w:hAnsi="Bookman Old Style" w:eastAsia="Bookman Old Style" w:ascii="Bookman Old Style"/>
          <w:spacing w:val="64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izin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mendirikan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bangunan,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dsb).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</w:r>
    </w:p>
    <w:p>
      <w:pPr>
        <w:rPr>
          <w:rFonts w:cs="Bookman Old Style" w:hAnsi="Bookman Old Style" w:eastAsia="Bookman Old Style" w:ascii="Bookman Old Style"/>
          <w:sz w:val="24"/>
          <w:szCs w:val="24"/>
        </w:rPr>
        <w:tabs>
          <w:tab w:pos="2400" w:val="left"/>
        </w:tabs>
        <w:jc w:val="left"/>
        <w:spacing w:before="13" w:lineRule="auto" w:line="356"/>
        <w:ind w:left="2414" w:right="76" w:hanging="452"/>
      </w:pPr>
      <w:r>
        <w:rPr>
          <w:rFonts w:cs="Segoe MDL2 Assets" w:hAnsi="Segoe MDL2 Assets" w:eastAsia="Segoe MDL2 Assets" w:ascii="Segoe MDL2 Assets"/>
          <w:spacing w:val="0"/>
          <w:w w:val="46"/>
          <w:sz w:val="24"/>
          <w:szCs w:val="24"/>
        </w:rPr>
        <w:t></w:t>
      </w:r>
      <w:r>
        <w:rPr>
          <w:rFonts w:cs="Segoe MDL2 Assets" w:hAnsi="Segoe MDL2 Assets" w:eastAsia="Segoe MDL2 Assets" w:ascii="Segoe MDL2 Assets"/>
          <w:spacing w:val="0"/>
          <w:w w:val="100"/>
          <w:sz w:val="24"/>
          <w:szCs w:val="24"/>
        </w:rPr>
        <w:tab/>
      </w:r>
      <w:r>
        <w:rPr>
          <w:rFonts w:cs="Segoe MDL2 Assets" w:hAnsi="Segoe MDL2 Assets" w:eastAsia="Segoe MDL2 Assets" w:ascii="Segoe MDL2 Assets"/>
          <w:spacing w:val="0"/>
          <w:w w:val="100"/>
          <w:sz w:val="24"/>
          <w:szCs w:val="24"/>
        </w:rPr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Abstrak-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I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ndividual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  </w:t>
      </w:r>
      <w:r>
        <w:rPr>
          <w:rFonts w:cs="Bookman Old Style" w:hAnsi="Bookman Old Style" w:eastAsia="Bookman Old Style" w:ascii="Bookman Old Style"/>
          <w:spacing w:val="61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(contoh: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  </w:t>
      </w:r>
      <w:r>
        <w:rPr>
          <w:rFonts w:cs="Bookman Old Style" w:hAnsi="Bookman Old Style" w:eastAsia="Bookman Old Style" w:ascii="Bookman Old Style"/>
          <w:spacing w:val="64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1"/>
          <w:w w:val="100"/>
          <w:sz w:val="24"/>
          <w:szCs w:val="24"/>
        </w:rPr>
        <w:t>k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epu</w:t>
      </w:r>
      <w:r>
        <w:rPr>
          <w:rFonts w:cs="Bookman Old Style" w:hAnsi="Bookman Old Style" w:eastAsia="Bookman Old Style" w:ascii="Bookman Old Style"/>
          <w:spacing w:val="-2"/>
          <w:w w:val="100"/>
          <w:sz w:val="24"/>
          <w:szCs w:val="24"/>
        </w:rPr>
        <w:t>t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usan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  </w:t>
      </w:r>
      <w:r>
        <w:rPr>
          <w:rFonts w:cs="Bookman Old Style" w:hAnsi="Bookman Old Style" w:eastAsia="Bookman Old Style" w:ascii="Bookman Old Style"/>
          <w:spacing w:val="63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tentang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syarat-syarat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pemberian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perizinan,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dsb).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</w:r>
    </w:p>
    <w:p>
      <w:pPr>
        <w:rPr>
          <w:rFonts w:cs="Bookman Old Style" w:hAnsi="Bookman Old Style" w:eastAsia="Bookman Old Style" w:ascii="Bookman Old Style"/>
          <w:sz w:val="24"/>
          <w:szCs w:val="24"/>
        </w:rPr>
        <w:tabs>
          <w:tab w:pos="2400" w:val="left"/>
        </w:tabs>
        <w:jc w:val="left"/>
        <w:spacing w:before="10" w:lineRule="auto" w:line="354"/>
        <w:ind w:left="2414" w:right="78" w:hanging="452"/>
      </w:pPr>
      <w:r>
        <w:rPr>
          <w:rFonts w:cs="Segoe MDL2 Assets" w:hAnsi="Segoe MDL2 Assets" w:eastAsia="Segoe MDL2 Assets" w:ascii="Segoe MDL2 Assets"/>
          <w:spacing w:val="0"/>
          <w:w w:val="46"/>
          <w:sz w:val="24"/>
          <w:szCs w:val="24"/>
        </w:rPr>
        <w:t></w:t>
      </w:r>
      <w:r>
        <w:rPr>
          <w:rFonts w:cs="Segoe MDL2 Assets" w:hAnsi="Segoe MDL2 Assets" w:eastAsia="Segoe MDL2 Assets" w:ascii="Segoe MDL2 Assets"/>
          <w:spacing w:val="0"/>
          <w:w w:val="100"/>
          <w:sz w:val="24"/>
          <w:szCs w:val="24"/>
        </w:rPr>
        <w:tab/>
      </w:r>
      <w:r>
        <w:rPr>
          <w:rFonts w:cs="Segoe MDL2 Assets" w:hAnsi="Segoe MDL2 Assets" w:eastAsia="Segoe MDL2 Assets" w:ascii="Segoe MDL2 Assets"/>
          <w:spacing w:val="0"/>
          <w:w w:val="100"/>
          <w:sz w:val="24"/>
          <w:szCs w:val="24"/>
        </w:rPr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Konkret-Umum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    </w:t>
      </w:r>
      <w:r>
        <w:rPr>
          <w:rFonts w:cs="Bookman Old Style" w:hAnsi="Bookman Old Style" w:eastAsia="Bookman Old Style" w:ascii="Bookman Old Style"/>
          <w:spacing w:val="31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(contoh: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    </w:t>
      </w:r>
      <w:r>
        <w:rPr>
          <w:rFonts w:cs="Bookman Old Style" w:hAnsi="Bookman Old Style" w:eastAsia="Bookman Old Style" w:ascii="Bookman Old Style"/>
          <w:spacing w:val="3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keputusan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    </w:t>
      </w:r>
      <w:r>
        <w:rPr>
          <w:rFonts w:cs="Bookman Old Style" w:hAnsi="Bookman Old Style" w:eastAsia="Bookman Old Style" w:ascii="Bookman Old Style"/>
          <w:spacing w:val="3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tentang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penetapan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upah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minimum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regional,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dsb).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</w:r>
    </w:p>
    <w:p>
      <w:pPr>
        <w:rPr>
          <w:rFonts w:cs="Bookman Old Style" w:hAnsi="Bookman Old Style" w:eastAsia="Bookman Old Style" w:ascii="Bookman Old Style"/>
          <w:sz w:val="24"/>
          <w:szCs w:val="24"/>
        </w:rPr>
        <w:tabs>
          <w:tab w:pos="1960" w:val="left"/>
          <w:tab w:pos="2940" w:val="left"/>
          <w:tab w:pos="3120" w:val="left"/>
        </w:tabs>
        <w:jc w:val="both"/>
        <w:spacing w:before="12" w:lineRule="auto" w:line="360"/>
        <w:ind w:left="1962" w:right="80" w:hanging="540"/>
      </w:pP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5)</w:t>
        <w:tab/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Keputusan</w:t>
      </w:r>
      <w:r>
        <w:rPr>
          <w:rFonts w:cs="Bookman Old Style" w:hAnsi="Bookman Old Style" w:eastAsia="Bookman Old Style" w:ascii="Bookman Old Style"/>
          <w:spacing w:val="38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Tata</w:t>
      </w:r>
      <w:r>
        <w:rPr>
          <w:rFonts w:cs="Bookman Old Style" w:hAnsi="Bookman Old Style" w:eastAsia="Bookman Old Style" w:ascii="Bookman Old Style"/>
          <w:spacing w:val="39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U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s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aha</w:t>
      </w:r>
      <w:r>
        <w:rPr>
          <w:rFonts w:cs="Bookman Old Style" w:hAnsi="Bookman Old Style" w:eastAsia="Bookman Old Style" w:ascii="Bookman Old Style"/>
          <w:spacing w:val="39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Negara</w:t>
      </w:r>
      <w:r>
        <w:rPr>
          <w:rFonts w:cs="Bookman Old Style" w:hAnsi="Bookman Old Style" w:eastAsia="Bookman Old Style" w:ascii="Bookman Old Style"/>
          <w:spacing w:val="39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dan/at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u</w:t>
      </w:r>
      <w:r>
        <w:rPr>
          <w:rFonts w:cs="Bookman Old Style" w:hAnsi="Bookman Old Style" w:eastAsia="Bookman Old Style" w:ascii="Bookman Old Style"/>
          <w:spacing w:val="39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-2"/>
          <w:w w:val="100"/>
          <w:sz w:val="24"/>
          <w:szCs w:val="24"/>
        </w:rPr>
        <w:t>T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indakan</w:t>
      </w:r>
      <w:r>
        <w:rPr>
          <w:rFonts w:cs="Bookman Old Style" w:hAnsi="Bookman Old Style" w:eastAsia="Bookman Old Style" w:ascii="Bookman Old Style"/>
          <w:spacing w:val="41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yang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bersifat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Final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dal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m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arti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luas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yaitu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Keputusan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-2"/>
          <w:w w:val="100"/>
          <w:sz w:val="24"/>
          <w:szCs w:val="24"/>
        </w:rPr>
        <w:t>T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ata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Usaha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Negara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yang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sudah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menimbul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k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akibat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hukum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meskipun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masih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m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emerlukan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persetujuan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dari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instansi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atasan</w:t>
        <w:tab/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atau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49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inst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nsi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49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lain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49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(contoh: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51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perizinan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49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tentang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fasilitas</w:t>
        <w:tab/>
        <w:tab/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penanaman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 </w:t>
      </w:r>
      <w:r>
        <w:rPr>
          <w:rFonts w:cs="Bookman Old Style" w:hAnsi="Bookman Old Style" w:eastAsia="Bookman Old Style" w:ascii="Bookman Old Style"/>
          <w:spacing w:val="34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modal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 </w:t>
      </w:r>
      <w:r>
        <w:rPr>
          <w:rFonts w:cs="Bookman Old Style" w:hAnsi="Bookman Old Style" w:eastAsia="Bookman Old Style" w:ascii="Bookman Old Style"/>
          <w:spacing w:val="34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oleh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 </w:t>
      </w:r>
      <w:r>
        <w:rPr>
          <w:rFonts w:cs="Bookman Old Style" w:hAnsi="Bookman Old Style" w:eastAsia="Bookman Old Style" w:ascii="Bookman Old Style"/>
          <w:spacing w:val="34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Badan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 </w:t>
      </w:r>
      <w:r>
        <w:rPr>
          <w:rFonts w:cs="Bookman Old Style" w:hAnsi="Bookman Old Style" w:eastAsia="Bookman Old Style" w:ascii="Bookman Old Style"/>
          <w:spacing w:val="34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Koordinasi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</w:t>
      </w:r>
      <w:r>
        <w:rPr>
          <w:rFonts w:cs="Bookman Old Style" w:hAnsi="Bookman Old Style" w:eastAsia="Bookman Old Style" w:ascii="Bookman Old Style"/>
          <w:spacing w:val="1"/>
          <w:w w:val="100"/>
          <w:sz w:val="24"/>
          <w:szCs w:val="24"/>
        </w:rPr>
        <w:t>e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nanaman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Modal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(BKPM),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I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zin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Lingku</w:t>
      </w:r>
      <w:r>
        <w:rPr>
          <w:rFonts w:cs="Bookman Old Style" w:hAnsi="Bookman Old Style" w:eastAsia="Bookman Old Style" w:ascii="Bookman Old Style"/>
          <w:spacing w:val="-3"/>
          <w:w w:val="100"/>
          <w:sz w:val="24"/>
          <w:szCs w:val="24"/>
        </w:rPr>
        <w:t>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gan,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dsb).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</w:r>
    </w:p>
    <w:p>
      <w:pPr>
        <w:rPr>
          <w:rFonts w:cs="Bookman Old Style" w:hAnsi="Bookman Old Style" w:eastAsia="Bookman Old Style" w:ascii="Bookman Old Style"/>
          <w:sz w:val="24"/>
          <w:szCs w:val="24"/>
        </w:rPr>
        <w:tabs>
          <w:tab w:pos="1960" w:val="left"/>
        </w:tabs>
        <w:jc w:val="both"/>
        <w:spacing w:before="5" w:lineRule="auto" w:line="359"/>
        <w:ind w:left="1962" w:right="78" w:hanging="540"/>
      </w:pP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6)</w:t>
        <w:tab/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Keputusan</w:t>
      </w:r>
      <w:r>
        <w:rPr>
          <w:rFonts w:cs="Bookman Old Style" w:hAnsi="Bookman Old Style" w:eastAsia="Bookman Old Style" w:ascii="Bookman Old Style"/>
          <w:spacing w:val="38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Tata</w:t>
      </w:r>
      <w:r>
        <w:rPr>
          <w:rFonts w:cs="Bookman Old Style" w:hAnsi="Bookman Old Style" w:eastAsia="Bookman Old Style" w:ascii="Bookman Old Style"/>
          <w:spacing w:val="39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U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s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aha</w:t>
      </w:r>
      <w:r>
        <w:rPr>
          <w:rFonts w:cs="Bookman Old Style" w:hAnsi="Bookman Old Style" w:eastAsia="Bookman Old Style" w:ascii="Bookman Old Style"/>
          <w:spacing w:val="39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Negara</w:t>
      </w:r>
      <w:r>
        <w:rPr>
          <w:rFonts w:cs="Bookman Old Style" w:hAnsi="Bookman Old Style" w:eastAsia="Bookman Old Style" w:ascii="Bookman Old Style"/>
          <w:spacing w:val="39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dan/at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u</w:t>
      </w:r>
      <w:r>
        <w:rPr>
          <w:rFonts w:cs="Bookman Old Style" w:hAnsi="Bookman Old Style" w:eastAsia="Bookman Old Style" w:ascii="Bookman Old Style"/>
          <w:spacing w:val="39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-2"/>
          <w:w w:val="100"/>
          <w:sz w:val="24"/>
          <w:szCs w:val="24"/>
        </w:rPr>
        <w:t>T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indakan</w:t>
      </w:r>
      <w:r>
        <w:rPr>
          <w:rFonts w:cs="Bookman Old Style" w:hAnsi="Bookman Old Style" w:eastAsia="Bookman Old Style" w:ascii="Bookman Old Style"/>
          <w:spacing w:val="41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yang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berpotensi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menimbulkan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akibat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huk</w:t>
      </w:r>
      <w:r>
        <w:rPr>
          <w:rFonts w:cs="Bookman Old Style" w:hAnsi="Bookman Old Style" w:eastAsia="Bookman Old Style" w:ascii="Bookman Old Style"/>
          <w:spacing w:val="-3"/>
          <w:w w:val="100"/>
          <w:sz w:val="24"/>
          <w:szCs w:val="24"/>
        </w:rPr>
        <w:t>u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m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(contoh: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LHP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Badan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Pengawas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K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euangan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dan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Pem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b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angunan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(BPKP),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dsb).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</w:r>
    </w:p>
    <w:p>
      <w:pPr>
        <w:rPr>
          <w:rFonts w:cs="Bookman Old Style" w:hAnsi="Bookman Old Style" w:eastAsia="Bookman Old Style" w:ascii="Bookman Old Style"/>
          <w:sz w:val="24"/>
          <w:szCs w:val="24"/>
        </w:rPr>
        <w:tabs>
          <w:tab w:pos="1420" w:val="left"/>
        </w:tabs>
        <w:jc w:val="both"/>
        <w:spacing w:before="6" w:lineRule="auto" w:line="359"/>
        <w:ind w:left="1422" w:right="75" w:hanging="446"/>
      </w:pP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b.</w:t>
        <w:tab/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Keputusan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26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-2"/>
          <w:w w:val="100"/>
          <w:sz w:val="24"/>
          <w:szCs w:val="24"/>
        </w:rPr>
        <w:t>T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ata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29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U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saha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27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Negara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27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dan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/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atau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27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-2"/>
          <w:w w:val="100"/>
          <w:sz w:val="24"/>
          <w:szCs w:val="24"/>
        </w:rPr>
        <w:t>T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indakan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29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Fi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k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ti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f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-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Positif.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</w:r>
    </w:p>
    <w:p>
      <w:pPr>
        <w:rPr>
          <w:rFonts w:cs="Bookman Old Style" w:hAnsi="Bookman Old Style" w:eastAsia="Bookman Old Style" w:ascii="Bookman Old Style"/>
          <w:sz w:val="24"/>
          <w:szCs w:val="24"/>
        </w:rPr>
        <w:tabs>
          <w:tab w:pos="1420" w:val="left"/>
          <w:tab w:pos="3180" w:val="left"/>
        </w:tabs>
        <w:jc w:val="both"/>
        <w:spacing w:before="6" w:lineRule="auto" w:line="359"/>
        <w:ind w:left="1422" w:right="75" w:hanging="446"/>
        <w:sectPr>
          <w:pgMar w:header="2150" w:footer="0" w:top="2380" w:bottom="280" w:left="1720" w:right="1580"/>
          <w:pgSz w:w="12260" w:h="20180"/>
        </w:sectPr>
      </w:pP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c.</w:t>
        <w:tab/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Keputusan</w:t>
      </w:r>
      <w:r>
        <w:rPr>
          <w:rFonts w:cs="Bookman Old Style" w:hAnsi="Bookman Old Style" w:eastAsia="Bookman Old Style" w:ascii="Bookman Old Style"/>
          <w:spacing w:val="75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Lembaga</w:t>
      </w:r>
      <w:r>
        <w:rPr>
          <w:rFonts w:cs="Bookman Old Style" w:hAnsi="Bookman Old Style" w:eastAsia="Bookman Old Style" w:ascii="Bookman Old Style"/>
          <w:spacing w:val="75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Aparat</w:t>
      </w:r>
      <w:r>
        <w:rPr>
          <w:rFonts w:cs="Bookman Old Style" w:hAnsi="Bookman Old Style" w:eastAsia="Bookman Old Style" w:ascii="Bookman Old Style"/>
          <w:spacing w:val="75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Pengawasan</w:t>
      </w:r>
      <w:r>
        <w:rPr>
          <w:rFonts w:cs="Bookman Old Style" w:hAnsi="Bookman Old Style" w:eastAsia="Bookman Old Style" w:ascii="Bookman Old Style"/>
          <w:spacing w:val="75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I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ntern</w:t>
      </w:r>
      <w:r>
        <w:rPr>
          <w:rFonts w:cs="Bookman Old Style" w:hAnsi="Bookman Old Style" w:eastAsia="Bookman Old Style" w:ascii="Bookman Old Style"/>
          <w:spacing w:val="75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Pemerin</w:t>
      </w:r>
      <w:r>
        <w:rPr>
          <w:rFonts w:cs="Bookman Old Style" w:hAnsi="Bookman Old Style" w:eastAsia="Bookman Old Style" w:ascii="Bookman Old Style"/>
          <w:spacing w:val="-2"/>
          <w:w w:val="100"/>
          <w:sz w:val="24"/>
          <w:szCs w:val="24"/>
        </w:rPr>
        <w:t>t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ah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(AP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I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P)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permohonan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pengujian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penyalahgunaan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wewenang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sebagaimana</w:t>
        <w:tab/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dimaksud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68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dalam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68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Pasal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68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21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68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Undan</w:t>
      </w:r>
      <w:r>
        <w:rPr>
          <w:rFonts w:cs="Bookman Old Style" w:hAnsi="Bookman Old Style" w:eastAsia="Bookman Old Style" w:ascii="Bookman Old Style"/>
          <w:spacing w:val="3"/>
          <w:w w:val="100"/>
          <w:sz w:val="24"/>
          <w:szCs w:val="24"/>
        </w:rPr>
        <w:t>g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-Undang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Nomor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30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-2"/>
          <w:w w:val="100"/>
          <w:sz w:val="24"/>
          <w:szCs w:val="24"/>
        </w:rPr>
        <w:t>T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ahun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2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0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14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tentang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Administrasi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Pemerintahan.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before="18" w:lineRule="exact" w:line="200"/>
      </w:pPr>
      <w:r>
        <w:rPr>
          <w:sz w:val="20"/>
          <w:szCs w:val="20"/>
        </w:rPr>
      </w:r>
    </w:p>
    <w:p>
      <w:pPr>
        <w:rPr>
          <w:rFonts w:cs="Bookman Old Style" w:hAnsi="Bookman Old Style" w:eastAsia="Bookman Old Style" w:ascii="Bookman Old Style"/>
          <w:sz w:val="24"/>
          <w:szCs w:val="24"/>
        </w:rPr>
        <w:jc w:val="left"/>
        <w:spacing w:before="26"/>
        <w:ind w:left="529"/>
      </w:pP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4.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  </w:t>
      </w:r>
      <w:r>
        <w:rPr>
          <w:rFonts w:cs="Bookman Old Style" w:hAnsi="Bookman Old Style" w:eastAsia="Bookman Old Style" w:ascii="Bookman Old Style"/>
          <w:spacing w:val="32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Pembuktian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</w:r>
    </w:p>
    <w:p>
      <w:pPr>
        <w:rPr>
          <w:sz w:val="14"/>
          <w:szCs w:val="14"/>
        </w:rPr>
        <w:jc w:val="left"/>
        <w:spacing w:before="1" w:lineRule="exact" w:line="140"/>
      </w:pPr>
      <w:r>
        <w:rPr>
          <w:sz w:val="14"/>
          <w:szCs w:val="14"/>
        </w:rPr>
      </w:r>
    </w:p>
    <w:p>
      <w:pPr>
        <w:rPr>
          <w:rFonts w:cs="Bookman Old Style" w:hAnsi="Bookman Old Style" w:eastAsia="Bookman Old Style" w:ascii="Bookman Old Style"/>
          <w:sz w:val="24"/>
          <w:szCs w:val="24"/>
        </w:rPr>
        <w:jc w:val="both"/>
        <w:spacing w:lineRule="auto" w:line="360"/>
        <w:ind w:left="1096" w:right="76" w:firstLine="720"/>
      </w:pP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Alat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bukti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yang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diatur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dalam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Pasal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100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1"/>
          <w:w w:val="100"/>
          <w:sz w:val="24"/>
          <w:szCs w:val="24"/>
        </w:rPr>
        <w:t>U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ndang-Undang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Peradilan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-2"/>
          <w:w w:val="100"/>
          <w:sz w:val="24"/>
          <w:szCs w:val="24"/>
        </w:rPr>
        <w:t>T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ata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U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s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aha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Negara,</w:t>
      </w:r>
      <w:r>
        <w:rPr>
          <w:rFonts w:cs="Bookman Old Style" w:hAnsi="Bookman Old Style" w:eastAsia="Bookman Old Style" w:ascii="Bookman Old Style"/>
          <w:spacing w:val="1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ditambah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dengan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alat</w:t>
      </w:r>
      <w:r>
        <w:rPr>
          <w:rFonts w:cs="Bookman Old Style" w:hAnsi="Bookman Old Style" w:eastAsia="Bookman Old Style" w:ascii="Bookman Old Style"/>
          <w:spacing w:val="1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bukti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elektronik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 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dalam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Undang-Undang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 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Nomor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 </w:t>
      </w:r>
      <w:r>
        <w:rPr>
          <w:rFonts w:cs="Bookman Old Style" w:hAnsi="Bookman Old Style" w:eastAsia="Bookman Old Style" w:ascii="Bookman Old Style"/>
          <w:spacing w:val="3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11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 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-2"/>
          <w:w w:val="100"/>
          <w:sz w:val="24"/>
          <w:szCs w:val="24"/>
        </w:rPr>
        <w:t>T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ahun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 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2008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(Undang</w:t>
      </w:r>
      <w:r>
        <w:rPr>
          <w:rFonts w:cs="Bookman Old Style" w:hAnsi="Bookman Old Style" w:eastAsia="Bookman Old Style" w:ascii="Bookman Old Style"/>
          <w:spacing w:val="1"/>
          <w:w w:val="100"/>
          <w:sz w:val="24"/>
          <w:szCs w:val="24"/>
        </w:rPr>
        <w:t>-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Undang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Informasi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dan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-2"/>
          <w:w w:val="100"/>
          <w:sz w:val="24"/>
          <w:szCs w:val="24"/>
        </w:rPr>
        <w:t>T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r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nsaksi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Elektronik)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dapat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dijadikan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sebagai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alat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bukti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dalam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hu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k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um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acara</w:t>
      </w:r>
      <w:r>
        <w:rPr>
          <w:rFonts w:cs="Bookman Old Style" w:hAnsi="Bookman Old Style" w:eastAsia="Bookman Old Style" w:ascii="Bookman Old Style"/>
          <w:spacing w:val="4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Peradilan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-2"/>
          <w:w w:val="100"/>
          <w:sz w:val="24"/>
          <w:szCs w:val="24"/>
        </w:rPr>
        <w:t>T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ata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Usaha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Negar</w:t>
      </w:r>
      <w:r>
        <w:rPr>
          <w:rFonts w:cs="Bookman Old Style" w:hAnsi="Bookman Old Style" w:eastAsia="Bookman Old Style" w:ascii="Bookman Old Style"/>
          <w:spacing w:val="1"/>
          <w:w w:val="100"/>
          <w:sz w:val="24"/>
          <w:szCs w:val="24"/>
        </w:rPr>
        <w:t>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.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</w:r>
    </w:p>
    <w:p>
      <w:pPr>
        <w:rPr>
          <w:rFonts w:cs="Bookman Old Style" w:hAnsi="Bookman Old Style" w:eastAsia="Bookman Old Style" w:ascii="Bookman Old Style"/>
          <w:sz w:val="24"/>
          <w:szCs w:val="24"/>
        </w:rPr>
        <w:jc w:val="both"/>
        <w:spacing w:before="5" w:lineRule="auto" w:line="360"/>
        <w:ind w:left="1096" w:right="75" w:firstLine="720"/>
      </w:pP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Lebih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khusus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das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r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hukum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Kamar</w:t>
      </w:r>
      <w:r>
        <w:rPr>
          <w:rFonts w:cs="Bookman Old Style" w:hAnsi="Bookman Old Style" w:eastAsia="Bookman Old Style" w:ascii="Bookman Old Style"/>
          <w:spacing w:val="3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T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ata</w:t>
      </w:r>
      <w:r>
        <w:rPr>
          <w:rFonts w:cs="Bookman Old Style" w:hAnsi="Bookman Old Style" w:eastAsia="Bookman Old Style" w:ascii="Bookman Old Style"/>
          <w:spacing w:val="1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Usaha</w:t>
      </w:r>
      <w:r>
        <w:rPr>
          <w:rFonts w:cs="Bookman Old Style" w:hAnsi="Bookman Old Style" w:eastAsia="Bookman Old Style" w:ascii="Bookman Old Style"/>
          <w:spacing w:val="1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Negara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menggunakan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bukti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elektronik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sebagai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bukti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yang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sah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dalam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hukum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acara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adal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h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ketentuan</w:t>
      </w:r>
      <w:r>
        <w:rPr>
          <w:rFonts w:cs="Bookman Old Style" w:hAnsi="Bookman Old Style" w:eastAsia="Bookman Old Style" w:ascii="Bookman Old Style"/>
          <w:spacing w:val="4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Undan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g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-Undang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Nomor</w:t>
      </w:r>
      <w:r>
        <w:rPr>
          <w:rFonts w:cs="Bookman Old Style" w:hAnsi="Bookman Old Style" w:eastAsia="Bookman Old Style" w:ascii="Bookman Old Style"/>
          <w:spacing w:val="4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11</w:t>
      </w:r>
      <w:r>
        <w:rPr>
          <w:rFonts w:cs="Bookman Old Style" w:hAnsi="Bookman Old Style" w:eastAsia="Bookman Old Style" w:ascii="Bookman Old Style"/>
          <w:spacing w:val="5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-2"/>
          <w:w w:val="100"/>
          <w:sz w:val="24"/>
          <w:szCs w:val="24"/>
        </w:rPr>
        <w:t>T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ahun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</w:r>
    </w:p>
    <w:p>
      <w:pPr>
        <w:rPr>
          <w:rFonts w:cs="Bookman Old Style" w:hAnsi="Bookman Old Style" w:eastAsia="Bookman Old Style" w:ascii="Bookman Old Style"/>
          <w:sz w:val="24"/>
          <w:szCs w:val="24"/>
        </w:rPr>
        <w:jc w:val="both"/>
        <w:spacing w:before="5" w:lineRule="auto" w:line="359"/>
        <w:ind w:left="1096" w:right="78"/>
      </w:pP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2008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tentang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infor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m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asi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dan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-2"/>
          <w:w w:val="100"/>
          <w:sz w:val="24"/>
          <w:szCs w:val="24"/>
        </w:rPr>
        <w:t>T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ransaksi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E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lektronik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pasal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5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y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at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(1)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dan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(2)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: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“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I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nfo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r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m</w:t>
      </w:r>
      <w:r>
        <w:rPr>
          <w:rFonts w:cs="Bookman Old Style" w:hAnsi="Bookman Old Style" w:eastAsia="Bookman Old Style" w:ascii="Bookman Old Style"/>
          <w:spacing w:val="-2"/>
          <w:w w:val="100"/>
          <w:sz w:val="24"/>
          <w:szCs w:val="24"/>
        </w:rPr>
        <w:t>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si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elektronik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dan/atau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dokumen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elektronik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dan/atau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hasil</w:t>
      </w:r>
      <w:r>
        <w:rPr>
          <w:rFonts w:cs="Bookman Old Style" w:hAnsi="Bookman Old Style" w:eastAsia="Bookman Old Style" w:ascii="Bookman Old Style"/>
          <w:spacing w:val="1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cetaknya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sebagaimana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dimaksud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ayat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(1)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merupakan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perluasan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dari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alat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bukti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ya</w:t>
      </w:r>
      <w:r>
        <w:rPr>
          <w:rFonts w:cs="Bookman Old Style" w:hAnsi="Bookman Old Style" w:eastAsia="Bookman Old Style" w:ascii="Bookman Old Style"/>
          <w:spacing w:val="-2"/>
          <w:w w:val="100"/>
          <w:sz w:val="24"/>
          <w:szCs w:val="24"/>
        </w:rPr>
        <w:t>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g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sah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dan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sesuai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h</w:t>
      </w:r>
      <w:r>
        <w:rPr>
          <w:rFonts w:cs="Bookman Old Style" w:hAnsi="Bookman Old Style" w:eastAsia="Bookman Old Style" w:ascii="Bookman Old Style"/>
          <w:spacing w:val="-2"/>
          <w:w w:val="100"/>
          <w:sz w:val="24"/>
          <w:szCs w:val="24"/>
        </w:rPr>
        <w:t>u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kum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acara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yang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berlaku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di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I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ndonesia</w:t>
      </w:r>
      <w:r>
        <w:rPr>
          <w:rFonts w:cs="Bookman Old Style" w:hAnsi="Bookman Old Style" w:eastAsia="Bookman Old Style" w:ascii="Bookman Old Style"/>
          <w:spacing w:val="1"/>
          <w:w w:val="100"/>
          <w:sz w:val="24"/>
          <w:szCs w:val="24"/>
        </w:rPr>
        <w:t>”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.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</w:r>
    </w:p>
    <w:p>
      <w:pPr>
        <w:rPr>
          <w:rFonts w:cs="Bookman Old Style" w:hAnsi="Bookman Old Style" w:eastAsia="Bookman Old Style" w:ascii="Bookman Old Style"/>
          <w:sz w:val="24"/>
          <w:szCs w:val="24"/>
        </w:rPr>
        <w:jc w:val="left"/>
        <w:spacing w:before="6"/>
        <w:ind w:left="553"/>
      </w:pP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5.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  </w:t>
      </w:r>
      <w:r>
        <w:rPr>
          <w:rFonts w:cs="Bookman Old Style" w:hAnsi="Bookman Old Style" w:eastAsia="Bookman Old Style" w:ascii="Bookman Old Style"/>
          <w:spacing w:val="8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Putusan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Pengadilan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-2"/>
          <w:w w:val="100"/>
          <w:sz w:val="24"/>
          <w:szCs w:val="24"/>
        </w:rPr>
        <w:t>T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ata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Usaha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Negara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</w:r>
    </w:p>
    <w:p>
      <w:pPr>
        <w:rPr>
          <w:sz w:val="14"/>
          <w:szCs w:val="14"/>
        </w:rPr>
        <w:jc w:val="left"/>
        <w:spacing w:before="1" w:lineRule="exact" w:line="140"/>
      </w:pPr>
      <w:r>
        <w:rPr>
          <w:sz w:val="14"/>
          <w:szCs w:val="14"/>
        </w:rPr>
      </w:r>
    </w:p>
    <w:p>
      <w:pPr>
        <w:rPr>
          <w:rFonts w:cs="Bookman Old Style" w:hAnsi="Bookman Old Style" w:eastAsia="Bookman Old Style" w:ascii="Bookman Old Style"/>
          <w:sz w:val="24"/>
          <w:szCs w:val="24"/>
        </w:rPr>
        <w:jc w:val="both"/>
        <w:spacing w:lineRule="auto" w:line="360"/>
        <w:ind w:left="1096" w:right="76" w:firstLine="720"/>
      </w:pP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Sehubungan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dengan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gugatan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yang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d</w:t>
      </w:r>
      <w:r>
        <w:rPr>
          <w:rFonts w:cs="Bookman Old Style" w:hAnsi="Bookman Old Style" w:eastAsia="Bookman Old Style" w:ascii="Bookman Old Style"/>
          <w:spacing w:val="-2"/>
          <w:w w:val="100"/>
          <w:sz w:val="24"/>
          <w:szCs w:val="24"/>
        </w:rPr>
        <w:t>i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ajukan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oleh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pih</w:t>
      </w:r>
      <w:r>
        <w:rPr>
          <w:rFonts w:cs="Bookman Old Style" w:hAnsi="Bookman Old Style" w:eastAsia="Bookman Old Style" w:ascii="Bookman Old Style"/>
          <w:spacing w:val="-2"/>
          <w:w w:val="100"/>
          <w:sz w:val="24"/>
          <w:szCs w:val="24"/>
        </w:rPr>
        <w:t>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k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yang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kemudian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terbukti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tidak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memiliki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“kepentingan”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diputus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dengan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amar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putusan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“menolak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gugatan”.</w:t>
      </w:r>
    </w:p>
    <w:p>
      <w:pPr>
        <w:rPr>
          <w:rFonts w:cs="Bookman Old Style" w:hAnsi="Bookman Old Style" w:eastAsia="Bookman Old Style" w:ascii="Bookman Old Style"/>
          <w:sz w:val="24"/>
          <w:szCs w:val="24"/>
        </w:rPr>
        <w:jc w:val="left"/>
        <w:spacing w:before="5"/>
        <w:ind w:left="553"/>
      </w:pP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6.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   </w:t>
      </w:r>
      <w:r>
        <w:rPr>
          <w:rFonts w:cs="Bookman Old Style" w:hAnsi="Bookman Old Style" w:eastAsia="Bookman Old Style" w:ascii="Bookman Old Style"/>
          <w:spacing w:val="2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Pembatasan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Upaya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Hukum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Kasasi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</w:r>
    </w:p>
    <w:p>
      <w:pPr>
        <w:rPr>
          <w:sz w:val="14"/>
          <w:szCs w:val="14"/>
        </w:rPr>
        <w:jc w:val="left"/>
        <w:spacing w:before="1" w:lineRule="exact" w:line="140"/>
      </w:pPr>
      <w:r>
        <w:rPr>
          <w:sz w:val="14"/>
          <w:szCs w:val="14"/>
        </w:rPr>
      </w:r>
    </w:p>
    <w:p>
      <w:pPr>
        <w:rPr>
          <w:rFonts w:cs="Bookman Old Style" w:hAnsi="Bookman Old Style" w:eastAsia="Bookman Old Style" w:ascii="Bookman Old Style"/>
          <w:sz w:val="24"/>
          <w:szCs w:val="24"/>
        </w:rPr>
        <w:jc w:val="both"/>
        <w:spacing w:lineRule="auto" w:line="359"/>
        <w:ind w:left="1096" w:right="78" w:firstLine="720"/>
      </w:pP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Kriteria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pembatasan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upaya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hukum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kas</w:t>
      </w:r>
      <w:r>
        <w:rPr>
          <w:rFonts w:cs="Bookman Old Style" w:hAnsi="Bookman Old Style" w:eastAsia="Bookman Old Style" w:ascii="Bookman Old Style"/>
          <w:spacing w:val="-2"/>
          <w:w w:val="100"/>
          <w:sz w:val="24"/>
          <w:szCs w:val="24"/>
        </w:rPr>
        <w:t>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si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dalam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Pasal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4</w:t>
      </w:r>
      <w:r>
        <w:rPr>
          <w:rFonts w:cs="Bookman Old Style" w:hAnsi="Bookman Old Style" w:eastAsia="Bookman Old Style" w:ascii="Bookman Old Style"/>
          <w:spacing w:val="-2"/>
          <w:w w:val="100"/>
          <w:sz w:val="24"/>
          <w:szCs w:val="24"/>
        </w:rPr>
        <w:t>5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ayat</w:t>
      </w:r>
      <w:r>
        <w:rPr>
          <w:rFonts w:cs="Bookman Old Style" w:hAnsi="Bookman Old Style" w:eastAsia="Bookman Old Style" w:ascii="Bookman Old Style"/>
          <w:spacing w:val="6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(2)</w:t>
      </w:r>
      <w:r>
        <w:rPr>
          <w:rFonts w:cs="Bookman Old Style" w:hAnsi="Bookman Old Style" w:eastAsia="Bookman Old Style" w:ascii="Bookman Old Style"/>
          <w:spacing w:val="61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huruf</w:t>
      </w:r>
      <w:r>
        <w:rPr>
          <w:rFonts w:cs="Bookman Old Style" w:hAnsi="Bookman Old Style" w:eastAsia="Bookman Old Style" w:ascii="Bookman Old Style"/>
          <w:spacing w:val="6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c</w:t>
      </w:r>
      <w:r>
        <w:rPr>
          <w:rFonts w:cs="Bookman Old Style" w:hAnsi="Bookman Old Style" w:eastAsia="Bookman Old Style" w:ascii="Bookman Old Style"/>
          <w:spacing w:val="62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U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ndang-Undang</w:t>
      </w:r>
      <w:r>
        <w:rPr>
          <w:rFonts w:cs="Bookman Old Style" w:hAnsi="Bookman Old Style" w:eastAsia="Bookman Old Style" w:ascii="Bookman Old Style"/>
          <w:spacing w:val="6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Nomor</w:t>
      </w:r>
      <w:r>
        <w:rPr>
          <w:rFonts w:cs="Bookman Old Style" w:hAnsi="Bookman Old Style" w:eastAsia="Bookman Old Style" w:ascii="Bookman Old Style"/>
          <w:spacing w:val="61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5</w:t>
      </w:r>
      <w:r>
        <w:rPr>
          <w:rFonts w:cs="Bookman Old Style" w:hAnsi="Bookman Old Style" w:eastAsia="Bookman Old Style" w:ascii="Bookman Old Style"/>
          <w:spacing w:val="63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-2"/>
          <w:w w:val="100"/>
          <w:sz w:val="24"/>
          <w:szCs w:val="24"/>
        </w:rPr>
        <w:t>T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ahun</w:t>
      </w:r>
      <w:r>
        <w:rPr>
          <w:rFonts w:cs="Bookman Old Style" w:hAnsi="Bookman Old Style" w:eastAsia="Bookman Old Style" w:ascii="Bookman Old Style"/>
          <w:spacing w:val="6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1"/>
          <w:w w:val="100"/>
          <w:sz w:val="24"/>
          <w:szCs w:val="24"/>
        </w:rPr>
        <w:t>2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004</w:t>
      </w:r>
      <w:r>
        <w:rPr>
          <w:rFonts w:cs="Bookman Old Style" w:hAnsi="Bookman Old Style" w:eastAsia="Bookman Old Style" w:ascii="Bookman Old Style"/>
          <w:spacing w:val="6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dalah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bagi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keputusan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pejabat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daerah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yang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berasal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dari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sumber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kewenangan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desentralisasi.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-2"/>
          <w:w w:val="100"/>
          <w:sz w:val="24"/>
          <w:szCs w:val="24"/>
        </w:rPr>
        <w:t>T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etapi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ter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h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adap</w:t>
      </w:r>
      <w:r>
        <w:rPr>
          <w:rFonts w:cs="Bookman Old Style" w:hAnsi="Bookman Old Style" w:eastAsia="Bookman Old Style" w:ascii="Bookman Old Style"/>
          <w:spacing w:val="77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keputusan</w:t>
      </w:r>
      <w:r>
        <w:rPr>
          <w:rFonts w:cs="Bookman Old Style" w:hAnsi="Bookman Old Style" w:eastAsia="Bookman Old Style" w:ascii="Bookman Old Style"/>
          <w:spacing w:val="77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e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jabat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daerah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yang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bers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u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mber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dari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kewenan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g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dekonsentrasi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t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aup</w:t>
      </w:r>
      <w:r>
        <w:rPr>
          <w:rFonts w:cs="Bookman Old Style" w:hAnsi="Bookman Old Style" w:eastAsia="Bookman Old Style" w:ascii="Bookman Old Style"/>
          <w:spacing w:val="-3"/>
          <w:w w:val="100"/>
          <w:sz w:val="24"/>
          <w:szCs w:val="24"/>
        </w:rPr>
        <w:t>u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bersumber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dari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k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e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wenangan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perbant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u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terhadap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peme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r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intah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pusat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(</w:t>
      </w:r>
      <w:r>
        <w:rPr>
          <w:rFonts w:cs="Bookman Old Style" w:hAnsi="Bookman Old Style" w:eastAsia="Bookman Old Style" w:ascii="Bookman Old Style"/>
          <w:i/>
          <w:spacing w:val="-5"/>
          <w:w w:val="100"/>
          <w:sz w:val="24"/>
          <w:szCs w:val="24"/>
        </w:rPr>
        <w:t>m</w:t>
      </w:r>
      <w:r>
        <w:rPr>
          <w:rFonts w:cs="Bookman Old Style" w:hAnsi="Bookman Old Style" w:eastAsia="Bookman Old Style" w:ascii="Bookman Old Style"/>
          <w:i/>
          <w:spacing w:val="0"/>
          <w:w w:val="100"/>
          <w:sz w:val="24"/>
          <w:szCs w:val="24"/>
        </w:rPr>
        <w:t>ede</w:t>
      </w:r>
      <w:r>
        <w:rPr>
          <w:rFonts w:cs="Bookman Old Style" w:hAnsi="Bookman Old Style" w:eastAsia="Bookman Old Style" w:ascii="Bookman Old Style"/>
          <w:i/>
          <w:spacing w:val="1"/>
          <w:w w:val="100"/>
          <w:sz w:val="24"/>
          <w:szCs w:val="24"/>
        </w:rPr>
        <w:t>b</w:t>
      </w:r>
      <w:r>
        <w:rPr>
          <w:rFonts w:cs="Bookman Old Style" w:hAnsi="Bookman Old Style" w:eastAsia="Bookman Old Style" w:ascii="Bookman Old Style"/>
          <w:i/>
          <w:spacing w:val="7"/>
          <w:w w:val="100"/>
          <w:sz w:val="24"/>
          <w:szCs w:val="24"/>
        </w:rPr>
        <w:t>e</w:t>
      </w:r>
      <w:r>
        <w:rPr>
          <w:rFonts w:cs="Bookman Old Style" w:hAnsi="Bookman Old Style" w:eastAsia="Bookman Old Style" w:ascii="Bookman Old Style"/>
          <w:i/>
          <w:spacing w:val="-7"/>
          <w:w w:val="100"/>
          <w:sz w:val="24"/>
          <w:szCs w:val="24"/>
        </w:rPr>
        <w:t>w</w:t>
      </w:r>
      <w:r>
        <w:rPr>
          <w:rFonts w:cs="Bookman Old Style" w:hAnsi="Bookman Old Style" w:eastAsia="Bookman Old Style" w:ascii="Bookman Old Style"/>
          <w:i/>
          <w:spacing w:val="-2"/>
          <w:w w:val="100"/>
          <w:sz w:val="24"/>
          <w:szCs w:val="24"/>
        </w:rPr>
        <w:t>i</w:t>
      </w:r>
      <w:r>
        <w:rPr>
          <w:rFonts w:cs="Bookman Old Style" w:hAnsi="Bookman Old Style" w:eastAsia="Bookman Old Style" w:ascii="Bookman Old Style"/>
          <w:i/>
          <w:spacing w:val="3"/>
          <w:w w:val="100"/>
          <w:sz w:val="24"/>
          <w:szCs w:val="24"/>
        </w:rPr>
        <w:t>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)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t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etap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bisa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dilakukan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upaya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hukum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kasasi.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2"/>
          <w:szCs w:val="22"/>
        </w:rPr>
        <w:jc w:val="left"/>
        <w:spacing w:before="8" w:lineRule="exact" w:line="220"/>
      </w:pPr>
      <w:r>
        <w:rPr>
          <w:sz w:val="22"/>
          <w:szCs w:val="22"/>
        </w:rPr>
      </w:r>
    </w:p>
    <w:p>
      <w:pPr>
        <w:rPr>
          <w:rFonts w:cs="Bookman Old Style" w:hAnsi="Bookman Old Style" w:eastAsia="Bookman Old Style" w:ascii="Bookman Old Style"/>
          <w:sz w:val="24"/>
          <w:szCs w:val="24"/>
        </w:rPr>
        <w:jc w:val="left"/>
        <w:spacing w:lineRule="auto" w:line="362"/>
        <w:ind w:left="102" w:right="4193"/>
      </w:pP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RUMUSAN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KAMAR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KESEKRE</w:t>
      </w:r>
      <w:r>
        <w:rPr>
          <w:rFonts w:cs="Bookman Old Style" w:hAnsi="Bookman Old Style" w:eastAsia="Bookman Old Style" w:ascii="Bookman Old Style"/>
          <w:spacing w:val="-3"/>
          <w:w w:val="100"/>
          <w:sz w:val="24"/>
          <w:szCs w:val="24"/>
        </w:rPr>
        <w:t>T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AR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I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</w:t>
      </w:r>
      <w:r>
        <w:rPr>
          <w:rFonts w:cs="Bookman Old Style" w:hAnsi="Bookman Old Style" w:eastAsia="Bookman Old Style" w:ascii="Bookman Old Style"/>
          <w:spacing w:val="-2"/>
          <w:w w:val="100"/>
          <w:sz w:val="24"/>
          <w:szCs w:val="24"/>
        </w:rPr>
        <w:t>T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I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.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   </w:t>
      </w:r>
      <w:r>
        <w:rPr>
          <w:rFonts w:cs="Bookman Old Style" w:hAnsi="Bookman Old Style" w:eastAsia="Bookman Old Style" w:ascii="Bookman Old Style"/>
          <w:spacing w:val="23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KEUANGAN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</w:r>
    </w:p>
    <w:p>
      <w:pPr>
        <w:rPr>
          <w:rFonts w:cs="Bookman Old Style" w:hAnsi="Bookman Old Style" w:eastAsia="Bookman Old Style" w:ascii="Bookman Old Style"/>
          <w:sz w:val="24"/>
          <w:szCs w:val="24"/>
        </w:rPr>
        <w:jc w:val="left"/>
        <w:spacing w:before="3"/>
        <w:ind w:left="668"/>
      </w:pP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a.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59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Mempertahankan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Opini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BPK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atas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Lapo</w:t>
      </w:r>
      <w:r>
        <w:rPr>
          <w:rFonts w:cs="Bookman Old Style" w:hAnsi="Bookman Old Style" w:eastAsia="Bookman Old Style" w:ascii="Bookman Old Style"/>
          <w:spacing w:val="-2"/>
          <w:w w:val="100"/>
          <w:sz w:val="24"/>
          <w:szCs w:val="24"/>
        </w:rPr>
        <w:t>r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an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Keuangan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Wajar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-2"/>
          <w:w w:val="100"/>
          <w:sz w:val="24"/>
          <w:szCs w:val="24"/>
        </w:rPr>
        <w:t>T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anpa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</w:r>
    </w:p>
    <w:p>
      <w:pPr>
        <w:rPr>
          <w:sz w:val="14"/>
          <w:szCs w:val="14"/>
        </w:rPr>
        <w:jc w:val="left"/>
        <w:spacing w:before="1" w:lineRule="exact" w:line="140"/>
      </w:pPr>
      <w:r>
        <w:rPr>
          <w:sz w:val="14"/>
          <w:szCs w:val="14"/>
        </w:rPr>
      </w:r>
    </w:p>
    <w:p>
      <w:pPr>
        <w:rPr>
          <w:rFonts w:cs="Bookman Old Style" w:hAnsi="Bookman Old Style" w:eastAsia="Bookman Old Style" w:ascii="Bookman Old Style"/>
          <w:sz w:val="24"/>
          <w:szCs w:val="24"/>
        </w:rPr>
        <w:jc w:val="both"/>
        <w:ind w:left="1096" w:right="5552"/>
        <w:sectPr>
          <w:pgMar w:header="2150" w:footer="0" w:top="2380" w:bottom="280" w:left="1600" w:right="1580"/>
          <w:pgSz w:w="12260" w:h="20180"/>
        </w:sectPr>
      </w:pP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Pengecualian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(W</w:t>
      </w:r>
      <w:r>
        <w:rPr>
          <w:rFonts w:cs="Bookman Old Style" w:hAnsi="Bookman Old Style" w:eastAsia="Bookman Old Style" w:ascii="Bookman Old Style"/>
          <w:spacing w:val="-2"/>
          <w:w w:val="100"/>
          <w:sz w:val="24"/>
          <w:szCs w:val="24"/>
        </w:rPr>
        <w:t>T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P).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before="18" w:lineRule="exact" w:line="200"/>
      </w:pPr>
      <w:r>
        <w:rPr>
          <w:sz w:val="20"/>
          <w:szCs w:val="20"/>
        </w:rPr>
      </w:r>
    </w:p>
    <w:p>
      <w:pPr>
        <w:rPr>
          <w:rFonts w:cs="Bookman Old Style" w:hAnsi="Bookman Old Style" w:eastAsia="Bookman Old Style" w:ascii="Bookman Old Style"/>
          <w:sz w:val="24"/>
          <w:szCs w:val="24"/>
        </w:rPr>
        <w:jc w:val="left"/>
        <w:spacing w:before="26"/>
        <w:ind w:left="1096"/>
      </w:pP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Kendala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: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</w:r>
    </w:p>
    <w:p>
      <w:pPr>
        <w:rPr>
          <w:sz w:val="14"/>
          <w:szCs w:val="14"/>
        </w:rPr>
        <w:jc w:val="left"/>
        <w:spacing w:before="1" w:lineRule="exact" w:line="140"/>
      </w:pPr>
      <w:r>
        <w:rPr>
          <w:sz w:val="14"/>
          <w:szCs w:val="14"/>
        </w:rPr>
      </w:r>
    </w:p>
    <w:p>
      <w:pPr>
        <w:rPr>
          <w:rFonts w:cs="Bookman Old Style" w:hAnsi="Bookman Old Style" w:eastAsia="Bookman Old Style" w:ascii="Bookman Old Style"/>
          <w:sz w:val="24"/>
          <w:szCs w:val="24"/>
        </w:rPr>
        <w:jc w:val="both"/>
        <w:spacing w:lineRule="auto" w:line="359"/>
        <w:ind w:left="1520" w:right="78" w:hanging="425"/>
      </w:pP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1.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3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Adanya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SDM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kesekretariatan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yang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mengelola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keuangan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pindah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jabatan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menjadi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ten</w:t>
      </w:r>
      <w:r>
        <w:rPr>
          <w:rFonts w:cs="Bookman Old Style" w:hAnsi="Bookman Old Style" w:eastAsia="Bookman Old Style" w:ascii="Bookman Old Style"/>
          <w:spacing w:val="1"/>
          <w:w w:val="100"/>
          <w:sz w:val="24"/>
          <w:szCs w:val="24"/>
        </w:rPr>
        <w:t>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ga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teknis.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</w:r>
    </w:p>
    <w:p>
      <w:pPr>
        <w:rPr>
          <w:rFonts w:cs="Bookman Old Style" w:hAnsi="Bookman Old Style" w:eastAsia="Bookman Old Style" w:ascii="Bookman Old Style"/>
          <w:sz w:val="24"/>
          <w:szCs w:val="24"/>
        </w:rPr>
        <w:jc w:val="both"/>
        <w:spacing w:before="6" w:lineRule="auto" w:line="361"/>
        <w:ind w:left="1520" w:right="80" w:hanging="425"/>
      </w:pP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2.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3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Belum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maksimalnya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tingkat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kepatuhan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dan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kedisiplinan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para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pengelola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keuangan.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</w:r>
    </w:p>
    <w:p>
      <w:pPr>
        <w:rPr>
          <w:rFonts w:cs="Bookman Old Style" w:hAnsi="Bookman Old Style" w:eastAsia="Bookman Old Style" w:ascii="Bookman Old Style"/>
          <w:sz w:val="24"/>
          <w:szCs w:val="24"/>
        </w:rPr>
        <w:jc w:val="left"/>
        <w:spacing w:before="3"/>
        <w:ind w:left="1028"/>
      </w:pP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Strategi/Kebijakan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: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</w:r>
    </w:p>
    <w:p>
      <w:pPr>
        <w:rPr>
          <w:sz w:val="14"/>
          <w:szCs w:val="14"/>
        </w:rPr>
        <w:jc w:val="left"/>
        <w:spacing w:before="1" w:lineRule="exact" w:line="140"/>
      </w:pPr>
      <w:r>
        <w:rPr>
          <w:sz w:val="14"/>
          <w:szCs w:val="14"/>
        </w:rPr>
      </w:r>
    </w:p>
    <w:p>
      <w:pPr>
        <w:rPr>
          <w:rFonts w:cs="Bookman Old Style" w:hAnsi="Bookman Old Style" w:eastAsia="Bookman Old Style" w:ascii="Bookman Old Style"/>
          <w:sz w:val="24"/>
          <w:szCs w:val="24"/>
        </w:rPr>
        <w:jc w:val="both"/>
        <w:spacing w:lineRule="auto" w:line="359"/>
        <w:ind w:left="1520" w:right="76" w:hanging="425"/>
      </w:pP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1.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21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Surat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Edaran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Sekretaris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Mahkamah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Agung</w:t>
      </w:r>
      <w:r>
        <w:rPr>
          <w:rFonts w:cs="Bookman Old Style" w:hAnsi="Bookman Old Style" w:eastAsia="Bookman Old Style" w:ascii="Bookman Old Style"/>
          <w:spacing w:val="1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untuk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membata</w:t>
      </w:r>
      <w:r>
        <w:rPr>
          <w:rFonts w:cs="Bookman Old Style" w:hAnsi="Bookman Old Style" w:eastAsia="Bookman Old Style" w:ascii="Bookman Old Style"/>
          <w:spacing w:val="-2"/>
          <w:w w:val="100"/>
          <w:sz w:val="24"/>
          <w:szCs w:val="24"/>
        </w:rPr>
        <w:t>s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i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perpindahan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tenaga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kesekretariatan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menjadi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tenaga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teknis.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</w:r>
    </w:p>
    <w:p>
      <w:pPr>
        <w:rPr>
          <w:rFonts w:cs="Bookman Old Style" w:hAnsi="Bookman Old Style" w:eastAsia="Bookman Old Style" w:ascii="Bookman Old Style"/>
          <w:sz w:val="24"/>
          <w:szCs w:val="24"/>
        </w:rPr>
        <w:tabs>
          <w:tab w:pos="2940" w:val="left"/>
        </w:tabs>
        <w:jc w:val="both"/>
        <w:spacing w:before="6" w:lineRule="auto" w:line="360"/>
        <w:ind w:left="1520" w:right="76" w:hanging="425"/>
      </w:pP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2.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33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Evaluasi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besaran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tunjangan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remu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erasi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bagi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tenaga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pengel</w:t>
      </w:r>
      <w:r>
        <w:rPr>
          <w:rFonts w:cs="Bookman Old Style" w:hAnsi="Bookman Old Style" w:eastAsia="Bookman Old Style" w:ascii="Bookman Old Style"/>
          <w:spacing w:val="-2"/>
          <w:w w:val="100"/>
          <w:sz w:val="24"/>
          <w:szCs w:val="24"/>
        </w:rPr>
        <w:t>o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la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keuangan</w:t>
        <w:tab/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berdasarkan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 </w:t>
      </w:r>
      <w:r>
        <w:rPr>
          <w:rFonts w:cs="Bookman Old Style" w:hAnsi="Bookman Old Style" w:eastAsia="Bookman Old Style" w:ascii="Bookman Old Style"/>
          <w:spacing w:val="29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kepada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 </w:t>
      </w:r>
      <w:r>
        <w:rPr>
          <w:rFonts w:cs="Bookman Old Style" w:hAnsi="Bookman Old Style" w:eastAsia="Bookman Old Style" w:ascii="Bookman Old Style"/>
          <w:spacing w:val="29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S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u</w:t>
      </w:r>
      <w:r>
        <w:rPr>
          <w:rFonts w:cs="Bookman Old Style" w:hAnsi="Bookman Old Style" w:eastAsia="Bookman Old Style" w:ascii="Bookman Old Style"/>
          <w:spacing w:val="-2"/>
          <w:w w:val="100"/>
          <w:sz w:val="24"/>
          <w:szCs w:val="24"/>
        </w:rPr>
        <w:t>r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at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 </w:t>
      </w:r>
      <w:r>
        <w:rPr>
          <w:rFonts w:cs="Bookman Old Style" w:hAnsi="Bookman Old Style" w:eastAsia="Bookman Old Style" w:ascii="Bookman Old Style"/>
          <w:spacing w:val="3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Keputusan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 </w:t>
      </w:r>
      <w:r>
        <w:rPr>
          <w:rFonts w:cs="Bookman Old Style" w:hAnsi="Bookman Old Style" w:eastAsia="Bookman Old Style" w:ascii="Bookman Old Style"/>
          <w:spacing w:val="3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Ke</w:t>
      </w:r>
      <w:r>
        <w:rPr>
          <w:rFonts w:cs="Bookman Old Style" w:hAnsi="Bookman Old Style" w:eastAsia="Bookman Old Style" w:ascii="Bookman Old Style"/>
          <w:spacing w:val="-2"/>
          <w:w w:val="100"/>
          <w:sz w:val="24"/>
          <w:szCs w:val="24"/>
        </w:rPr>
        <w:t>t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ua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Mahkamah</w:t>
      </w:r>
      <w:r>
        <w:rPr>
          <w:rFonts w:cs="Bookman Old Style" w:hAnsi="Bookman Old Style" w:eastAsia="Bookman Old Style" w:ascii="Bookman Old Style"/>
          <w:spacing w:val="1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Agung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Nomor</w:t>
      </w:r>
      <w:r>
        <w:rPr>
          <w:rFonts w:cs="Bookman Old Style" w:hAnsi="Bookman Old Style" w:eastAsia="Bookman Old Style" w:ascii="Bookman Old Style"/>
          <w:spacing w:val="1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177/KMA/SK/XI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I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/2015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ten</w:t>
      </w:r>
      <w:r>
        <w:rPr>
          <w:rFonts w:cs="Bookman Old Style" w:hAnsi="Bookman Old Style" w:eastAsia="Bookman Old Style" w:ascii="Bookman Old Style"/>
          <w:spacing w:val="-2"/>
          <w:w w:val="100"/>
          <w:sz w:val="24"/>
          <w:szCs w:val="24"/>
        </w:rPr>
        <w:t>t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ang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-2"/>
          <w:w w:val="100"/>
          <w:sz w:val="24"/>
          <w:szCs w:val="24"/>
        </w:rPr>
        <w:t>T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unjangan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Khusus</w:t>
      </w:r>
      <w:r>
        <w:rPr>
          <w:rFonts w:cs="Bookman Old Style" w:hAnsi="Bookman Old Style" w:eastAsia="Bookman Old Style" w:ascii="Bookman Old Style"/>
          <w:spacing w:val="4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Kinerja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Pegawai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Negeri</w:t>
      </w:r>
      <w:r>
        <w:rPr>
          <w:rFonts w:cs="Bookman Old Style" w:hAnsi="Bookman Old Style" w:eastAsia="Bookman Old Style" w:ascii="Bookman Old Style"/>
          <w:spacing w:val="3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di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Lingkungan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Mahkamah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Agung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dan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Badan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Peradilan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di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bawahnya.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</w:r>
    </w:p>
    <w:p>
      <w:pPr>
        <w:rPr>
          <w:rFonts w:cs="Bookman Old Style" w:hAnsi="Bookman Old Style" w:eastAsia="Bookman Old Style" w:ascii="Bookman Old Style"/>
          <w:sz w:val="24"/>
          <w:szCs w:val="24"/>
        </w:rPr>
        <w:jc w:val="left"/>
        <w:spacing w:before="5"/>
        <w:ind w:left="1096"/>
      </w:pP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Keterangan/Penanggungjawab</w:t>
      </w:r>
      <w:r>
        <w:rPr>
          <w:rFonts w:cs="Bookman Old Style" w:hAnsi="Bookman Old Style" w:eastAsia="Bookman Old Style" w:ascii="Bookman Old Style"/>
          <w:spacing w:val="1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: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</w:r>
    </w:p>
    <w:p>
      <w:pPr>
        <w:rPr>
          <w:sz w:val="14"/>
          <w:szCs w:val="14"/>
        </w:rPr>
        <w:jc w:val="left"/>
        <w:spacing w:before="1" w:lineRule="exact" w:line="140"/>
      </w:pPr>
      <w:r>
        <w:rPr>
          <w:sz w:val="14"/>
          <w:szCs w:val="14"/>
        </w:rPr>
      </w:r>
    </w:p>
    <w:p>
      <w:pPr>
        <w:rPr>
          <w:rFonts w:cs="Bookman Old Style" w:hAnsi="Bookman Old Style" w:eastAsia="Bookman Old Style" w:ascii="Bookman Old Style"/>
          <w:sz w:val="24"/>
          <w:szCs w:val="24"/>
        </w:rPr>
        <w:jc w:val="left"/>
        <w:spacing w:lineRule="auto" w:line="359"/>
        <w:ind w:left="668" w:right="1608" w:firstLine="427"/>
      </w:pP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Para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Eselon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I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dan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K</w:t>
      </w:r>
      <w:r>
        <w:rPr>
          <w:rFonts w:cs="Bookman Old Style" w:hAnsi="Bookman Old Style" w:eastAsia="Bookman Old Style" w:ascii="Bookman Old Style"/>
          <w:spacing w:val="-2"/>
          <w:w w:val="100"/>
          <w:sz w:val="24"/>
          <w:szCs w:val="24"/>
        </w:rPr>
        <w:t>e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tua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Pengadilan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-2"/>
          <w:w w:val="100"/>
          <w:sz w:val="24"/>
          <w:szCs w:val="24"/>
        </w:rPr>
        <w:t>T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in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g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kat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Banding.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b.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49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Kinerja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Anggaran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(Realisasi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Anggaran)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</w:r>
    </w:p>
    <w:p>
      <w:pPr>
        <w:rPr>
          <w:rFonts w:cs="Bookman Old Style" w:hAnsi="Bookman Old Style" w:eastAsia="Bookman Old Style" w:ascii="Bookman Old Style"/>
          <w:sz w:val="24"/>
          <w:szCs w:val="24"/>
        </w:rPr>
        <w:jc w:val="left"/>
        <w:spacing w:before="6"/>
        <w:ind w:left="1096"/>
      </w:pP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Kendala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: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</w:r>
    </w:p>
    <w:p>
      <w:pPr>
        <w:rPr>
          <w:sz w:val="14"/>
          <w:szCs w:val="14"/>
        </w:rPr>
        <w:jc w:val="left"/>
        <w:spacing w:before="3" w:lineRule="exact" w:line="140"/>
      </w:pPr>
      <w:r>
        <w:rPr>
          <w:sz w:val="14"/>
          <w:szCs w:val="14"/>
        </w:rPr>
      </w:r>
    </w:p>
    <w:p>
      <w:pPr>
        <w:rPr>
          <w:rFonts w:cs="Bookman Old Style" w:hAnsi="Bookman Old Style" w:eastAsia="Bookman Old Style" w:ascii="Bookman Old Style"/>
          <w:sz w:val="24"/>
          <w:szCs w:val="24"/>
        </w:rPr>
        <w:jc w:val="left"/>
        <w:ind w:left="1096"/>
      </w:pP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1.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47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Kualitas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SDM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Pengelola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Keuangan.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</w:r>
    </w:p>
    <w:p>
      <w:pPr>
        <w:rPr>
          <w:sz w:val="14"/>
          <w:szCs w:val="14"/>
        </w:rPr>
        <w:jc w:val="left"/>
        <w:spacing w:before="1" w:lineRule="exact" w:line="140"/>
      </w:pPr>
      <w:r>
        <w:rPr>
          <w:sz w:val="14"/>
          <w:szCs w:val="14"/>
        </w:rPr>
      </w:r>
    </w:p>
    <w:p>
      <w:pPr>
        <w:rPr>
          <w:rFonts w:cs="Bookman Old Style" w:hAnsi="Bookman Old Style" w:eastAsia="Bookman Old Style" w:ascii="Bookman Old Style"/>
          <w:sz w:val="24"/>
          <w:szCs w:val="24"/>
        </w:rPr>
        <w:jc w:val="both"/>
        <w:spacing w:lineRule="auto" w:line="360"/>
        <w:ind w:left="1520" w:right="78" w:hanging="425"/>
      </w:pP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2.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28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Belum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maksimalnya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tingkat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kedisiplin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terhadap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kepatu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h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pengelolaan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keuangan.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</w:r>
    </w:p>
    <w:p>
      <w:pPr>
        <w:rPr>
          <w:rFonts w:cs="Bookman Old Style" w:hAnsi="Bookman Old Style" w:eastAsia="Bookman Old Style" w:ascii="Bookman Old Style"/>
          <w:sz w:val="24"/>
          <w:szCs w:val="24"/>
        </w:rPr>
        <w:jc w:val="left"/>
        <w:spacing w:before="5"/>
        <w:ind w:left="1096"/>
      </w:pP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Strategi/Kebijakan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: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</w:r>
    </w:p>
    <w:p>
      <w:pPr>
        <w:rPr>
          <w:sz w:val="14"/>
          <w:szCs w:val="14"/>
        </w:rPr>
        <w:jc w:val="left"/>
        <w:spacing w:before="1" w:lineRule="exact" w:line="140"/>
      </w:pPr>
      <w:r>
        <w:rPr>
          <w:sz w:val="14"/>
          <w:szCs w:val="14"/>
        </w:rPr>
      </w:r>
    </w:p>
    <w:p>
      <w:pPr>
        <w:rPr>
          <w:rFonts w:cs="Bookman Old Style" w:hAnsi="Bookman Old Style" w:eastAsia="Bookman Old Style" w:ascii="Bookman Old Style"/>
          <w:sz w:val="24"/>
          <w:szCs w:val="24"/>
        </w:rPr>
        <w:jc w:val="left"/>
        <w:ind w:left="1069"/>
      </w:pP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1.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73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Peningkatan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kompete</w:t>
      </w:r>
      <w:r>
        <w:rPr>
          <w:rFonts w:cs="Bookman Old Style" w:hAnsi="Bookman Old Style" w:eastAsia="Bookman Old Style" w:ascii="Bookman Old Style"/>
          <w:spacing w:val="1"/>
          <w:w w:val="100"/>
          <w:sz w:val="24"/>
          <w:szCs w:val="24"/>
        </w:rPr>
        <w:t>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si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kualitas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SDM.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</w:r>
    </w:p>
    <w:p>
      <w:pPr>
        <w:rPr>
          <w:sz w:val="14"/>
          <w:szCs w:val="14"/>
        </w:rPr>
        <w:jc w:val="left"/>
        <w:spacing w:before="1" w:lineRule="exact" w:line="140"/>
      </w:pPr>
      <w:r>
        <w:rPr>
          <w:sz w:val="14"/>
          <w:szCs w:val="14"/>
        </w:rPr>
      </w:r>
    </w:p>
    <w:p>
      <w:pPr>
        <w:rPr>
          <w:rFonts w:cs="Bookman Old Style" w:hAnsi="Bookman Old Style" w:eastAsia="Bookman Old Style" w:ascii="Bookman Old Style"/>
          <w:sz w:val="24"/>
          <w:szCs w:val="24"/>
        </w:rPr>
        <w:jc w:val="left"/>
        <w:spacing w:lineRule="auto" w:line="359"/>
        <w:ind w:left="1069" w:right="4183"/>
      </w:pP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2.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73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Reward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and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Punishment.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Keterangan/Penanggungjawab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: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</w:r>
    </w:p>
    <w:p>
      <w:pPr>
        <w:rPr>
          <w:rFonts w:cs="Bookman Old Style" w:hAnsi="Bookman Old Style" w:eastAsia="Bookman Old Style" w:ascii="Bookman Old Style"/>
          <w:sz w:val="24"/>
          <w:szCs w:val="24"/>
        </w:rPr>
        <w:jc w:val="left"/>
        <w:spacing w:before="6"/>
        <w:ind w:left="1069"/>
      </w:pP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Sekretaris</w:t>
      </w:r>
      <w:r>
        <w:rPr>
          <w:rFonts w:cs="Bookman Old Style" w:hAnsi="Bookman Old Style" w:eastAsia="Bookman Old Style" w:ascii="Bookman Old Style"/>
          <w:spacing w:val="1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Mahkamah</w:t>
      </w:r>
      <w:r>
        <w:rPr>
          <w:rFonts w:cs="Bookman Old Style" w:hAnsi="Bookman Old Style" w:eastAsia="Bookman Old Style" w:ascii="Bookman Old Style"/>
          <w:spacing w:val="9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Agung</w:t>
      </w:r>
      <w:r>
        <w:rPr>
          <w:rFonts w:cs="Bookman Old Style" w:hAnsi="Bookman Old Style" w:eastAsia="Bookman Old Style" w:ascii="Bookman Old Style"/>
          <w:spacing w:val="1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dan</w:t>
      </w:r>
      <w:r>
        <w:rPr>
          <w:rFonts w:cs="Bookman Old Style" w:hAnsi="Bookman Old Style" w:eastAsia="Bookman Old Style" w:ascii="Bookman Old Style"/>
          <w:spacing w:val="1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para</w:t>
      </w:r>
      <w:r>
        <w:rPr>
          <w:rFonts w:cs="Bookman Old Style" w:hAnsi="Bookman Old Style" w:eastAsia="Bookman Old Style" w:ascii="Bookman Old Style"/>
          <w:spacing w:val="1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E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selon</w:t>
      </w:r>
      <w:r>
        <w:rPr>
          <w:rFonts w:cs="Bookman Old Style" w:hAnsi="Bookman Old Style" w:eastAsia="Bookman Old Style" w:ascii="Bookman Old Style"/>
          <w:spacing w:val="1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I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,</w:t>
      </w:r>
      <w:r>
        <w:rPr>
          <w:rFonts w:cs="Bookman Old Style" w:hAnsi="Bookman Old Style" w:eastAsia="Bookman Old Style" w:ascii="Bookman Old Style"/>
          <w:spacing w:val="1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Ketua</w:t>
      </w:r>
      <w:r>
        <w:rPr>
          <w:rFonts w:cs="Bookman Old Style" w:hAnsi="Bookman Old Style" w:eastAsia="Bookman Old Style" w:ascii="Bookman Old Style"/>
          <w:spacing w:val="1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Pengadilan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</w:r>
    </w:p>
    <w:p>
      <w:pPr>
        <w:rPr>
          <w:sz w:val="14"/>
          <w:szCs w:val="14"/>
        </w:rPr>
        <w:jc w:val="left"/>
        <w:spacing w:before="1" w:lineRule="exact" w:line="140"/>
      </w:pPr>
      <w:r>
        <w:rPr>
          <w:sz w:val="14"/>
          <w:szCs w:val="14"/>
        </w:rPr>
      </w:r>
    </w:p>
    <w:p>
      <w:pPr>
        <w:rPr>
          <w:rFonts w:cs="Bookman Old Style" w:hAnsi="Bookman Old Style" w:eastAsia="Bookman Old Style" w:ascii="Bookman Old Style"/>
          <w:sz w:val="24"/>
          <w:szCs w:val="24"/>
        </w:rPr>
        <w:jc w:val="left"/>
        <w:ind w:left="1542"/>
      </w:pPr>
      <w:r>
        <w:rPr>
          <w:rFonts w:cs="Bookman Old Style" w:hAnsi="Bookman Old Style" w:eastAsia="Bookman Old Style" w:ascii="Bookman Old Style"/>
          <w:spacing w:val="-2"/>
          <w:w w:val="100"/>
          <w:sz w:val="24"/>
          <w:szCs w:val="24"/>
        </w:rPr>
        <w:t>T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ingkat</w:t>
      </w:r>
      <w:r>
        <w:rPr>
          <w:rFonts w:cs="Bookman Old Style" w:hAnsi="Bookman Old Style" w:eastAsia="Bookman Old Style" w:ascii="Bookman Old Style"/>
          <w:spacing w:val="1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Banding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d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Ketua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Pengadilan</w:t>
      </w:r>
      <w:r>
        <w:rPr>
          <w:rFonts w:cs="Bookman Old Style" w:hAnsi="Bookman Old Style" w:eastAsia="Bookman Old Style" w:ascii="Bookman Old Style"/>
          <w:spacing w:val="1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-2"/>
          <w:w w:val="100"/>
          <w:sz w:val="24"/>
          <w:szCs w:val="24"/>
        </w:rPr>
        <w:t>T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ingkat</w:t>
      </w:r>
      <w:r>
        <w:rPr>
          <w:rFonts w:cs="Bookman Old Style" w:hAnsi="Bookman Old Style" w:eastAsia="Bookman Old Style" w:ascii="Bookman Old Style"/>
          <w:spacing w:val="1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Pertama.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</w:r>
    </w:p>
    <w:p>
      <w:pPr>
        <w:rPr>
          <w:sz w:val="16"/>
          <w:szCs w:val="16"/>
        </w:rPr>
        <w:jc w:val="left"/>
        <w:spacing w:before="3" w:lineRule="exact" w:line="160"/>
      </w:pPr>
      <w:r>
        <w:rPr>
          <w:sz w:val="16"/>
          <w:szCs w:val="16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Bookman Old Style" w:hAnsi="Bookman Old Style" w:eastAsia="Bookman Old Style" w:ascii="Bookman Old Style"/>
          <w:sz w:val="24"/>
          <w:szCs w:val="24"/>
        </w:rPr>
        <w:jc w:val="left"/>
        <w:ind w:left="102"/>
      </w:pP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I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I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.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  </w:t>
      </w:r>
      <w:r>
        <w:rPr>
          <w:rFonts w:cs="Bookman Old Style" w:hAnsi="Bookman Old Style" w:eastAsia="Bookman Old Style" w:ascii="Bookman Old Style"/>
          <w:spacing w:val="18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K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I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NERJA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</w:r>
    </w:p>
    <w:p>
      <w:pPr>
        <w:rPr>
          <w:sz w:val="14"/>
          <w:szCs w:val="14"/>
        </w:rPr>
        <w:jc w:val="left"/>
        <w:spacing w:before="1" w:lineRule="exact" w:line="140"/>
      </w:pPr>
      <w:r>
        <w:rPr>
          <w:sz w:val="14"/>
          <w:szCs w:val="14"/>
        </w:rPr>
      </w:r>
    </w:p>
    <w:p>
      <w:pPr>
        <w:rPr>
          <w:rFonts w:cs="Bookman Old Style" w:hAnsi="Bookman Old Style" w:eastAsia="Bookman Old Style" w:ascii="Bookman Old Style"/>
          <w:sz w:val="24"/>
          <w:szCs w:val="24"/>
        </w:rPr>
        <w:jc w:val="left"/>
        <w:spacing w:lineRule="auto" w:line="360"/>
        <w:ind w:left="668" w:right="1500"/>
      </w:pP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Akreditasi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I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ndonesi</w:t>
      </w:r>
      <w:r>
        <w:rPr>
          <w:rFonts w:cs="Bookman Old Style" w:hAnsi="Bookman Old Style" w:eastAsia="Bookman Old Style" w:ascii="Bookman Old Style"/>
          <w:spacing w:val="-2"/>
          <w:w w:val="100"/>
          <w:sz w:val="24"/>
          <w:szCs w:val="24"/>
        </w:rPr>
        <w:t>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Court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Performance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Exellence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(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I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CPE)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Kendala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: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</w:r>
    </w:p>
    <w:p>
      <w:pPr>
        <w:rPr>
          <w:rFonts w:cs="Bookman Old Style" w:hAnsi="Bookman Old Style" w:eastAsia="Bookman Old Style" w:ascii="Bookman Old Style"/>
          <w:sz w:val="24"/>
          <w:szCs w:val="24"/>
        </w:rPr>
        <w:jc w:val="left"/>
        <w:spacing w:before="5"/>
        <w:ind w:left="668"/>
      </w:pP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1.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49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Belum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ada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keseragaman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pada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4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lingkungan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peradilan.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</w:r>
    </w:p>
    <w:p>
      <w:pPr>
        <w:rPr>
          <w:sz w:val="14"/>
          <w:szCs w:val="14"/>
        </w:rPr>
        <w:jc w:val="left"/>
        <w:spacing w:before="3" w:lineRule="exact" w:line="140"/>
      </w:pPr>
      <w:r>
        <w:rPr>
          <w:sz w:val="14"/>
          <w:szCs w:val="14"/>
        </w:rPr>
      </w:r>
    </w:p>
    <w:p>
      <w:pPr>
        <w:rPr>
          <w:rFonts w:cs="Bookman Old Style" w:hAnsi="Bookman Old Style" w:eastAsia="Bookman Old Style" w:ascii="Bookman Old Style"/>
          <w:sz w:val="24"/>
          <w:szCs w:val="24"/>
        </w:rPr>
        <w:jc w:val="left"/>
        <w:ind w:left="668"/>
      </w:pP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2.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49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Belum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ada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persepsi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yang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sama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tentang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pentingnya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I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CPE.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</w:r>
    </w:p>
    <w:p>
      <w:pPr>
        <w:rPr>
          <w:sz w:val="14"/>
          <w:szCs w:val="14"/>
        </w:rPr>
        <w:jc w:val="left"/>
        <w:spacing w:before="1" w:lineRule="exact" w:line="140"/>
      </w:pPr>
      <w:r>
        <w:rPr>
          <w:sz w:val="14"/>
          <w:szCs w:val="14"/>
        </w:rPr>
      </w:r>
    </w:p>
    <w:p>
      <w:pPr>
        <w:rPr>
          <w:rFonts w:cs="Bookman Old Style" w:hAnsi="Bookman Old Style" w:eastAsia="Bookman Old Style" w:ascii="Bookman Old Style"/>
          <w:sz w:val="24"/>
          <w:szCs w:val="24"/>
        </w:rPr>
        <w:jc w:val="left"/>
        <w:ind w:left="668"/>
        <w:sectPr>
          <w:pgMar w:header="2150" w:footer="0" w:top="2380" w:bottom="280" w:left="1600" w:right="1580"/>
          <w:pgSz w:w="12260" w:h="20180"/>
        </w:sectPr>
      </w:pP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3.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49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Belum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ada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keseragaman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anggaran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untuk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program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Akreditasi.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before="18" w:lineRule="exact" w:line="200"/>
      </w:pPr>
      <w:r>
        <w:rPr>
          <w:sz w:val="20"/>
          <w:szCs w:val="20"/>
        </w:rPr>
      </w:r>
    </w:p>
    <w:p>
      <w:pPr>
        <w:rPr>
          <w:rFonts w:cs="Bookman Old Style" w:hAnsi="Bookman Old Style" w:eastAsia="Bookman Old Style" w:ascii="Bookman Old Style"/>
          <w:sz w:val="24"/>
          <w:szCs w:val="24"/>
        </w:rPr>
        <w:jc w:val="left"/>
        <w:spacing w:before="26"/>
        <w:ind w:left="668"/>
      </w:pP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Strategi/Kebijakan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: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</w:r>
    </w:p>
    <w:p>
      <w:pPr>
        <w:rPr>
          <w:sz w:val="14"/>
          <w:szCs w:val="14"/>
        </w:rPr>
        <w:jc w:val="left"/>
        <w:spacing w:before="1" w:lineRule="exact" w:line="140"/>
      </w:pPr>
      <w:r>
        <w:rPr>
          <w:sz w:val="14"/>
          <w:szCs w:val="14"/>
        </w:rPr>
      </w:r>
    </w:p>
    <w:p>
      <w:pPr>
        <w:rPr>
          <w:rFonts w:cs="Bookman Old Style" w:hAnsi="Bookman Old Style" w:eastAsia="Bookman Old Style" w:ascii="Bookman Old Style"/>
          <w:sz w:val="24"/>
          <w:szCs w:val="24"/>
        </w:rPr>
        <w:tabs>
          <w:tab w:pos="1080" w:val="left"/>
        </w:tabs>
        <w:jc w:val="left"/>
        <w:spacing w:lineRule="auto" w:line="359"/>
        <w:ind w:left="1096" w:right="78" w:hanging="427"/>
      </w:pP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1.</w:t>
        <w:tab/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Pengusulan</w:t>
      </w:r>
      <w:r>
        <w:rPr>
          <w:rFonts w:cs="Bookman Old Style" w:hAnsi="Bookman Old Style" w:eastAsia="Bookman Old Style" w:ascii="Bookman Old Style"/>
          <w:spacing w:val="41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inisiatif</w:t>
      </w:r>
      <w:r>
        <w:rPr>
          <w:rFonts w:cs="Bookman Old Style" w:hAnsi="Bookman Old Style" w:eastAsia="Bookman Old Style" w:ascii="Bookman Old Style"/>
          <w:spacing w:val="41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baru</w:t>
      </w:r>
      <w:r>
        <w:rPr>
          <w:rFonts w:cs="Bookman Old Style" w:hAnsi="Bookman Old Style" w:eastAsia="Bookman Old Style" w:ascii="Bookman Old Style"/>
          <w:spacing w:val="41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kepada</w:t>
      </w:r>
      <w:r>
        <w:rPr>
          <w:rFonts w:cs="Bookman Old Style" w:hAnsi="Bookman Old Style" w:eastAsia="Bookman Old Style" w:ascii="Bookman Old Style"/>
          <w:spacing w:val="41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Bap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p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enas</w:t>
      </w:r>
      <w:r>
        <w:rPr>
          <w:rFonts w:cs="Bookman Old Style" w:hAnsi="Bookman Old Style" w:eastAsia="Bookman Old Style" w:ascii="Bookman Old Style"/>
          <w:spacing w:val="41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untuk</w:t>
      </w:r>
      <w:r>
        <w:rPr>
          <w:rFonts w:cs="Bookman Old Style" w:hAnsi="Bookman Old Style" w:eastAsia="Bookman Old Style" w:ascii="Bookman Old Style"/>
          <w:spacing w:val="41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terben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t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uknya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nomenklatur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Biro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Akreditasi</w:t>
      </w:r>
      <w:r>
        <w:rPr>
          <w:rFonts w:cs="Bookman Old Style" w:hAnsi="Bookman Old Style" w:eastAsia="Bookman Old Style" w:ascii="Bookman Old Style"/>
          <w:spacing w:val="1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Mahkamah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Agung.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</w:r>
    </w:p>
    <w:p>
      <w:pPr>
        <w:rPr>
          <w:rFonts w:cs="Bookman Old Style" w:hAnsi="Bookman Old Style" w:eastAsia="Bookman Old Style" w:ascii="Bookman Old Style"/>
          <w:sz w:val="24"/>
          <w:szCs w:val="24"/>
        </w:rPr>
        <w:jc w:val="left"/>
        <w:spacing w:before="6"/>
        <w:ind w:left="668"/>
      </w:pP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2.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49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Mendorong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I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novasi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-2"/>
          <w:w w:val="100"/>
          <w:sz w:val="24"/>
          <w:szCs w:val="24"/>
        </w:rPr>
        <w:t>P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engadilan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(A</w:t>
      </w:r>
      <w:r>
        <w:rPr>
          <w:rFonts w:cs="Bookman Old Style" w:hAnsi="Bookman Old Style" w:eastAsia="Bookman Old Style" w:ascii="Bookman Old Style"/>
          <w:spacing w:val="-2"/>
          <w:w w:val="100"/>
          <w:sz w:val="24"/>
          <w:szCs w:val="24"/>
        </w:rPr>
        <w:t>T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R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dan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1"/>
          <w:w w:val="100"/>
          <w:sz w:val="24"/>
          <w:szCs w:val="24"/>
        </w:rPr>
        <w:t>E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-SKUM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dll.)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</w:r>
    </w:p>
    <w:p>
      <w:pPr>
        <w:rPr>
          <w:sz w:val="14"/>
          <w:szCs w:val="14"/>
        </w:rPr>
        <w:jc w:val="left"/>
        <w:spacing w:before="3" w:lineRule="exact" w:line="140"/>
      </w:pPr>
      <w:r>
        <w:rPr>
          <w:sz w:val="14"/>
          <w:szCs w:val="14"/>
        </w:rPr>
      </w:r>
    </w:p>
    <w:p>
      <w:pPr>
        <w:rPr>
          <w:rFonts w:cs="Bookman Old Style" w:hAnsi="Bookman Old Style" w:eastAsia="Bookman Old Style" w:ascii="Bookman Old Style"/>
          <w:sz w:val="24"/>
          <w:szCs w:val="24"/>
        </w:rPr>
        <w:tabs>
          <w:tab w:pos="1080" w:val="left"/>
        </w:tabs>
        <w:jc w:val="left"/>
        <w:spacing w:lineRule="auto" w:line="359"/>
        <w:ind w:left="1096" w:right="77" w:hanging="427"/>
      </w:pP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3.</w:t>
        <w:tab/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Mewujudkan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  </w:t>
      </w:r>
      <w:r>
        <w:rPr>
          <w:rFonts w:cs="Bookman Old Style" w:hAnsi="Bookman Old Style" w:eastAsia="Bookman Old Style" w:ascii="Bookman Old Style"/>
          <w:spacing w:val="68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performa/kinerja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  </w:t>
      </w:r>
      <w:r>
        <w:rPr>
          <w:rFonts w:cs="Bookman Old Style" w:hAnsi="Bookman Old Style" w:eastAsia="Bookman Old Style" w:ascii="Bookman Old Style"/>
          <w:spacing w:val="68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peradilan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  </w:t>
      </w:r>
      <w:r>
        <w:rPr>
          <w:rFonts w:cs="Bookman Old Style" w:hAnsi="Bookman Old Style" w:eastAsia="Bookman Old Style" w:ascii="Bookman Old Style"/>
          <w:spacing w:val="68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indonesia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  </w:t>
      </w:r>
      <w:r>
        <w:rPr>
          <w:rFonts w:cs="Bookman Old Style" w:hAnsi="Bookman Old Style" w:eastAsia="Bookman Old Style" w:ascii="Bookman Old Style"/>
          <w:spacing w:val="68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yang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unggul/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I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ndonesian</w:t>
      </w:r>
      <w:r>
        <w:rPr>
          <w:rFonts w:cs="Bookman Old Style" w:hAnsi="Bookman Old Style" w:eastAsia="Bookman Old Style" w:ascii="Bookman Old Style"/>
          <w:spacing w:val="-2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Court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Performance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Exellence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(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I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CPE).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</w:r>
    </w:p>
    <w:p>
      <w:pPr>
        <w:rPr>
          <w:rFonts w:cs="Bookman Old Style" w:hAnsi="Bookman Old Style" w:eastAsia="Bookman Old Style" w:ascii="Bookman Old Style"/>
          <w:sz w:val="24"/>
          <w:szCs w:val="24"/>
        </w:rPr>
        <w:tabs>
          <w:tab w:pos="1080" w:val="left"/>
        </w:tabs>
        <w:jc w:val="left"/>
        <w:spacing w:before="6" w:lineRule="auto" w:line="359"/>
        <w:ind w:left="1096" w:right="75" w:hanging="427"/>
      </w:pP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4.</w:t>
        <w:tab/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Penyusunan</w:t>
      </w:r>
      <w:r>
        <w:rPr>
          <w:rFonts w:cs="Bookman Old Style" w:hAnsi="Bookman Old Style" w:eastAsia="Bookman Old Style" w:ascii="Bookman Old Style"/>
          <w:spacing w:val="54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Surat</w:t>
      </w:r>
      <w:r>
        <w:rPr>
          <w:rFonts w:cs="Bookman Old Style" w:hAnsi="Bookman Old Style" w:eastAsia="Bookman Old Style" w:ascii="Bookman Old Style"/>
          <w:spacing w:val="53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Keputusan</w:t>
      </w:r>
      <w:r>
        <w:rPr>
          <w:rFonts w:cs="Bookman Old Style" w:hAnsi="Bookman Old Style" w:eastAsia="Bookman Old Style" w:ascii="Bookman Old Style"/>
          <w:spacing w:val="53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Ketua</w:t>
      </w:r>
      <w:r>
        <w:rPr>
          <w:rFonts w:cs="Bookman Old Style" w:hAnsi="Bookman Old Style" w:eastAsia="Bookman Old Style" w:ascii="Bookman Old Style"/>
          <w:spacing w:val="53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Mahkamah</w:t>
      </w:r>
      <w:r>
        <w:rPr>
          <w:rFonts w:cs="Bookman Old Style" w:hAnsi="Bookman Old Style" w:eastAsia="Bookman Old Style" w:ascii="Bookman Old Style"/>
          <w:spacing w:val="53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Agung</w:t>
      </w:r>
      <w:r>
        <w:rPr>
          <w:rFonts w:cs="Bookman Old Style" w:hAnsi="Bookman Old Style" w:eastAsia="Bookman Old Style" w:ascii="Bookman Old Style"/>
          <w:spacing w:val="55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tentang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pembentukan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-2"/>
          <w:w w:val="100"/>
          <w:sz w:val="24"/>
          <w:szCs w:val="24"/>
        </w:rPr>
        <w:t>T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im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kreditasi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Badan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Peradilan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</w:r>
    </w:p>
    <w:p>
      <w:pPr>
        <w:rPr>
          <w:rFonts w:cs="Bookman Old Style" w:hAnsi="Bookman Old Style" w:eastAsia="Bookman Old Style" w:ascii="Bookman Old Style"/>
          <w:sz w:val="24"/>
          <w:szCs w:val="24"/>
        </w:rPr>
        <w:jc w:val="left"/>
        <w:spacing w:before="6"/>
        <w:ind w:left="668"/>
      </w:pP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5.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49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Penguatan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26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sistem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29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akreditasi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27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dan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27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So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s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ialisasi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27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serta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27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Pem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b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ina</w:t>
      </w:r>
      <w:r>
        <w:rPr>
          <w:rFonts w:cs="Bookman Old Style" w:hAnsi="Bookman Old Style" w:eastAsia="Bookman Old Style" w:ascii="Bookman Old Style"/>
          <w:spacing w:val="-2"/>
          <w:w w:val="100"/>
          <w:sz w:val="24"/>
          <w:szCs w:val="24"/>
        </w:rPr>
        <w:t>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</w:r>
    </w:p>
    <w:p>
      <w:pPr>
        <w:rPr>
          <w:sz w:val="14"/>
          <w:szCs w:val="14"/>
        </w:rPr>
        <w:jc w:val="left"/>
        <w:spacing w:before="1" w:lineRule="exact" w:line="140"/>
      </w:pPr>
      <w:r>
        <w:rPr>
          <w:sz w:val="14"/>
          <w:szCs w:val="14"/>
        </w:rPr>
      </w:r>
    </w:p>
    <w:p>
      <w:pPr>
        <w:rPr>
          <w:rFonts w:cs="Bookman Old Style" w:hAnsi="Bookman Old Style" w:eastAsia="Bookman Old Style" w:ascii="Bookman Old Style"/>
          <w:sz w:val="24"/>
          <w:szCs w:val="24"/>
        </w:rPr>
        <w:jc w:val="left"/>
        <w:ind w:left="1096"/>
      </w:pP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Akreditasi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</w:r>
    </w:p>
    <w:p>
      <w:pPr>
        <w:rPr>
          <w:sz w:val="14"/>
          <w:szCs w:val="14"/>
        </w:rPr>
        <w:jc w:val="left"/>
        <w:spacing w:before="1" w:lineRule="exact" w:line="140"/>
      </w:pPr>
      <w:r>
        <w:rPr>
          <w:sz w:val="14"/>
          <w:szCs w:val="14"/>
        </w:rPr>
      </w:r>
    </w:p>
    <w:p>
      <w:pPr>
        <w:rPr>
          <w:rFonts w:cs="Bookman Old Style" w:hAnsi="Bookman Old Style" w:eastAsia="Bookman Old Style" w:ascii="Bookman Old Style"/>
          <w:sz w:val="24"/>
          <w:szCs w:val="24"/>
        </w:rPr>
        <w:jc w:val="left"/>
        <w:spacing w:lineRule="auto" w:line="359"/>
        <w:ind w:left="668" w:right="691"/>
      </w:pP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6.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49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Pemenuhan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kebutuhan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sarana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prasarana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kantor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pengadilan.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Keterangan/Penanggungjawab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: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</w:r>
    </w:p>
    <w:p>
      <w:pPr>
        <w:rPr>
          <w:rFonts w:cs="Bookman Old Style" w:hAnsi="Bookman Old Style" w:eastAsia="Bookman Old Style" w:ascii="Bookman Old Style"/>
          <w:sz w:val="24"/>
          <w:szCs w:val="24"/>
        </w:rPr>
        <w:jc w:val="left"/>
        <w:spacing w:before="6"/>
        <w:ind w:left="668"/>
      </w:pP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Sekretaris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Mahkamah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Agung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dan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Para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Eselon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I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Mahkamah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-2"/>
          <w:w w:val="100"/>
          <w:sz w:val="24"/>
          <w:szCs w:val="24"/>
        </w:rPr>
        <w:t>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gun</w:t>
      </w:r>
      <w:r>
        <w:rPr>
          <w:rFonts w:cs="Bookman Old Style" w:hAnsi="Bookman Old Style" w:eastAsia="Bookman Old Style" w:ascii="Bookman Old Style"/>
          <w:spacing w:val="1"/>
          <w:w w:val="100"/>
          <w:sz w:val="24"/>
          <w:szCs w:val="24"/>
        </w:rPr>
        <w:t>g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.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</w:r>
    </w:p>
    <w:p>
      <w:pPr>
        <w:rPr>
          <w:sz w:val="16"/>
          <w:szCs w:val="16"/>
        </w:rPr>
        <w:jc w:val="left"/>
        <w:spacing w:before="3" w:lineRule="exact" w:line="160"/>
      </w:pPr>
      <w:r>
        <w:rPr>
          <w:sz w:val="16"/>
          <w:szCs w:val="16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Bookman Old Style" w:hAnsi="Bookman Old Style" w:eastAsia="Bookman Old Style" w:ascii="Bookman Old Style"/>
          <w:sz w:val="24"/>
          <w:szCs w:val="24"/>
        </w:rPr>
        <w:jc w:val="left"/>
        <w:spacing w:lineRule="auto" w:line="359"/>
        <w:ind w:left="668" w:right="4486" w:hanging="566"/>
      </w:pP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II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I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.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 </w:t>
      </w:r>
      <w:r>
        <w:rPr>
          <w:rFonts w:cs="Bookman Old Style" w:hAnsi="Bookman Old Style" w:eastAsia="Bookman Old Style" w:ascii="Bookman Old Style"/>
          <w:spacing w:val="13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-2"/>
          <w:w w:val="100"/>
          <w:sz w:val="24"/>
          <w:szCs w:val="24"/>
        </w:rPr>
        <w:t>T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EKNOLOGI</w:t>
      </w:r>
      <w:r>
        <w:rPr>
          <w:rFonts w:cs="Bookman Old Style" w:hAnsi="Bookman Old Style" w:eastAsia="Bookman Old Style" w:ascii="Bookman Old Style"/>
          <w:spacing w:val="3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I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NFO</w:t>
      </w:r>
      <w:r>
        <w:rPr>
          <w:rFonts w:cs="Bookman Old Style" w:hAnsi="Bookman Old Style" w:eastAsia="Bookman Old Style" w:ascii="Bookman Old Style"/>
          <w:spacing w:val="-2"/>
          <w:w w:val="100"/>
          <w:sz w:val="24"/>
          <w:szCs w:val="24"/>
        </w:rPr>
        <w:t>R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MASI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Peningkatan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-2"/>
          <w:w w:val="100"/>
          <w:sz w:val="24"/>
          <w:szCs w:val="24"/>
        </w:rPr>
        <w:t>T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ekno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l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ogi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I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nformasi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Kendala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: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</w:r>
    </w:p>
    <w:p>
      <w:pPr>
        <w:rPr>
          <w:rFonts w:cs="Bookman Old Style" w:hAnsi="Bookman Old Style" w:eastAsia="Bookman Old Style" w:ascii="Bookman Old Style"/>
          <w:sz w:val="24"/>
          <w:szCs w:val="24"/>
        </w:rPr>
        <w:jc w:val="left"/>
        <w:spacing w:before="8"/>
        <w:ind w:left="668"/>
      </w:pP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1.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49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Belum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adanya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Roadmap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-2"/>
          <w:w w:val="100"/>
          <w:sz w:val="24"/>
          <w:szCs w:val="24"/>
        </w:rPr>
        <w:t>T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eknologi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I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nformasi.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</w:r>
    </w:p>
    <w:p>
      <w:pPr>
        <w:rPr>
          <w:sz w:val="14"/>
          <w:szCs w:val="14"/>
        </w:rPr>
        <w:jc w:val="left"/>
        <w:spacing w:before="1" w:lineRule="exact" w:line="140"/>
      </w:pPr>
      <w:r>
        <w:rPr>
          <w:sz w:val="14"/>
          <w:szCs w:val="14"/>
        </w:rPr>
      </w:r>
    </w:p>
    <w:p>
      <w:pPr>
        <w:rPr>
          <w:rFonts w:cs="Bookman Old Style" w:hAnsi="Bookman Old Style" w:eastAsia="Bookman Old Style" w:ascii="Bookman Old Style"/>
          <w:sz w:val="24"/>
          <w:szCs w:val="24"/>
        </w:rPr>
        <w:tabs>
          <w:tab w:pos="1080" w:val="left"/>
        </w:tabs>
        <w:jc w:val="left"/>
        <w:spacing w:lineRule="auto" w:line="360"/>
        <w:ind w:left="1096" w:right="75" w:hanging="427"/>
      </w:pP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2.</w:t>
        <w:tab/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Pengamanan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7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dan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68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penyimpanan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7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data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72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i/>
          <w:spacing w:val="0"/>
          <w:w w:val="100"/>
          <w:sz w:val="24"/>
          <w:szCs w:val="24"/>
        </w:rPr>
        <w:t>(</w:t>
      </w:r>
      <w:r>
        <w:rPr>
          <w:rFonts w:cs="Bookman Old Style" w:hAnsi="Bookman Old Style" w:eastAsia="Bookman Old Style" w:ascii="Bookman Old Style"/>
          <w:i/>
          <w:spacing w:val="2"/>
          <w:w w:val="100"/>
          <w:sz w:val="24"/>
          <w:szCs w:val="24"/>
        </w:rPr>
        <w:t>s</w:t>
      </w:r>
      <w:r>
        <w:rPr>
          <w:rFonts w:cs="Bookman Old Style" w:hAnsi="Bookman Old Style" w:eastAsia="Bookman Old Style" w:ascii="Bookman Old Style"/>
          <w:i/>
          <w:spacing w:val="-5"/>
          <w:w w:val="100"/>
          <w:sz w:val="24"/>
          <w:szCs w:val="24"/>
        </w:rPr>
        <w:t>t</w:t>
      </w:r>
      <w:r>
        <w:rPr>
          <w:rFonts w:cs="Bookman Old Style" w:hAnsi="Bookman Old Style" w:eastAsia="Bookman Old Style" w:ascii="Bookman Old Style"/>
          <w:i/>
          <w:spacing w:val="0"/>
          <w:w w:val="100"/>
          <w:sz w:val="24"/>
          <w:szCs w:val="24"/>
        </w:rPr>
        <w:t>o</w:t>
      </w:r>
      <w:r>
        <w:rPr>
          <w:rFonts w:cs="Bookman Old Style" w:hAnsi="Bookman Old Style" w:eastAsia="Bookman Old Style" w:ascii="Bookman Old Style"/>
          <w:i/>
          <w:spacing w:val="2"/>
          <w:w w:val="100"/>
          <w:sz w:val="24"/>
          <w:szCs w:val="24"/>
        </w:rPr>
        <w:t>r</w:t>
      </w:r>
      <w:r>
        <w:rPr>
          <w:rFonts w:cs="Bookman Old Style" w:hAnsi="Bookman Old Style" w:eastAsia="Bookman Old Style" w:ascii="Bookman Old Style"/>
          <w:i/>
          <w:spacing w:val="-2"/>
          <w:w w:val="100"/>
          <w:sz w:val="24"/>
          <w:szCs w:val="24"/>
        </w:rPr>
        <w:t>a</w:t>
      </w:r>
      <w:r>
        <w:rPr>
          <w:rFonts w:cs="Bookman Old Style" w:hAnsi="Bookman Old Style" w:eastAsia="Bookman Old Style" w:ascii="Bookman Old Style"/>
          <w:i/>
          <w:spacing w:val="0"/>
          <w:w w:val="100"/>
          <w:sz w:val="24"/>
          <w:szCs w:val="24"/>
        </w:rPr>
        <w:t>ge</w:t>
      </w:r>
      <w:r>
        <w:rPr>
          <w:rFonts w:cs="Bookman Old Style" w:hAnsi="Bookman Old Style" w:eastAsia="Bookman Old Style" w:ascii="Bookman Old Style"/>
          <w:i/>
          <w:spacing w:val="0"/>
          <w:w w:val="100"/>
          <w:sz w:val="24"/>
          <w:szCs w:val="24"/>
        </w:rPr>
        <w:t>  </w:t>
      </w:r>
      <w:r>
        <w:rPr>
          <w:rFonts w:cs="Bookman Old Style" w:hAnsi="Bookman Old Style" w:eastAsia="Bookman Old Style" w:ascii="Bookman Old Style"/>
          <w:i/>
          <w:spacing w:val="3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i/>
          <w:spacing w:val="0"/>
          <w:w w:val="100"/>
          <w:sz w:val="24"/>
          <w:szCs w:val="24"/>
        </w:rPr>
        <w:t>server)</w:t>
      </w:r>
      <w:r>
        <w:rPr>
          <w:rFonts w:cs="Bookman Old Style" w:hAnsi="Bookman Old Style" w:eastAsia="Bookman Old Style" w:ascii="Bookman Old Style"/>
          <w:i/>
          <w:spacing w:val="0"/>
          <w:w w:val="100"/>
          <w:sz w:val="24"/>
          <w:szCs w:val="24"/>
        </w:rPr>
        <w:t>  </w:t>
      </w:r>
      <w:r>
        <w:rPr>
          <w:rFonts w:cs="Bookman Old Style" w:hAnsi="Bookman Old Style" w:eastAsia="Bookman Old Style" w:ascii="Bookman Old Style"/>
          <w:i/>
          <w:spacing w:val="9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belum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memadai.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</w:r>
    </w:p>
    <w:p>
      <w:pPr>
        <w:rPr>
          <w:rFonts w:cs="Bookman Old Style" w:hAnsi="Bookman Old Style" w:eastAsia="Bookman Old Style" w:ascii="Bookman Old Style"/>
          <w:sz w:val="24"/>
          <w:szCs w:val="24"/>
        </w:rPr>
        <w:tabs>
          <w:tab w:pos="1080" w:val="left"/>
        </w:tabs>
        <w:jc w:val="left"/>
        <w:spacing w:before="5" w:lineRule="auto" w:line="359"/>
        <w:ind w:left="1096" w:right="79" w:hanging="427"/>
      </w:pP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3.</w:t>
        <w:tab/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Kurangnya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34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Bimbingan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34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-2"/>
          <w:w w:val="100"/>
          <w:sz w:val="24"/>
          <w:szCs w:val="24"/>
        </w:rPr>
        <w:t>T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eknis,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36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I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mplementasi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34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dan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34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Mon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e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v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34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bagi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operator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dan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tenaga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teknis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-2"/>
          <w:w w:val="100"/>
          <w:sz w:val="24"/>
          <w:szCs w:val="24"/>
        </w:rPr>
        <w:t>T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eknologi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I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nformasi.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</w:r>
    </w:p>
    <w:p>
      <w:pPr>
        <w:rPr>
          <w:rFonts w:cs="Bookman Old Style" w:hAnsi="Bookman Old Style" w:eastAsia="Bookman Old Style" w:ascii="Bookman Old Style"/>
          <w:sz w:val="24"/>
          <w:szCs w:val="24"/>
        </w:rPr>
        <w:tabs>
          <w:tab w:pos="1080" w:val="left"/>
        </w:tabs>
        <w:jc w:val="left"/>
        <w:spacing w:before="6" w:lineRule="auto" w:line="359"/>
        <w:ind w:left="1096" w:right="78" w:hanging="427"/>
      </w:pP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4.</w:t>
        <w:tab/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Belum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27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adanya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27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standar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27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meja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27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informasi,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27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meja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27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pengaduan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26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d</w:t>
      </w:r>
      <w:r>
        <w:rPr>
          <w:rFonts w:cs="Bookman Old Style" w:hAnsi="Bookman Old Style" w:eastAsia="Bookman Old Style" w:ascii="Bookman Old Style"/>
          <w:spacing w:val="-2"/>
          <w:w w:val="100"/>
          <w:sz w:val="24"/>
          <w:szCs w:val="24"/>
        </w:rPr>
        <w:t>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website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.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</w:r>
    </w:p>
    <w:p>
      <w:pPr>
        <w:rPr>
          <w:rFonts w:cs="Bookman Old Style" w:hAnsi="Bookman Old Style" w:eastAsia="Bookman Old Style" w:ascii="Bookman Old Style"/>
          <w:sz w:val="24"/>
          <w:szCs w:val="24"/>
        </w:rPr>
        <w:jc w:val="left"/>
        <w:spacing w:before="6"/>
        <w:ind w:left="668"/>
      </w:pP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Strategi/Kebijakan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: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</w:r>
    </w:p>
    <w:p>
      <w:pPr>
        <w:rPr>
          <w:sz w:val="14"/>
          <w:szCs w:val="14"/>
        </w:rPr>
        <w:jc w:val="left"/>
        <w:spacing w:before="1" w:lineRule="exact" w:line="140"/>
      </w:pPr>
      <w:r>
        <w:rPr>
          <w:sz w:val="14"/>
          <w:szCs w:val="14"/>
        </w:rPr>
      </w:r>
    </w:p>
    <w:p>
      <w:pPr>
        <w:rPr>
          <w:rFonts w:cs="Bookman Old Style" w:hAnsi="Bookman Old Style" w:eastAsia="Bookman Old Style" w:ascii="Bookman Old Style"/>
          <w:sz w:val="24"/>
          <w:szCs w:val="24"/>
        </w:rPr>
        <w:jc w:val="left"/>
        <w:ind w:left="668"/>
      </w:pP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1.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49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Penyusunan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Roadmap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-2"/>
          <w:w w:val="100"/>
          <w:sz w:val="24"/>
          <w:szCs w:val="24"/>
        </w:rPr>
        <w:t>T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eknologi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I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nformasi.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</w:r>
    </w:p>
    <w:p>
      <w:pPr>
        <w:rPr>
          <w:sz w:val="14"/>
          <w:szCs w:val="14"/>
        </w:rPr>
        <w:jc w:val="left"/>
        <w:spacing w:before="1" w:lineRule="exact" w:line="140"/>
      </w:pPr>
      <w:r>
        <w:rPr>
          <w:sz w:val="14"/>
          <w:szCs w:val="14"/>
        </w:rPr>
      </w:r>
    </w:p>
    <w:p>
      <w:pPr>
        <w:rPr>
          <w:rFonts w:cs="Bookman Old Style" w:hAnsi="Bookman Old Style" w:eastAsia="Bookman Old Style" w:ascii="Bookman Old Style"/>
          <w:sz w:val="24"/>
          <w:szCs w:val="24"/>
        </w:rPr>
        <w:jc w:val="left"/>
        <w:ind w:left="668"/>
      </w:pP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2.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49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Menambah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61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i/>
          <w:spacing w:val="2"/>
          <w:w w:val="100"/>
          <w:sz w:val="24"/>
          <w:szCs w:val="24"/>
        </w:rPr>
        <w:t>D</w:t>
      </w:r>
      <w:r>
        <w:rPr>
          <w:rFonts w:cs="Bookman Old Style" w:hAnsi="Bookman Old Style" w:eastAsia="Bookman Old Style" w:ascii="Bookman Old Style"/>
          <w:i/>
          <w:spacing w:val="-5"/>
          <w:w w:val="100"/>
          <w:sz w:val="24"/>
          <w:szCs w:val="24"/>
        </w:rPr>
        <w:t>i</w:t>
      </w:r>
      <w:r>
        <w:rPr>
          <w:rFonts w:cs="Bookman Old Style" w:hAnsi="Bookman Old Style" w:eastAsia="Bookman Old Style" w:ascii="Bookman Old Style"/>
          <w:i/>
          <w:spacing w:val="2"/>
          <w:w w:val="100"/>
          <w:sz w:val="24"/>
          <w:szCs w:val="24"/>
        </w:rPr>
        <w:t>s</w:t>
      </w:r>
      <w:r>
        <w:rPr>
          <w:rFonts w:cs="Bookman Old Style" w:hAnsi="Bookman Old Style" w:eastAsia="Bookman Old Style" w:ascii="Bookman Old Style"/>
          <w:i/>
          <w:spacing w:val="-2"/>
          <w:w w:val="100"/>
          <w:sz w:val="24"/>
          <w:szCs w:val="24"/>
        </w:rPr>
        <w:t>a</w:t>
      </w:r>
      <w:r>
        <w:rPr>
          <w:rFonts w:cs="Bookman Old Style" w:hAnsi="Bookman Old Style" w:eastAsia="Bookman Old Style" w:ascii="Bookman Old Style"/>
          <w:i/>
          <w:spacing w:val="2"/>
          <w:w w:val="100"/>
          <w:sz w:val="24"/>
          <w:szCs w:val="24"/>
        </w:rPr>
        <w:t>s</w:t>
      </w:r>
      <w:r>
        <w:rPr>
          <w:rFonts w:cs="Bookman Old Style" w:hAnsi="Bookman Old Style" w:eastAsia="Bookman Old Style" w:ascii="Bookman Old Style"/>
          <w:i/>
          <w:spacing w:val="-2"/>
          <w:w w:val="100"/>
          <w:sz w:val="24"/>
          <w:szCs w:val="24"/>
        </w:rPr>
        <w:t>t</w:t>
      </w:r>
      <w:r>
        <w:rPr>
          <w:rFonts w:cs="Bookman Old Style" w:hAnsi="Bookman Old Style" w:eastAsia="Bookman Old Style" w:ascii="Bookman Old Style"/>
          <w:i/>
          <w:spacing w:val="2"/>
          <w:w w:val="100"/>
          <w:sz w:val="24"/>
          <w:szCs w:val="24"/>
        </w:rPr>
        <w:t>e</w:t>
      </w:r>
      <w:r>
        <w:rPr>
          <w:rFonts w:cs="Bookman Old Style" w:hAnsi="Bookman Old Style" w:eastAsia="Bookman Old Style" w:ascii="Bookman Old Style"/>
          <w:i/>
          <w:spacing w:val="0"/>
          <w:w w:val="100"/>
          <w:sz w:val="24"/>
          <w:szCs w:val="24"/>
        </w:rPr>
        <w:t>r</w:t>
      </w:r>
      <w:r>
        <w:rPr>
          <w:rFonts w:cs="Bookman Old Style" w:hAnsi="Bookman Old Style" w:eastAsia="Bookman Old Style" w:ascii="Bookman Old Style"/>
          <w:i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i/>
          <w:spacing w:val="65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i/>
          <w:spacing w:val="0"/>
          <w:w w:val="100"/>
          <w:sz w:val="24"/>
          <w:szCs w:val="24"/>
        </w:rPr>
        <w:t>Recovery</w:t>
      </w:r>
      <w:r>
        <w:rPr>
          <w:rFonts w:cs="Bookman Old Style" w:hAnsi="Bookman Old Style" w:eastAsia="Bookman Old Style" w:ascii="Bookman Old Style"/>
          <w:i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i/>
          <w:spacing w:val="65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i/>
          <w:spacing w:val="0"/>
          <w:w w:val="100"/>
          <w:sz w:val="24"/>
          <w:szCs w:val="24"/>
        </w:rPr>
        <w:t>Ce</w:t>
      </w:r>
      <w:r>
        <w:rPr>
          <w:rFonts w:cs="Bookman Old Style" w:hAnsi="Bookman Old Style" w:eastAsia="Bookman Old Style" w:ascii="Bookman Old Style"/>
          <w:i/>
          <w:spacing w:val="2"/>
          <w:w w:val="100"/>
          <w:sz w:val="24"/>
          <w:szCs w:val="24"/>
        </w:rPr>
        <w:t>n</w:t>
      </w:r>
      <w:r>
        <w:rPr>
          <w:rFonts w:cs="Bookman Old Style" w:hAnsi="Bookman Old Style" w:eastAsia="Bookman Old Style" w:ascii="Bookman Old Style"/>
          <w:i/>
          <w:spacing w:val="-2"/>
          <w:w w:val="100"/>
          <w:sz w:val="24"/>
          <w:szCs w:val="24"/>
        </w:rPr>
        <w:t>t</w:t>
      </w:r>
      <w:r>
        <w:rPr>
          <w:rFonts w:cs="Bookman Old Style" w:hAnsi="Bookman Old Style" w:eastAsia="Bookman Old Style" w:ascii="Bookman Old Style"/>
          <w:i/>
          <w:spacing w:val="0"/>
          <w:w w:val="100"/>
          <w:sz w:val="24"/>
          <w:szCs w:val="24"/>
        </w:rPr>
        <w:t>er</w:t>
      </w:r>
      <w:r>
        <w:rPr>
          <w:rFonts w:cs="Bookman Old Style" w:hAnsi="Bookman Old Style" w:eastAsia="Bookman Old Style" w:ascii="Bookman Old Style"/>
          <w:i/>
          <w:spacing w:val="0"/>
          <w:w w:val="100"/>
          <w:sz w:val="24"/>
          <w:szCs w:val="24"/>
        </w:rPr>
        <w:t>  </w:t>
      </w:r>
      <w:r>
        <w:rPr>
          <w:rFonts w:cs="Bookman Old Style" w:hAnsi="Bookman Old Style" w:eastAsia="Bookman Old Style" w:ascii="Bookman Old Style"/>
          <w:i/>
          <w:spacing w:val="3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(DRC)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61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dan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61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Man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jemen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</w:r>
    </w:p>
    <w:p>
      <w:pPr>
        <w:rPr>
          <w:sz w:val="14"/>
          <w:szCs w:val="14"/>
        </w:rPr>
        <w:jc w:val="left"/>
        <w:spacing w:lineRule="exact" w:line="140"/>
      </w:pPr>
      <w:r>
        <w:rPr>
          <w:sz w:val="14"/>
          <w:szCs w:val="14"/>
        </w:rPr>
      </w:r>
    </w:p>
    <w:p>
      <w:pPr>
        <w:rPr>
          <w:rFonts w:cs="Bookman Old Style" w:hAnsi="Bookman Old Style" w:eastAsia="Bookman Old Style" w:ascii="Bookman Old Style"/>
          <w:sz w:val="24"/>
          <w:szCs w:val="24"/>
        </w:rPr>
        <w:jc w:val="left"/>
        <w:ind w:left="1096"/>
      </w:pP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Penyimpanan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Data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</w:r>
    </w:p>
    <w:p>
      <w:pPr>
        <w:rPr>
          <w:sz w:val="14"/>
          <w:szCs w:val="14"/>
        </w:rPr>
        <w:jc w:val="left"/>
        <w:spacing w:before="3" w:lineRule="exact" w:line="140"/>
      </w:pPr>
      <w:r>
        <w:rPr>
          <w:sz w:val="14"/>
          <w:szCs w:val="14"/>
        </w:rPr>
      </w:r>
    </w:p>
    <w:p>
      <w:pPr>
        <w:rPr>
          <w:rFonts w:cs="Bookman Old Style" w:hAnsi="Bookman Old Style" w:eastAsia="Bookman Old Style" w:ascii="Bookman Old Style"/>
          <w:sz w:val="24"/>
          <w:szCs w:val="24"/>
        </w:rPr>
        <w:jc w:val="left"/>
        <w:ind w:left="668"/>
      </w:pP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3.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49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Meningkatkan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 </w:t>
      </w:r>
      <w:r>
        <w:rPr>
          <w:rFonts w:cs="Bookman Old Style" w:hAnsi="Bookman Old Style" w:eastAsia="Bookman Old Style" w:ascii="Bookman Old Style"/>
          <w:spacing w:val="75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anggaran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 </w:t>
      </w:r>
      <w:r>
        <w:rPr>
          <w:rFonts w:cs="Bookman Old Style" w:hAnsi="Bookman Old Style" w:eastAsia="Bookman Old Style" w:ascii="Bookman Old Style"/>
          <w:spacing w:val="75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pemeliharaan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 </w:t>
      </w:r>
      <w:r>
        <w:rPr>
          <w:rFonts w:cs="Bookman Old Style" w:hAnsi="Bookman Old Style" w:eastAsia="Bookman Old Style" w:ascii="Bookman Old Style"/>
          <w:spacing w:val="75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dan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 </w:t>
      </w:r>
      <w:r>
        <w:rPr>
          <w:rFonts w:cs="Bookman Old Style" w:hAnsi="Bookman Old Style" w:eastAsia="Bookman Old Style" w:ascii="Bookman Old Style"/>
          <w:spacing w:val="75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3"/>
          <w:w w:val="100"/>
          <w:sz w:val="24"/>
          <w:szCs w:val="24"/>
        </w:rPr>
        <w:t>p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engembangan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</w:r>
    </w:p>
    <w:p>
      <w:pPr>
        <w:rPr>
          <w:sz w:val="14"/>
          <w:szCs w:val="14"/>
        </w:rPr>
        <w:jc w:val="left"/>
        <w:spacing w:before="1" w:lineRule="exact" w:line="140"/>
      </w:pPr>
      <w:r>
        <w:rPr>
          <w:sz w:val="14"/>
          <w:szCs w:val="14"/>
        </w:rPr>
      </w:r>
    </w:p>
    <w:p>
      <w:pPr>
        <w:rPr>
          <w:rFonts w:cs="Bookman Old Style" w:hAnsi="Bookman Old Style" w:eastAsia="Bookman Old Style" w:ascii="Bookman Old Style"/>
          <w:sz w:val="24"/>
          <w:szCs w:val="24"/>
        </w:rPr>
        <w:jc w:val="left"/>
        <w:ind w:left="1096"/>
      </w:pPr>
      <w:r>
        <w:rPr>
          <w:rFonts w:cs="Bookman Old Style" w:hAnsi="Bookman Old Style" w:eastAsia="Bookman Old Style" w:ascii="Bookman Old Style"/>
          <w:spacing w:val="-2"/>
          <w:w w:val="100"/>
          <w:sz w:val="24"/>
          <w:szCs w:val="24"/>
        </w:rPr>
        <w:t>T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eknologi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I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nformasi.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</w:r>
    </w:p>
    <w:p>
      <w:pPr>
        <w:rPr>
          <w:sz w:val="14"/>
          <w:szCs w:val="14"/>
        </w:rPr>
        <w:jc w:val="left"/>
        <w:spacing w:before="1" w:lineRule="exact" w:line="140"/>
      </w:pPr>
      <w:r>
        <w:rPr>
          <w:sz w:val="14"/>
          <w:szCs w:val="14"/>
        </w:rPr>
      </w:r>
    </w:p>
    <w:p>
      <w:pPr>
        <w:rPr>
          <w:rFonts w:cs="Bookman Old Style" w:hAnsi="Bookman Old Style" w:eastAsia="Bookman Old Style" w:ascii="Bookman Old Style"/>
          <w:sz w:val="24"/>
          <w:szCs w:val="24"/>
        </w:rPr>
        <w:tabs>
          <w:tab w:pos="1080" w:val="left"/>
        </w:tabs>
        <w:jc w:val="left"/>
        <w:spacing w:lineRule="auto" w:line="359"/>
        <w:ind w:left="1096" w:right="80" w:hanging="427"/>
        <w:sectPr>
          <w:pgMar w:header="2150" w:footer="0" w:top="2380" w:bottom="280" w:left="1600" w:right="1580"/>
          <w:pgSz w:w="12260" w:h="20180"/>
        </w:sectPr>
      </w:pP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4.</w:t>
        <w:tab/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Memberlakukan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 </w:t>
      </w:r>
      <w:r>
        <w:rPr>
          <w:rFonts w:cs="Bookman Old Style" w:hAnsi="Bookman Old Style" w:eastAsia="Bookman Old Style" w:ascii="Bookman Old Style"/>
          <w:spacing w:val="5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standarisasi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 </w:t>
      </w:r>
      <w:r>
        <w:rPr>
          <w:rFonts w:cs="Bookman Old Style" w:hAnsi="Bookman Old Style" w:eastAsia="Bookman Old Style" w:ascii="Bookman Old Style"/>
          <w:spacing w:val="5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nasional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 </w:t>
      </w:r>
      <w:r>
        <w:rPr>
          <w:rFonts w:cs="Bookman Old Style" w:hAnsi="Bookman Old Style" w:eastAsia="Bookman Old Style" w:ascii="Bookman Old Style"/>
          <w:spacing w:val="5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meja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 </w:t>
      </w:r>
      <w:r>
        <w:rPr>
          <w:rFonts w:cs="Bookman Old Style" w:hAnsi="Bookman Old Style" w:eastAsia="Bookman Old Style" w:ascii="Bookman Old Style"/>
          <w:spacing w:val="5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informasi,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 </w:t>
      </w:r>
      <w:r>
        <w:rPr>
          <w:rFonts w:cs="Bookman Old Style" w:hAnsi="Bookman Old Style" w:eastAsia="Bookman Old Style" w:ascii="Bookman Old Style"/>
          <w:spacing w:val="8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meja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pengaduan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dan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website.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before="18" w:lineRule="exact" w:line="200"/>
      </w:pPr>
      <w:r>
        <w:rPr>
          <w:sz w:val="20"/>
          <w:szCs w:val="20"/>
        </w:rPr>
      </w:r>
    </w:p>
    <w:p>
      <w:pPr>
        <w:rPr>
          <w:rFonts w:cs="Bookman Old Style" w:hAnsi="Bookman Old Style" w:eastAsia="Bookman Old Style" w:ascii="Bookman Old Style"/>
          <w:sz w:val="24"/>
          <w:szCs w:val="24"/>
        </w:rPr>
        <w:jc w:val="left"/>
        <w:spacing w:before="26"/>
        <w:ind w:left="668"/>
      </w:pP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Keterangan/Penanggungjawab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: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</w:r>
    </w:p>
    <w:p>
      <w:pPr>
        <w:rPr>
          <w:sz w:val="14"/>
          <w:szCs w:val="14"/>
        </w:rPr>
        <w:jc w:val="left"/>
        <w:spacing w:before="1" w:lineRule="exact" w:line="140"/>
      </w:pPr>
      <w:r>
        <w:rPr>
          <w:sz w:val="14"/>
          <w:szCs w:val="14"/>
        </w:rPr>
      </w:r>
    </w:p>
    <w:p>
      <w:pPr>
        <w:rPr>
          <w:rFonts w:cs="Bookman Old Style" w:hAnsi="Bookman Old Style" w:eastAsia="Bookman Old Style" w:ascii="Bookman Old Style"/>
          <w:sz w:val="24"/>
          <w:szCs w:val="24"/>
        </w:rPr>
        <w:jc w:val="left"/>
        <w:ind w:left="668"/>
      </w:pP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Panitera</w:t>
      </w:r>
      <w:r>
        <w:rPr>
          <w:rFonts w:cs="Bookman Old Style" w:hAnsi="Bookman Old Style" w:eastAsia="Bookman Old Style" w:ascii="Bookman Old Style"/>
          <w:spacing w:val="51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Mahkamah</w:t>
      </w:r>
      <w:r>
        <w:rPr>
          <w:rFonts w:cs="Bookman Old Style" w:hAnsi="Bookman Old Style" w:eastAsia="Bookman Old Style" w:ascii="Bookman Old Style"/>
          <w:spacing w:val="51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Agun</w:t>
      </w:r>
      <w:r>
        <w:rPr>
          <w:rFonts w:cs="Bookman Old Style" w:hAnsi="Bookman Old Style" w:eastAsia="Bookman Old Style" w:ascii="Bookman Old Style"/>
          <w:spacing w:val="1"/>
          <w:w w:val="100"/>
          <w:sz w:val="24"/>
          <w:szCs w:val="24"/>
        </w:rPr>
        <w:t>g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,</w:t>
      </w:r>
      <w:r>
        <w:rPr>
          <w:rFonts w:cs="Bookman Old Style" w:hAnsi="Bookman Old Style" w:eastAsia="Bookman Old Style" w:ascii="Bookman Old Style"/>
          <w:spacing w:val="51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Sekretaris</w:t>
      </w:r>
      <w:r>
        <w:rPr>
          <w:rFonts w:cs="Bookman Old Style" w:hAnsi="Bookman Old Style" w:eastAsia="Bookman Old Style" w:ascii="Bookman Old Style"/>
          <w:spacing w:val="54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Mahkamah</w:t>
      </w:r>
      <w:r>
        <w:rPr>
          <w:rFonts w:cs="Bookman Old Style" w:hAnsi="Bookman Old Style" w:eastAsia="Bookman Old Style" w:ascii="Bookman Old Style"/>
          <w:spacing w:val="51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Agung</w:t>
      </w:r>
      <w:r>
        <w:rPr>
          <w:rFonts w:cs="Bookman Old Style" w:hAnsi="Bookman Old Style" w:eastAsia="Bookman Old Style" w:ascii="Bookman Old Style"/>
          <w:spacing w:val="54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dan</w:t>
      </w:r>
      <w:r>
        <w:rPr>
          <w:rFonts w:cs="Bookman Old Style" w:hAnsi="Bookman Old Style" w:eastAsia="Bookman Old Style" w:ascii="Bookman Old Style"/>
          <w:spacing w:val="51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Para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</w:r>
    </w:p>
    <w:p>
      <w:pPr>
        <w:rPr>
          <w:sz w:val="14"/>
          <w:szCs w:val="14"/>
        </w:rPr>
        <w:jc w:val="left"/>
        <w:spacing w:before="1" w:lineRule="exact" w:line="140"/>
      </w:pPr>
      <w:r>
        <w:rPr>
          <w:sz w:val="14"/>
          <w:szCs w:val="14"/>
        </w:rPr>
      </w:r>
    </w:p>
    <w:p>
      <w:pPr>
        <w:rPr>
          <w:rFonts w:cs="Bookman Old Style" w:hAnsi="Bookman Old Style" w:eastAsia="Bookman Old Style" w:ascii="Bookman Old Style"/>
          <w:sz w:val="24"/>
          <w:szCs w:val="24"/>
        </w:rPr>
        <w:jc w:val="left"/>
        <w:spacing w:lineRule="auto" w:line="359"/>
        <w:ind w:left="102" w:right="5102" w:firstLine="566"/>
      </w:pP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Eselon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I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Mahkamah</w:t>
      </w:r>
      <w:r>
        <w:rPr>
          <w:rFonts w:cs="Bookman Old Style" w:hAnsi="Bookman Old Style" w:eastAsia="Bookman Old Style" w:ascii="Bookman Old Style"/>
          <w:spacing w:val="-2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Agun</w:t>
      </w:r>
      <w:r>
        <w:rPr>
          <w:rFonts w:cs="Bookman Old Style" w:hAnsi="Bookman Old Style" w:eastAsia="Bookman Old Style" w:ascii="Bookman Old Style"/>
          <w:spacing w:val="1"/>
          <w:w w:val="100"/>
          <w:sz w:val="24"/>
          <w:szCs w:val="24"/>
        </w:rPr>
        <w:t>g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.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I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V.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 </w:t>
      </w:r>
      <w:r>
        <w:rPr>
          <w:rFonts w:cs="Bookman Old Style" w:hAnsi="Bookman Old Style" w:eastAsia="Bookman Old Style" w:ascii="Bookman Old Style"/>
          <w:spacing w:val="8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KEPAN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I</w:t>
      </w:r>
      <w:r>
        <w:rPr>
          <w:rFonts w:cs="Bookman Old Style" w:hAnsi="Bookman Old Style" w:eastAsia="Bookman Old Style" w:ascii="Bookman Old Style"/>
          <w:spacing w:val="-2"/>
          <w:w w:val="100"/>
          <w:sz w:val="24"/>
          <w:szCs w:val="24"/>
        </w:rPr>
        <w:t>T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ERAAN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</w:r>
    </w:p>
    <w:p>
      <w:pPr>
        <w:rPr>
          <w:rFonts w:cs="Bookman Old Style" w:hAnsi="Bookman Old Style" w:eastAsia="Bookman Old Style" w:ascii="Bookman Old Style"/>
          <w:sz w:val="24"/>
          <w:szCs w:val="24"/>
        </w:rPr>
        <w:jc w:val="left"/>
        <w:spacing w:before="8" w:lineRule="auto" w:line="359"/>
        <w:ind w:left="668" w:right="4622"/>
      </w:pP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Pengelolaan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K</w:t>
      </w:r>
      <w:r>
        <w:rPr>
          <w:rFonts w:cs="Bookman Old Style" w:hAnsi="Bookman Old Style" w:eastAsia="Bookman Old Style" w:ascii="Bookman Old Style"/>
          <w:spacing w:val="1"/>
          <w:w w:val="100"/>
          <w:sz w:val="24"/>
          <w:szCs w:val="24"/>
        </w:rPr>
        <w:t>e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uangan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Perkara.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Kendala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: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</w:r>
    </w:p>
    <w:p>
      <w:pPr>
        <w:rPr>
          <w:rFonts w:cs="Bookman Old Style" w:hAnsi="Bookman Old Style" w:eastAsia="Bookman Old Style" w:ascii="Bookman Old Style"/>
          <w:sz w:val="24"/>
          <w:szCs w:val="24"/>
        </w:rPr>
        <w:jc w:val="left"/>
        <w:spacing w:before="6"/>
        <w:ind w:left="668"/>
      </w:pP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1.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49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-2"/>
          <w:w w:val="100"/>
          <w:sz w:val="24"/>
          <w:szCs w:val="24"/>
        </w:rPr>
        <w:t>T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idak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ada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keserag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man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format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pengelolaan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keuangan.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</w:r>
    </w:p>
    <w:p>
      <w:pPr>
        <w:rPr>
          <w:sz w:val="14"/>
          <w:szCs w:val="14"/>
        </w:rPr>
        <w:jc w:val="left"/>
        <w:spacing w:before="1" w:lineRule="exact" w:line="140"/>
      </w:pPr>
      <w:r>
        <w:rPr>
          <w:sz w:val="14"/>
          <w:szCs w:val="14"/>
        </w:rPr>
      </w:r>
    </w:p>
    <w:p>
      <w:pPr>
        <w:rPr>
          <w:rFonts w:cs="Bookman Old Style" w:hAnsi="Bookman Old Style" w:eastAsia="Bookman Old Style" w:ascii="Bookman Old Style"/>
          <w:sz w:val="24"/>
          <w:szCs w:val="24"/>
        </w:rPr>
        <w:tabs>
          <w:tab w:pos="1080" w:val="left"/>
        </w:tabs>
        <w:jc w:val="both"/>
        <w:spacing w:lineRule="auto" w:line="359"/>
        <w:ind w:left="1096" w:right="78" w:hanging="427"/>
      </w:pP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2.</w:t>
        <w:tab/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Ada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51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tumpang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51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tind</w:t>
      </w:r>
      <w:r>
        <w:rPr>
          <w:rFonts w:cs="Bookman Old Style" w:hAnsi="Bookman Old Style" w:eastAsia="Bookman Old Style" w:ascii="Bookman Old Style"/>
          <w:spacing w:val="-2"/>
          <w:w w:val="100"/>
          <w:sz w:val="24"/>
          <w:szCs w:val="24"/>
        </w:rPr>
        <w:t>i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h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51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kewenangan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51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te</w:t>
      </w:r>
      <w:r>
        <w:rPr>
          <w:rFonts w:cs="Bookman Old Style" w:hAnsi="Bookman Old Style" w:eastAsia="Bookman Old Style" w:ascii="Bookman Old Style"/>
          <w:spacing w:val="-2"/>
          <w:w w:val="100"/>
          <w:sz w:val="24"/>
          <w:szCs w:val="24"/>
        </w:rPr>
        <w:t>r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hadap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51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pengawasan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51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dan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pengelolaan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objek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yang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sama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sehingga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ada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dualisme.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</w:r>
    </w:p>
    <w:p>
      <w:pPr>
        <w:rPr>
          <w:rFonts w:cs="Bookman Old Style" w:hAnsi="Bookman Old Style" w:eastAsia="Bookman Old Style" w:ascii="Bookman Old Style"/>
          <w:sz w:val="24"/>
          <w:szCs w:val="24"/>
        </w:rPr>
        <w:jc w:val="left"/>
        <w:spacing w:before="6"/>
        <w:ind w:left="668"/>
      </w:pP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Strategi/Kebijakan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: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</w:r>
    </w:p>
    <w:p>
      <w:pPr>
        <w:rPr>
          <w:sz w:val="14"/>
          <w:szCs w:val="14"/>
        </w:rPr>
        <w:jc w:val="left"/>
        <w:spacing w:before="1" w:lineRule="exact" w:line="140"/>
      </w:pPr>
      <w:r>
        <w:rPr>
          <w:sz w:val="14"/>
          <w:szCs w:val="14"/>
        </w:rPr>
      </w:r>
    </w:p>
    <w:p>
      <w:pPr>
        <w:rPr>
          <w:rFonts w:cs="Bookman Old Style" w:hAnsi="Bookman Old Style" w:eastAsia="Bookman Old Style" w:ascii="Bookman Old Style"/>
          <w:sz w:val="24"/>
          <w:szCs w:val="24"/>
        </w:rPr>
        <w:tabs>
          <w:tab w:pos="1080" w:val="left"/>
          <w:tab w:pos="2080" w:val="left"/>
        </w:tabs>
        <w:jc w:val="both"/>
        <w:spacing w:lineRule="auto" w:line="359"/>
        <w:ind w:left="1096" w:right="75" w:hanging="427"/>
      </w:pP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1.</w:t>
        <w:tab/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Mencabut</w:t>
      </w:r>
      <w:r>
        <w:rPr>
          <w:rFonts w:cs="Bookman Old Style" w:hAnsi="Bookman Old Style" w:eastAsia="Bookman Old Style" w:ascii="Bookman Old Style"/>
          <w:spacing w:val="12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1"/>
          <w:w w:val="100"/>
          <w:sz w:val="24"/>
          <w:szCs w:val="24"/>
        </w:rPr>
        <w:t>S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urat</w:t>
      </w:r>
      <w:r>
        <w:rPr>
          <w:rFonts w:cs="Bookman Old Style" w:hAnsi="Bookman Old Style" w:eastAsia="Bookman Old Style" w:ascii="Bookman Old Style"/>
          <w:spacing w:val="12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Edaran</w:t>
      </w:r>
      <w:r>
        <w:rPr>
          <w:rFonts w:cs="Bookman Old Style" w:hAnsi="Bookman Old Style" w:eastAsia="Bookman Old Style" w:ascii="Bookman Old Style"/>
          <w:spacing w:val="12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Mahkamah</w:t>
      </w:r>
      <w:r>
        <w:rPr>
          <w:rFonts w:cs="Bookman Old Style" w:hAnsi="Bookman Old Style" w:eastAsia="Bookman Old Style" w:ascii="Bookman Old Style"/>
          <w:spacing w:val="12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Agung</w:t>
      </w:r>
      <w:r>
        <w:rPr>
          <w:rFonts w:cs="Bookman Old Style" w:hAnsi="Bookman Old Style" w:eastAsia="Bookman Old Style" w:ascii="Bookman Old Style"/>
          <w:spacing w:val="13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Nomor</w:t>
      </w:r>
      <w:r>
        <w:rPr>
          <w:rFonts w:cs="Bookman Old Style" w:hAnsi="Bookman Old Style" w:eastAsia="Bookman Old Style" w:ascii="Bookman Old Style"/>
          <w:spacing w:val="13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9</w:t>
      </w:r>
      <w:r>
        <w:rPr>
          <w:rFonts w:cs="Bookman Old Style" w:hAnsi="Bookman Old Style" w:eastAsia="Bookman Old Style" w:ascii="Bookman Old Style"/>
          <w:spacing w:val="14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-2"/>
          <w:w w:val="100"/>
          <w:sz w:val="24"/>
          <w:szCs w:val="24"/>
        </w:rPr>
        <w:t>T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ahun</w:t>
      </w:r>
      <w:r>
        <w:rPr>
          <w:rFonts w:cs="Bookman Old Style" w:hAnsi="Bookman Old Style" w:eastAsia="Bookman Old Style" w:ascii="Bookman Old Style"/>
          <w:spacing w:val="14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2</w:t>
      </w:r>
      <w:r>
        <w:rPr>
          <w:rFonts w:cs="Bookman Old Style" w:hAnsi="Bookman Old Style" w:eastAsia="Bookman Old Style" w:ascii="Bookman Old Style"/>
          <w:spacing w:val="1"/>
          <w:w w:val="100"/>
          <w:sz w:val="24"/>
          <w:szCs w:val="24"/>
        </w:rPr>
        <w:t>0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08,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membuat</w:t>
      </w:r>
      <w:r>
        <w:rPr>
          <w:rFonts w:cs="Bookman Old Style" w:hAnsi="Bookman Old Style" w:eastAsia="Bookman Old Style" w:ascii="Bookman Old Style"/>
          <w:spacing w:val="1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Surat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Keputusan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Ketua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Mahkamah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Agung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baru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yang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memberi</w:t>
      </w:r>
      <w:r>
        <w:rPr>
          <w:rFonts w:cs="Bookman Old Style" w:hAnsi="Bookman Old Style" w:eastAsia="Bookman Old Style" w:ascii="Bookman Old Style"/>
          <w:spacing w:val="1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wewenang</w:t>
      </w:r>
      <w:r>
        <w:rPr>
          <w:rFonts w:cs="Bookman Old Style" w:hAnsi="Bookman Old Style" w:eastAsia="Bookman Old Style" w:ascii="Bookman Old Style"/>
          <w:spacing w:val="1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kepada</w:t>
      </w:r>
      <w:r>
        <w:rPr>
          <w:rFonts w:cs="Bookman Old Style" w:hAnsi="Bookman Old Style" w:eastAsia="Bookman Old Style" w:ascii="Bookman Old Style"/>
          <w:spacing w:val="1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para</w:t>
      </w:r>
      <w:r>
        <w:rPr>
          <w:rFonts w:cs="Bookman Old Style" w:hAnsi="Bookman Old Style" w:eastAsia="Bookman Old Style" w:ascii="Bookman Old Style"/>
          <w:spacing w:val="1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Dirj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e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n</w:t>
      </w:r>
      <w:r>
        <w:rPr>
          <w:rFonts w:cs="Bookman Old Style" w:hAnsi="Bookman Old Style" w:eastAsia="Bookman Old Style" w:ascii="Bookman Old Style"/>
          <w:spacing w:val="1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4</w:t>
      </w:r>
      <w:r>
        <w:rPr>
          <w:rFonts w:cs="Bookman Old Style" w:hAnsi="Bookman Old Style" w:eastAsia="Bookman Old Style" w:ascii="Bookman Old Style"/>
          <w:spacing w:val="1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Lingkungan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Pe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r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adilan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untuk</w:t>
        <w:tab/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melakukan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 </w:t>
      </w:r>
      <w:r>
        <w:rPr>
          <w:rFonts w:cs="Bookman Old Style" w:hAnsi="Bookman Old Style" w:eastAsia="Bookman Old Style" w:ascii="Bookman Old Style"/>
          <w:spacing w:val="44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pengelolaan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 </w:t>
      </w:r>
      <w:r>
        <w:rPr>
          <w:rFonts w:cs="Bookman Old Style" w:hAnsi="Bookman Old Style" w:eastAsia="Bookman Old Style" w:ascii="Bookman Old Style"/>
          <w:spacing w:val="44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dan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 </w:t>
      </w:r>
      <w:r>
        <w:rPr>
          <w:rFonts w:cs="Bookman Old Style" w:hAnsi="Bookman Old Style" w:eastAsia="Bookman Old Style" w:ascii="Bookman Old Style"/>
          <w:spacing w:val="46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pengawasan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 </w:t>
      </w:r>
      <w:r>
        <w:rPr>
          <w:rFonts w:cs="Bookman Old Style" w:hAnsi="Bookman Old Style" w:eastAsia="Bookman Old Style" w:ascii="Bookman Old Style"/>
          <w:spacing w:val="44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m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e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ngenai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keuangan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perkara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pada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-2"/>
          <w:w w:val="100"/>
          <w:sz w:val="24"/>
          <w:szCs w:val="24"/>
        </w:rPr>
        <w:t>T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ingkat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Pertama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dan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-2"/>
          <w:w w:val="100"/>
          <w:sz w:val="24"/>
          <w:szCs w:val="24"/>
        </w:rPr>
        <w:t>T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ingkat</w:t>
      </w:r>
      <w:r>
        <w:rPr>
          <w:rFonts w:cs="Bookman Old Style" w:hAnsi="Bookman Old Style" w:eastAsia="Bookman Old Style" w:ascii="Bookman Old Style"/>
          <w:spacing w:val="1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Bandi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g.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</w:r>
    </w:p>
    <w:p>
      <w:pPr>
        <w:rPr>
          <w:rFonts w:cs="Bookman Old Style" w:hAnsi="Bookman Old Style" w:eastAsia="Bookman Old Style" w:ascii="Bookman Old Style"/>
          <w:sz w:val="24"/>
          <w:szCs w:val="24"/>
        </w:rPr>
        <w:tabs>
          <w:tab w:pos="1080" w:val="left"/>
        </w:tabs>
        <w:jc w:val="both"/>
        <w:spacing w:before="6" w:lineRule="auto" w:line="360"/>
        <w:ind w:left="1096" w:right="76" w:hanging="427"/>
      </w:pP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2.</w:t>
        <w:tab/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Evaluasi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 </w:t>
      </w:r>
      <w:r>
        <w:rPr>
          <w:rFonts w:cs="Bookman Old Style" w:hAnsi="Bookman Old Style" w:eastAsia="Bookman Old Style" w:ascii="Bookman Old Style"/>
          <w:spacing w:val="49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terhadap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 </w:t>
      </w:r>
      <w:r>
        <w:rPr>
          <w:rFonts w:cs="Bookman Old Style" w:hAnsi="Bookman Old Style" w:eastAsia="Bookman Old Style" w:ascii="Bookman Old Style"/>
          <w:spacing w:val="49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regulasi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 </w:t>
      </w:r>
      <w:r>
        <w:rPr>
          <w:rFonts w:cs="Bookman Old Style" w:hAnsi="Bookman Old Style" w:eastAsia="Bookman Old Style" w:ascii="Bookman Old Style"/>
          <w:spacing w:val="51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yang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 </w:t>
      </w:r>
      <w:r>
        <w:rPr>
          <w:rFonts w:cs="Bookman Old Style" w:hAnsi="Bookman Old Style" w:eastAsia="Bookman Old Style" w:ascii="Bookman Old Style"/>
          <w:spacing w:val="51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menyangkut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 </w:t>
      </w:r>
      <w:r>
        <w:rPr>
          <w:rFonts w:cs="Bookman Old Style" w:hAnsi="Bookman Old Style" w:eastAsia="Bookman Old Style" w:ascii="Bookman Old Style"/>
          <w:spacing w:val="49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tata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 </w:t>
      </w:r>
      <w:r>
        <w:rPr>
          <w:rFonts w:cs="Bookman Old Style" w:hAnsi="Bookman Old Style" w:eastAsia="Bookman Old Style" w:ascii="Bookman Old Style"/>
          <w:spacing w:val="49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kelola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keuangan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perkara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dengan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membentuk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tim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yang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di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koordinir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oleh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Panitera</w:t>
      </w:r>
      <w:r>
        <w:rPr>
          <w:rFonts w:cs="Bookman Old Style" w:hAnsi="Bookman Old Style" w:eastAsia="Bookman Old Style" w:ascii="Bookman Old Style"/>
          <w:spacing w:val="1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Mahkamah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Agung</w:t>
      </w:r>
      <w:r>
        <w:rPr>
          <w:rFonts w:cs="Bookman Old Style" w:hAnsi="Bookman Old Style" w:eastAsia="Bookman Old Style" w:ascii="Bookman Old Style"/>
          <w:spacing w:val="1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dengan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anggota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Para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Dirjen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dan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menyertakan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Badan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Pengawasan.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</w:r>
    </w:p>
    <w:p>
      <w:pPr>
        <w:rPr>
          <w:rFonts w:cs="Bookman Old Style" w:hAnsi="Bookman Old Style" w:eastAsia="Bookman Old Style" w:ascii="Bookman Old Style"/>
          <w:sz w:val="24"/>
          <w:szCs w:val="24"/>
        </w:rPr>
        <w:jc w:val="both"/>
        <w:spacing w:before="5" w:lineRule="auto" w:line="359"/>
        <w:ind w:left="1096" w:right="75"/>
      </w:pP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(Peraturan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Mahka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m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ah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Agung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Nomor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2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Tahun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2009,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P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er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tur</w:t>
      </w:r>
      <w:r>
        <w:rPr>
          <w:rFonts w:cs="Bookman Old Style" w:hAnsi="Bookman Old Style" w:eastAsia="Bookman Old Style" w:ascii="Bookman Old Style"/>
          <w:spacing w:val="-2"/>
          <w:w w:val="100"/>
          <w:sz w:val="24"/>
          <w:szCs w:val="24"/>
        </w:rPr>
        <w:t>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Mahkamah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Agung</w:t>
      </w:r>
      <w:r>
        <w:rPr>
          <w:rFonts w:cs="Bookman Old Style" w:hAnsi="Bookman Old Style" w:eastAsia="Bookman Old Style" w:ascii="Bookman Old Style"/>
          <w:spacing w:val="1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Nomor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3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-2"/>
          <w:w w:val="100"/>
          <w:sz w:val="24"/>
          <w:szCs w:val="24"/>
        </w:rPr>
        <w:t>T</w:t>
      </w:r>
      <w:r>
        <w:rPr>
          <w:rFonts w:cs="Bookman Old Style" w:hAnsi="Bookman Old Style" w:eastAsia="Bookman Old Style" w:ascii="Bookman Old Style"/>
          <w:spacing w:val="1"/>
          <w:w w:val="100"/>
          <w:sz w:val="24"/>
          <w:szCs w:val="24"/>
        </w:rPr>
        <w:t>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hun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2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012,</w:t>
      </w:r>
      <w:r>
        <w:rPr>
          <w:rFonts w:cs="Bookman Old Style" w:hAnsi="Bookman Old Style" w:eastAsia="Bookman Old Style" w:ascii="Bookman Old Style"/>
          <w:spacing w:val="1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Keputusan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Panitera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Mahkamah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Agung</w:t>
      </w:r>
      <w:r>
        <w:rPr>
          <w:rFonts w:cs="Bookman Old Style" w:hAnsi="Bookman Old Style" w:eastAsia="Bookman Old Style" w:ascii="Bookman Old Style"/>
          <w:spacing w:val="1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Nomor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15.A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-2"/>
          <w:w w:val="100"/>
          <w:sz w:val="24"/>
          <w:szCs w:val="24"/>
        </w:rPr>
        <w:t>T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ahun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20</w:t>
      </w:r>
      <w:r>
        <w:rPr>
          <w:rFonts w:cs="Bookman Old Style" w:hAnsi="Bookman Old Style" w:eastAsia="Bookman Old Style" w:ascii="Bookman Old Style"/>
          <w:spacing w:val="1"/>
          <w:w w:val="100"/>
          <w:sz w:val="24"/>
          <w:szCs w:val="24"/>
        </w:rPr>
        <w:t>0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9,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Keputusan</w:t>
      </w:r>
      <w:r>
        <w:rPr>
          <w:rFonts w:cs="Bookman Old Style" w:hAnsi="Bookman Old Style" w:eastAsia="Bookman Old Style" w:ascii="Bookman Old Style"/>
          <w:spacing w:val="1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Panitera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Mahkamah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Agung</w:t>
      </w:r>
      <w:r>
        <w:rPr>
          <w:rFonts w:cs="Bookman Old Style" w:hAnsi="Bookman Old Style" w:eastAsia="Bookman Old Style" w:ascii="Bookman Old Style"/>
          <w:spacing w:val="4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Nomor</w:t>
      </w:r>
      <w:r>
        <w:rPr>
          <w:rFonts w:cs="Bookman Old Style" w:hAnsi="Bookman Old Style" w:eastAsia="Bookman Old Style" w:ascii="Bookman Old Style"/>
          <w:spacing w:val="1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002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</w:t>
      </w:r>
      <w:r>
        <w:rPr>
          <w:rFonts w:cs="Bookman Old Style" w:hAnsi="Bookman Old Style" w:eastAsia="Bookman Old Style" w:ascii="Bookman Old Style"/>
          <w:spacing w:val="3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-2"/>
          <w:w w:val="100"/>
          <w:sz w:val="24"/>
          <w:szCs w:val="24"/>
        </w:rPr>
        <w:t>T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h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un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2013,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S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urat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E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dar</w:t>
      </w:r>
      <w:r>
        <w:rPr>
          <w:rFonts w:cs="Bookman Old Style" w:hAnsi="Bookman Old Style" w:eastAsia="Bookman Old Style" w:ascii="Bookman Old Style"/>
          <w:spacing w:val="-2"/>
          <w:w w:val="100"/>
          <w:sz w:val="24"/>
          <w:szCs w:val="24"/>
        </w:rPr>
        <w:t>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Mahkamah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Agung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Nomor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1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-2"/>
          <w:w w:val="100"/>
          <w:sz w:val="24"/>
          <w:szCs w:val="24"/>
        </w:rPr>
        <w:t>T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ahun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2016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)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.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</w:r>
    </w:p>
    <w:p>
      <w:pPr>
        <w:rPr>
          <w:rFonts w:cs="Bookman Old Style" w:hAnsi="Bookman Old Style" w:eastAsia="Bookman Old Style" w:ascii="Bookman Old Style"/>
          <w:sz w:val="24"/>
          <w:szCs w:val="24"/>
        </w:rPr>
        <w:jc w:val="left"/>
        <w:spacing w:before="6"/>
        <w:ind w:left="668"/>
      </w:pP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Keterangan/Penanggungjawab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: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</w:r>
    </w:p>
    <w:p>
      <w:pPr>
        <w:rPr>
          <w:sz w:val="14"/>
          <w:szCs w:val="14"/>
        </w:rPr>
        <w:jc w:val="left"/>
        <w:spacing w:before="1" w:lineRule="exact" w:line="140"/>
      </w:pPr>
      <w:r>
        <w:rPr>
          <w:sz w:val="14"/>
          <w:szCs w:val="14"/>
        </w:rPr>
      </w:r>
    </w:p>
    <w:p>
      <w:pPr>
        <w:rPr>
          <w:rFonts w:cs="Bookman Old Style" w:hAnsi="Bookman Old Style" w:eastAsia="Bookman Old Style" w:ascii="Bookman Old Style"/>
          <w:sz w:val="24"/>
          <w:szCs w:val="24"/>
        </w:rPr>
        <w:jc w:val="left"/>
        <w:ind w:left="668"/>
      </w:pP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Panitera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Mahkamah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Agung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dan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para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Dirjen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Badan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Peradi</w:t>
      </w:r>
      <w:r>
        <w:rPr>
          <w:rFonts w:cs="Bookman Old Style" w:hAnsi="Bookman Old Style" w:eastAsia="Bookman Old Style" w:ascii="Bookman Old Style"/>
          <w:spacing w:val="1"/>
          <w:w w:val="100"/>
          <w:sz w:val="24"/>
          <w:szCs w:val="24"/>
        </w:rPr>
        <w:t>l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</w:r>
    </w:p>
    <w:p>
      <w:pPr>
        <w:rPr>
          <w:sz w:val="16"/>
          <w:szCs w:val="16"/>
        </w:rPr>
        <w:jc w:val="left"/>
        <w:spacing w:before="3" w:lineRule="exact" w:line="160"/>
      </w:pPr>
      <w:r>
        <w:rPr>
          <w:sz w:val="16"/>
          <w:szCs w:val="16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Bookman Old Style" w:hAnsi="Bookman Old Style" w:eastAsia="Bookman Old Style" w:ascii="Bookman Old Style"/>
          <w:sz w:val="24"/>
          <w:szCs w:val="24"/>
        </w:rPr>
        <w:jc w:val="left"/>
        <w:ind w:left="102"/>
      </w:pP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V.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  </w:t>
      </w:r>
      <w:r>
        <w:rPr>
          <w:rFonts w:cs="Bookman Old Style" w:hAnsi="Bookman Old Style" w:eastAsia="Bookman Old Style" w:ascii="Bookman Old Style"/>
          <w:spacing w:val="15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PENGAWASAN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</w:r>
    </w:p>
    <w:p>
      <w:pPr>
        <w:rPr>
          <w:sz w:val="14"/>
          <w:szCs w:val="14"/>
        </w:rPr>
        <w:jc w:val="left"/>
        <w:spacing w:before="1" w:lineRule="exact" w:line="140"/>
      </w:pPr>
      <w:r>
        <w:rPr>
          <w:sz w:val="14"/>
          <w:szCs w:val="14"/>
        </w:rPr>
      </w:r>
    </w:p>
    <w:p>
      <w:pPr>
        <w:rPr>
          <w:rFonts w:cs="Bookman Old Style" w:hAnsi="Bookman Old Style" w:eastAsia="Bookman Old Style" w:ascii="Bookman Old Style"/>
          <w:sz w:val="24"/>
          <w:szCs w:val="24"/>
        </w:rPr>
        <w:jc w:val="left"/>
        <w:ind w:left="668"/>
      </w:pP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a.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56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Optimalisasi</w:t>
      </w:r>
      <w:r>
        <w:rPr>
          <w:rFonts w:cs="Bookman Old Style" w:hAnsi="Bookman Old Style" w:eastAsia="Bookman Old Style" w:ascii="Bookman Old Style"/>
          <w:spacing w:val="29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Pelaksanaan</w:t>
      </w:r>
      <w:r>
        <w:rPr>
          <w:rFonts w:cs="Bookman Old Style" w:hAnsi="Bookman Old Style" w:eastAsia="Bookman Old Style" w:ascii="Bookman Old Style"/>
          <w:spacing w:val="29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1"/>
          <w:w w:val="100"/>
          <w:sz w:val="24"/>
          <w:szCs w:val="24"/>
        </w:rPr>
        <w:t>P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eraturan</w:t>
      </w:r>
      <w:r>
        <w:rPr>
          <w:rFonts w:cs="Bookman Old Style" w:hAnsi="Bookman Old Style" w:eastAsia="Bookman Old Style" w:ascii="Bookman Old Style"/>
          <w:spacing w:val="29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Mahkamah</w:t>
      </w:r>
      <w:r>
        <w:rPr>
          <w:rFonts w:cs="Bookman Old Style" w:hAnsi="Bookman Old Style" w:eastAsia="Bookman Old Style" w:ascii="Bookman Old Style"/>
          <w:spacing w:val="29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Agung</w:t>
      </w:r>
      <w:r>
        <w:rPr>
          <w:rFonts w:cs="Bookman Old Style" w:hAnsi="Bookman Old Style" w:eastAsia="Bookman Old Style" w:ascii="Bookman Old Style"/>
          <w:spacing w:val="3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Nomor</w:t>
      </w:r>
      <w:r>
        <w:rPr>
          <w:rFonts w:cs="Bookman Old Style" w:hAnsi="Bookman Old Style" w:eastAsia="Bookman Old Style" w:ascii="Bookman Old Style"/>
          <w:spacing w:val="29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-2"/>
          <w:w w:val="100"/>
          <w:sz w:val="24"/>
          <w:szCs w:val="24"/>
        </w:rPr>
        <w:t>7,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</w:r>
    </w:p>
    <w:p>
      <w:pPr>
        <w:rPr>
          <w:sz w:val="14"/>
          <w:szCs w:val="14"/>
        </w:rPr>
        <w:jc w:val="left"/>
        <w:spacing w:before="1" w:lineRule="exact" w:line="140"/>
      </w:pPr>
      <w:r>
        <w:rPr>
          <w:sz w:val="14"/>
          <w:szCs w:val="14"/>
        </w:rPr>
      </w:r>
    </w:p>
    <w:p>
      <w:pPr>
        <w:rPr>
          <w:rFonts w:cs="Bookman Old Style" w:hAnsi="Bookman Old Style" w:eastAsia="Bookman Old Style" w:ascii="Bookman Old Style"/>
          <w:sz w:val="24"/>
          <w:szCs w:val="24"/>
        </w:rPr>
        <w:jc w:val="left"/>
        <w:spacing w:lineRule="auto" w:line="359"/>
        <w:ind w:left="1096" w:right="2921" w:hanging="2"/>
      </w:pP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8,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9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-2"/>
          <w:w w:val="100"/>
          <w:sz w:val="24"/>
          <w:szCs w:val="24"/>
        </w:rPr>
        <w:t>T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ahun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2016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d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Monitoring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Evaluasi.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Kendala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: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</w:r>
    </w:p>
    <w:p>
      <w:pPr>
        <w:rPr>
          <w:rFonts w:cs="Bookman Old Style" w:hAnsi="Bookman Old Style" w:eastAsia="Bookman Old Style" w:ascii="Bookman Old Style"/>
          <w:sz w:val="24"/>
          <w:szCs w:val="24"/>
        </w:rPr>
        <w:jc w:val="both"/>
        <w:spacing w:before="8"/>
        <w:ind w:left="1096" w:right="75"/>
      </w:pP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Masih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15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ada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15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beberapa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15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hal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15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yang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15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belum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15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diatur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15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dalam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15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3"/>
          <w:w w:val="100"/>
          <w:sz w:val="24"/>
          <w:szCs w:val="24"/>
        </w:rPr>
        <w:t>P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eraturan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</w:r>
    </w:p>
    <w:p>
      <w:pPr>
        <w:rPr>
          <w:sz w:val="14"/>
          <w:szCs w:val="14"/>
        </w:rPr>
        <w:jc w:val="left"/>
        <w:spacing w:before="1" w:lineRule="exact" w:line="140"/>
      </w:pPr>
      <w:r>
        <w:rPr>
          <w:sz w:val="14"/>
          <w:szCs w:val="14"/>
        </w:rPr>
      </w:r>
    </w:p>
    <w:p>
      <w:pPr>
        <w:rPr>
          <w:rFonts w:cs="Bookman Old Style" w:hAnsi="Bookman Old Style" w:eastAsia="Bookman Old Style" w:ascii="Bookman Old Style"/>
          <w:sz w:val="24"/>
          <w:szCs w:val="24"/>
        </w:rPr>
        <w:jc w:val="both"/>
        <w:ind w:left="1096" w:right="3644"/>
        <w:sectPr>
          <w:pgMar w:header="2150" w:footer="0" w:top="2380" w:bottom="280" w:left="1600" w:right="1580"/>
          <w:pgSz w:w="12260" w:h="20180"/>
        </w:sectPr>
      </w:pP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Mahkamah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Agung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tersebut,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Contoh: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before="17" w:lineRule="exact" w:line="200"/>
      </w:pPr>
      <w:r>
        <w:rPr>
          <w:sz w:val="20"/>
          <w:szCs w:val="20"/>
        </w:rPr>
      </w:r>
    </w:p>
    <w:p>
      <w:pPr>
        <w:rPr>
          <w:rFonts w:cs="Bookman Old Style" w:hAnsi="Bookman Old Style" w:eastAsia="Bookman Old Style" w:ascii="Bookman Old Style"/>
          <w:sz w:val="24"/>
          <w:szCs w:val="24"/>
        </w:rPr>
        <w:jc w:val="left"/>
        <w:spacing w:before="27"/>
        <w:ind w:left="976"/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-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  </w:t>
      </w:r>
      <w:r>
        <w:rPr>
          <w:rFonts w:cs="Times New Roman" w:hAnsi="Times New Roman" w:eastAsia="Times New Roman" w:ascii="Times New Roman"/>
          <w:spacing w:val="4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Pada</w:t>
      </w:r>
      <w:r>
        <w:rPr>
          <w:rFonts w:cs="Bookman Old Style" w:hAnsi="Bookman Old Style" w:eastAsia="Bookman Old Style" w:ascii="Bookman Old Style"/>
          <w:spacing w:val="8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Peraturan</w:t>
      </w:r>
      <w:r>
        <w:rPr>
          <w:rFonts w:cs="Bookman Old Style" w:hAnsi="Bookman Old Style" w:eastAsia="Bookman Old Style" w:ascii="Bookman Old Style"/>
          <w:spacing w:val="7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Mahkamah</w:t>
      </w:r>
      <w:r>
        <w:rPr>
          <w:rFonts w:cs="Bookman Old Style" w:hAnsi="Bookman Old Style" w:eastAsia="Bookman Old Style" w:ascii="Bookman Old Style"/>
          <w:spacing w:val="7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Agung</w:t>
      </w:r>
      <w:r>
        <w:rPr>
          <w:rFonts w:cs="Bookman Old Style" w:hAnsi="Bookman Old Style" w:eastAsia="Bookman Old Style" w:ascii="Bookman Old Style"/>
          <w:spacing w:val="8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Nomor</w:t>
      </w:r>
      <w:r>
        <w:rPr>
          <w:rFonts w:cs="Bookman Old Style" w:hAnsi="Bookman Old Style" w:eastAsia="Bookman Old Style" w:ascii="Bookman Old Style"/>
          <w:spacing w:val="7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7,</w:t>
      </w:r>
      <w:r>
        <w:rPr>
          <w:rFonts w:cs="Bookman Old Style" w:hAnsi="Bookman Old Style" w:eastAsia="Bookman Old Style" w:ascii="Bookman Old Style"/>
          <w:spacing w:val="7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</w:t>
      </w:r>
      <w:r>
        <w:rPr>
          <w:rFonts w:cs="Bookman Old Style" w:hAnsi="Bookman Old Style" w:eastAsia="Bookman Old Style" w:ascii="Bookman Old Style"/>
          <w:spacing w:val="1"/>
          <w:w w:val="100"/>
          <w:sz w:val="24"/>
          <w:szCs w:val="24"/>
        </w:rPr>
        <w:t>e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mberlakuan</w:t>
      </w:r>
      <w:r>
        <w:rPr>
          <w:rFonts w:cs="Bookman Old Style" w:hAnsi="Bookman Old Style" w:eastAsia="Bookman Old Style" w:ascii="Bookman Old Style"/>
          <w:spacing w:val="7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i</w:t>
      </w:r>
      <w:r>
        <w:rPr>
          <w:rFonts w:cs="Bookman Old Style" w:hAnsi="Bookman Old Style" w:eastAsia="Bookman Old Style" w:ascii="Bookman Old Style"/>
          <w:spacing w:val="-2"/>
          <w:w w:val="100"/>
          <w:sz w:val="24"/>
          <w:szCs w:val="24"/>
        </w:rPr>
        <w:t>j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in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</w:r>
    </w:p>
    <w:p>
      <w:pPr>
        <w:rPr>
          <w:sz w:val="14"/>
          <w:szCs w:val="14"/>
        </w:rPr>
        <w:jc w:val="left"/>
        <w:spacing w:before="1" w:lineRule="exact" w:line="140"/>
      </w:pPr>
      <w:r>
        <w:rPr>
          <w:sz w:val="14"/>
          <w:szCs w:val="14"/>
        </w:rPr>
      </w:r>
    </w:p>
    <w:p>
      <w:pPr>
        <w:rPr>
          <w:rFonts w:cs="Bookman Old Style" w:hAnsi="Bookman Old Style" w:eastAsia="Bookman Old Style" w:ascii="Bookman Old Style"/>
          <w:sz w:val="24"/>
          <w:szCs w:val="24"/>
        </w:rPr>
        <w:jc w:val="left"/>
        <w:ind w:left="1336"/>
      </w:pP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2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hari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bagi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hakim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(berlaku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untuk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1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bulan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atau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1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tahun).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</w:r>
    </w:p>
    <w:p>
      <w:pPr>
        <w:rPr>
          <w:sz w:val="14"/>
          <w:szCs w:val="14"/>
        </w:rPr>
        <w:jc w:val="left"/>
        <w:spacing w:before="1" w:lineRule="exact" w:line="140"/>
      </w:pPr>
      <w:r>
        <w:rPr>
          <w:sz w:val="14"/>
          <w:szCs w:val="14"/>
        </w:rPr>
      </w:r>
    </w:p>
    <w:p>
      <w:pPr>
        <w:rPr>
          <w:rFonts w:cs="Bookman Old Style" w:hAnsi="Bookman Old Style" w:eastAsia="Bookman Old Style" w:ascii="Bookman Old Style"/>
          <w:sz w:val="24"/>
          <w:szCs w:val="24"/>
        </w:rPr>
        <w:jc w:val="left"/>
        <w:ind w:left="976"/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-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  </w:t>
      </w:r>
      <w:r>
        <w:rPr>
          <w:rFonts w:cs="Times New Roman" w:hAnsi="Times New Roman" w:eastAsia="Times New Roman" w:ascii="Times New Roman"/>
          <w:spacing w:val="4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Peraturan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 </w:t>
      </w:r>
      <w:r>
        <w:rPr>
          <w:rFonts w:cs="Bookman Old Style" w:hAnsi="Bookman Old Style" w:eastAsia="Bookman Old Style" w:ascii="Bookman Old Style"/>
          <w:spacing w:val="46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Mahkamah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 </w:t>
      </w:r>
      <w:r>
        <w:rPr>
          <w:rFonts w:cs="Bookman Old Style" w:hAnsi="Bookman Old Style" w:eastAsia="Bookman Old Style" w:ascii="Bookman Old Style"/>
          <w:spacing w:val="46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Agung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 </w:t>
      </w:r>
      <w:r>
        <w:rPr>
          <w:rFonts w:cs="Bookman Old Style" w:hAnsi="Bookman Old Style" w:eastAsia="Bookman Old Style" w:ascii="Bookman Old Style"/>
          <w:spacing w:val="48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Nomor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 </w:t>
      </w:r>
      <w:r>
        <w:rPr>
          <w:rFonts w:cs="Bookman Old Style" w:hAnsi="Bookman Old Style" w:eastAsia="Bookman Old Style" w:ascii="Bookman Old Style"/>
          <w:spacing w:val="47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8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 </w:t>
      </w:r>
      <w:r>
        <w:rPr>
          <w:rFonts w:cs="Bookman Old Style" w:hAnsi="Bookman Old Style" w:eastAsia="Bookman Old Style" w:ascii="Bookman Old Style"/>
          <w:spacing w:val="46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Ruang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 </w:t>
      </w:r>
      <w:r>
        <w:rPr>
          <w:rFonts w:cs="Bookman Old Style" w:hAnsi="Bookman Old Style" w:eastAsia="Bookman Old Style" w:ascii="Bookman Old Style"/>
          <w:spacing w:val="46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lingkup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</w:r>
    </w:p>
    <w:p>
      <w:pPr>
        <w:rPr>
          <w:sz w:val="14"/>
          <w:szCs w:val="14"/>
        </w:rPr>
        <w:jc w:val="left"/>
        <w:spacing w:before="1" w:lineRule="exact" w:line="140"/>
      </w:pPr>
      <w:r>
        <w:rPr>
          <w:sz w:val="14"/>
          <w:szCs w:val="14"/>
        </w:rPr>
      </w:r>
    </w:p>
    <w:p>
      <w:pPr>
        <w:rPr>
          <w:rFonts w:cs="Bookman Old Style" w:hAnsi="Bookman Old Style" w:eastAsia="Bookman Old Style" w:ascii="Bookman Old Style"/>
          <w:sz w:val="24"/>
          <w:szCs w:val="24"/>
        </w:rPr>
        <w:jc w:val="left"/>
        <w:ind w:left="1336"/>
      </w:pP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Pengawasan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atasan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terhadap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bawahan.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</w:r>
    </w:p>
    <w:p>
      <w:pPr>
        <w:rPr>
          <w:sz w:val="14"/>
          <w:szCs w:val="14"/>
        </w:rPr>
        <w:jc w:val="left"/>
        <w:spacing w:before="3" w:lineRule="exact" w:line="140"/>
      </w:pPr>
      <w:r>
        <w:rPr>
          <w:sz w:val="14"/>
          <w:szCs w:val="14"/>
        </w:rPr>
      </w:r>
    </w:p>
    <w:p>
      <w:pPr>
        <w:rPr>
          <w:rFonts w:cs="Bookman Old Style" w:hAnsi="Bookman Old Style" w:eastAsia="Bookman Old Style" w:ascii="Bookman Old Style"/>
          <w:sz w:val="24"/>
          <w:szCs w:val="24"/>
        </w:rPr>
        <w:tabs>
          <w:tab w:pos="1320" w:val="left"/>
        </w:tabs>
        <w:jc w:val="both"/>
        <w:spacing w:lineRule="auto" w:line="359"/>
        <w:ind w:left="1336" w:right="76" w:hanging="360"/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-</w:t>
        <w:tab/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Peraturan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51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Mahkamah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51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Agung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53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Nomor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54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9,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51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Pemeriksaan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51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t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as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terlapor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yang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berbeda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jabatan,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apakah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dibentuk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tim</w:t>
      </w:r>
      <w:r>
        <w:rPr>
          <w:rFonts w:cs="Bookman Old Style" w:hAnsi="Bookman Old Style" w:eastAsia="Bookman Old Style" w:ascii="Bookman Old Style"/>
          <w:spacing w:val="3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yang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berbeda.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</w:r>
    </w:p>
    <w:p>
      <w:pPr>
        <w:rPr>
          <w:rFonts w:cs="Bookman Old Style" w:hAnsi="Bookman Old Style" w:eastAsia="Bookman Old Style" w:ascii="Bookman Old Style"/>
          <w:sz w:val="24"/>
          <w:szCs w:val="24"/>
        </w:rPr>
        <w:jc w:val="left"/>
        <w:spacing w:before="6"/>
        <w:ind w:left="976"/>
      </w:pP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Strategi/Kebijakan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: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</w:r>
    </w:p>
    <w:p>
      <w:pPr>
        <w:rPr>
          <w:sz w:val="14"/>
          <w:szCs w:val="14"/>
        </w:rPr>
        <w:jc w:val="left"/>
        <w:spacing w:before="1" w:lineRule="exact" w:line="140"/>
      </w:pPr>
      <w:r>
        <w:rPr>
          <w:sz w:val="14"/>
          <w:szCs w:val="14"/>
        </w:rPr>
      </w:r>
    </w:p>
    <w:p>
      <w:pPr>
        <w:rPr>
          <w:rFonts w:cs="Bookman Old Style" w:hAnsi="Bookman Old Style" w:eastAsia="Bookman Old Style" w:ascii="Bookman Old Style"/>
          <w:sz w:val="24"/>
          <w:szCs w:val="24"/>
        </w:rPr>
        <w:jc w:val="both"/>
        <w:spacing w:lineRule="auto" w:line="360"/>
        <w:ind w:left="1400" w:right="75" w:hanging="425"/>
      </w:pP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1.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11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Penyusunan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Petunjuk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teknis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dan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pembentukan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kelompok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kerja</w:t>
      </w:r>
      <w:r>
        <w:rPr>
          <w:rFonts w:cs="Bookman Old Style" w:hAnsi="Bookman Old Style" w:eastAsia="Bookman Old Style" w:ascii="Bookman Old Style"/>
          <w:spacing w:val="48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berkaitan</w:t>
      </w:r>
      <w:r>
        <w:rPr>
          <w:rFonts w:cs="Bookman Old Style" w:hAnsi="Bookman Old Style" w:eastAsia="Bookman Old Style" w:ascii="Bookman Old Style"/>
          <w:spacing w:val="48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dengan</w:t>
      </w:r>
      <w:r>
        <w:rPr>
          <w:rFonts w:cs="Bookman Old Style" w:hAnsi="Bookman Old Style" w:eastAsia="Bookman Old Style" w:ascii="Bookman Old Style"/>
          <w:spacing w:val="5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Peraturan</w:t>
      </w:r>
      <w:r>
        <w:rPr>
          <w:rFonts w:cs="Bookman Old Style" w:hAnsi="Bookman Old Style" w:eastAsia="Bookman Old Style" w:ascii="Bookman Old Style"/>
          <w:spacing w:val="48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Mahkamah</w:t>
      </w:r>
      <w:r>
        <w:rPr>
          <w:rFonts w:cs="Bookman Old Style" w:hAnsi="Bookman Old Style" w:eastAsia="Bookman Old Style" w:ascii="Bookman Old Style"/>
          <w:spacing w:val="48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Agung</w:t>
      </w:r>
      <w:r>
        <w:rPr>
          <w:rFonts w:cs="Bookman Old Style" w:hAnsi="Bookman Old Style" w:eastAsia="Bookman Old Style" w:ascii="Bookman Old Style"/>
          <w:spacing w:val="5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7,</w:t>
      </w:r>
      <w:r>
        <w:rPr>
          <w:rFonts w:cs="Bookman Old Style" w:hAnsi="Bookman Old Style" w:eastAsia="Bookman Old Style" w:ascii="Bookman Old Style"/>
          <w:spacing w:val="49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8,</w:t>
      </w:r>
      <w:r>
        <w:rPr>
          <w:rFonts w:cs="Bookman Old Style" w:hAnsi="Bookman Old Style" w:eastAsia="Bookman Old Style" w:ascii="Bookman Old Style"/>
          <w:spacing w:val="46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9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</w:r>
    </w:p>
    <w:p>
      <w:pPr>
        <w:rPr>
          <w:rFonts w:cs="Bookman Old Style" w:hAnsi="Bookman Old Style" w:eastAsia="Bookman Old Style" w:ascii="Bookman Old Style"/>
          <w:sz w:val="24"/>
          <w:szCs w:val="24"/>
        </w:rPr>
        <w:jc w:val="left"/>
        <w:spacing w:before="5"/>
        <w:ind w:left="1400"/>
      </w:pPr>
      <w:r>
        <w:rPr>
          <w:rFonts w:cs="Bookman Old Style" w:hAnsi="Bookman Old Style" w:eastAsia="Bookman Old Style" w:ascii="Bookman Old Style"/>
          <w:spacing w:val="-2"/>
          <w:w w:val="100"/>
          <w:sz w:val="24"/>
          <w:szCs w:val="24"/>
        </w:rPr>
        <w:t>T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ahun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2016.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</w:r>
    </w:p>
    <w:p>
      <w:pPr>
        <w:rPr>
          <w:sz w:val="14"/>
          <w:szCs w:val="14"/>
        </w:rPr>
        <w:jc w:val="left"/>
        <w:spacing w:before="1" w:lineRule="exact" w:line="140"/>
      </w:pPr>
      <w:r>
        <w:rPr>
          <w:sz w:val="14"/>
          <w:szCs w:val="14"/>
        </w:rPr>
      </w:r>
    </w:p>
    <w:p>
      <w:pPr>
        <w:rPr>
          <w:rFonts w:cs="Bookman Old Style" w:hAnsi="Bookman Old Style" w:eastAsia="Bookman Old Style" w:ascii="Bookman Old Style"/>
          <w:sz w:val="24"/>
          <w:szCs w:val="24"/>
        </w:rPr>
        <w:jc w:val="both"/>
        <w:spacing w:lineRule="auto" w:line="359"/>
        <w:ind w:left="1400" w:right="77" w:hanging="425"/>
      </w:pP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2.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Optimalisasi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24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Penanganan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23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Pengaduan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23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berkaitan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23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den</w:t>
      </w:r>
      <w:r>
        <w:rPr>
          <w:rFonts w:cs="Bookman Old Style" w:hAnsi="Bookman Old Style" w:eastAsia="Bookman Old Style" w:ascii="Bookman Old Style"/>
          <w:spacing w:val="-2"/>
          <w:w w:val="100"/>
          <w:sz w:val="24"/>
          <w:szCs w:val="24"/>
        </w:rPr>
        <w:t>g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Peraturan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Mahkamah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Agung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Nomor</w:t>
      </w:r>
      <w:r>
        <w:rPr>
          <w:rFonts w:cs="Bookman Old Style" w:hAnsi="Bookman Old Style" w:eastAsia="Bookman Old Style" w:ascii="Bookman Old Style"/>
          <w:spacing w:val="1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9</w:t>
      </w:r>
      <w:r>
        <w:rPr>
          <w:rFonts w:cs="Bookman Old Style" w:hAnsi="Bookman Old Style" w:eastAsia="Bookman Old Style" w:ascii="Bookman Old Style"/>
          <w:spacing w:val="3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-2"/>
          <w:w w:val="100"/>
          <w:sz w:val="24"/>
          <w:szCs w:val="24"/>
        </w:rPr>
        <w:t>T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hun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2016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dan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S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ist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e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m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Pengawasan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(S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I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WA</w:t>
      </w:r>
      <w:r>
        <w:rPr>
          <w:rFonts w:cs="Bookman Old Style" w:hAnsi="Bookman Old Style" w:eastAsia="Bookman Old Style" w:ascii="Bookman Old Style"/>
          <w:spacing w:val="-2"/>
          <w:w w:val="100"/>
          <w:sz w:val="24"/>
          <w:szCs w:val="24"/>
        </w:rPr>
        <w:t>S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).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</w:r>
    </w:p>
    <w:p>
      <w:pPr>
        <w:rPr>
          <w:rFonts w:cs="Bookman Old Style" w:hAnsi="Bookman Old Style" w:eastAsia="Bookman Old Style" w:ascii="Bookman Old Style"/>
          <w:sz w:val="24"/>
          <w:szCs w:val="24"/>
        </w:rPr>
        <w:jc w:val="left"/>
        <w:spacing w:before="6"/>
        <w:ind w:left="976"/>
      </w:pP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Keterangan/Penanggungjawab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: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</w:r>
    </w:p>
    <w:p>
      <w:pPr>
        <w:rPr>
          <w:sz w:val="14"/>
          <w:szCs w:val="14"/>
        </w:rPr>
        <w:jc w:val="left"/>
        <w:spacing w:before="1" w:lineRule="exact" w:line="140"/>
      </w:pPr>
      <w:r>
        <w:rPr>
          <w:sz w:val="14"/>
          <w:szCs w:val="14"/>
        </w:rPr>
      </w:r>
    </w:p>
    <w:p>
      <w:pPr>
        <w:rPr>
          <w:rFonts w:cs="Bookman Old Style" w:hAnsi="Bookman Old Style" w:eastAsia="Bookman Old Style" w:ascii="Bookman Old Style"/>
          <w:sz w:val="24"/>
          <w:szCs w:val="24"/>
        </w:rPr>
        <w:jc w:val="left"/>
        <w:ind w:left="976"/>
      </w:pP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Ketua</w:t>
      </w:r>
      <w:r>
        <w:rPr>
          <w:rFonts w:cs="Bookman Old Style" w:hAnsi="Bookman Old Style" w:eastAsia="Bookman Old Style" w:ascii="Bookman Old Style"/>
          <w:spacing w:val="46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Kamar</w:t>
      </w:r>
      <w:r>
        <w:rPr>
          <w:rFonts w:cs="Bookman Old Style" w:hAnsi="Bookman Old Style" w:eastAsia="Bookman Old Style" w:ascii="Bookman Old Style"/>
          <w:spacing w:val="46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Peng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wasan,</w:t>
      </w:r>
      <w:r>
        <w:rPr>
          <w:rFonts w:cs="Bookman Old Style" w:hAnsi="Bookman Old Style" w:eastAsia="Bookman Old Style" w:ascii="Bookman Old Style"/>
          <w:spacing w:val="46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Sekretaris</w:t>
      </w:r>
      <w:r>
        <w:rPr>
          <w:rFonts w:cs="Bookman Old Style" w:hAnsi="Bookman Old Style" w:eastAsia="Bookman Old Style" w:ascii="Bookman Old Style"/>
          <w:spacing w:val="51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Mahkamah</w:t>
      </w:r>
      <w:r>
        <w:rPr>
          <w:rFonts w:cs="Bookman Old Style" w:hAnsi="Bookman Old Style" w:eastAsia="Bookman Old Style" w:ascii="Bookman Old Style"/>
          <w:spacing w:val="46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Agun</w:t>
      </w:r>
      <w:r>
        <w:rPr>
          <w:rFonts w:cs="Bookman Old Style" w:hAnsi="Bookman Old Style" w:eastAsia="Bookman Old Style" w:ascii="Bookman Old Style"/>
          <w:spacing w:val="1"/>
          <w:w w:val="100"/>
          <w:sz w:val="24"/>
          <w:szCs w:val="24"/>
        </w:rPr>
        <w:t>g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,</w:t>
      </w:r>
      <w:r>
        <w:rPr>
          <w:rFonts w:cs="Bookman Old Style" w:hAnsi="Bookman Old Style" w:eastAsia="Bookman Old Style" w:ascii="Bookman Old Style"/>
          <w:spacing w:val="48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Bad</w:t>
      </w:r>
      <w:r>
        <w:rPr>
          <w:rFonts w:cs="Bookman Old Style" w:hAnsi="Bookman Old Style" w:eastAsia="Bookman Old Style" w:ascii="Bookman Old Style"/>
          <w:spacing w:val="-2"/>
          <w:w w:val="100"/>
          <w:sz w:val="24"/>
          <w:szCs w:val="24"/>
        </w:rPr>
        <w:t>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</w:r>
    </w:p>
    <w:p>
      <w:pPr>
        <w:rPr>
          <w:sz w:val="14"/>
          <w:szCs w:val="14"/>
        </w:rPr>
        <w:jc w:val="left"/>
        <w:spacing w:before="1" w:lineRule="exact" w:line="140"/>
      </w:pPr>
      <w:r>
        <w:rPr>
          <w:sz w:val="14"/>
          <w:szCs w:val="14"/>
        </w:rPr>
      </w:r>
    </w:p>
    <w:p>
      <w:pPr>
        <w:rPr>
          <w:rFonts w:cs="Bookman Old Style" w:hAnsi="Bookman Old Style" w:eastAsia="Bookman Old Style" w:ascii="Bookman Old Style"/>
          <w:sz w:val="24"/>
          <w:szCs w:val="24"/>
        </w:rPr>
        <w:jc w:val="left"/>
        <w:spacing w:lineRule="auto" w:line="361"/>
        <w:ind w:left="548" w:right="2428" w:firstLine="427"/>
      </w:pP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Urusan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Administrasi,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dan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Badan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Pengawasan.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b.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49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Penguatan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Pengawasan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</w:r>
    </w:p>
    <w:p>
      <w:pPr>
        <w:rPr>
          <w:rFonts w:cs="Bookman Old Style" w:hAnsi="Bookman Old Style" w:eastAsia="Bookman Old Style" w:ascii="Bookman Old Style"/>
          <w:sz w:val="24"/>
          <w:szCs w:val="24"/>
        </w:rPr>
        <w:jc w:val="left"/>
        <w:spacing w:before="3"/>
        <w:ind w:left="976"/>
      </w:pP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Kendala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: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</w:r>
    </w:p>
    <w:p>
      <w:pPr>
        <w:rPr>
          <w:sz w:val="14"/>
          <w:szCs w:val="14"/>
        </w:rPr>
        <w:jc w:val="left"/>
        <w:spacing w:before="1" w:lineRule="exact" w:line="140"/>
      </w:pPr>
      <w:r>
        <w:rPr>
          <w:sz w:val="14"/>
          <w:szCs w:val="14"/>
        </w:rPr>
      </w:r>
    </w:p>
    <w:p>
      <w:pPr>
        <w:rPr>
          <w:rFonts w:cs="Bookman Old Style" w:hAnsi="Bookman Old Style" w:eastAsia="Bookman Old Style" w:ascii="Bookman Old Style"/>
          <w:sz w:val="24"/>
          <w:szCs w:val="24"/>
        </w:rPr>
        <w:jc w:val="left"/>
        <w:ind w:left="976"/>
      </w:pP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Masih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75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rendahnya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I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ntegritas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75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dengan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75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terbukti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75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masih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75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d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an</w:t>
      </w:r>
      <w:r>
        <w:rPr>
          <w:rFonts w:cs="Bookman Old Style" w:hAnsi="Bookman Old Style" w:eastAsia="Bookman Old Style" w:ascii="Bookman Old Style"/>
          <w:spacing w:val="-2"/>
          <w:w w:val="100"/>
          <w:sz w:val="24"/>
          <w:szCs w:val="24"/>
        </w:rPr>
        <w:t>y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</w:r>
    </w:p>
    <w:p>
      <w:pPr>
        <w:rPr>
          <w:sz w:val="14"/>
          <w:szCs w:val="14"/>
        </w:rPr>
        <w:jc w:val="left"/>
        <w:spacing w:before="1" w:lineRule="exact" w:line="140"/>
      </w:pPr>
      <w:r>
        <w:rPr>
          <w:sz w:val="14"/>
          <w:szCs w:val="14"/>
        </w:rPr>
      </w:r>
    </w:p>
    <w:p>
      <w:pPr>
        <w:rPr>
          <w:rFonts w:cs="Bookman Old Style" w:hAnsi="Bookman Old Style" w:eastAsia="Bookman Old Style" w:ascii="Bookman Old Style"/>
          <w:sz w:val="24"/>
          <w:szCs w:val="24"/>
        </w:rPr>
        <w:jc w:val="left"/>
        <w:spacing w:lineRule="auto" w:line="359"/>
        <w:ind w:left="976" w:right="4193"/>
      </w:pP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Operasi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-2"/>
          <w:w w:val="100"/>
          <w:sz w:val="24"/>
          <w:szCs w:val="24"/>
        </w:rPr>
        <w:t>T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angkap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-2"/>
          <w:w w:val="100"/>
          <w:sz w:val="24"/>
          <w:szCs w:val="24"/>
        </w:rPr>
        <w:t>T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ngan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(OT</w:t>
      </w:r>
      <w:r>
        <w:rPr>
          <w:rFonts w:cs="Bookman Old Style" w:hAnsi="Bookman Old Style" w:eastAsia="Bookman Old Style" w:ascii="Bookman Old Style"/>
          <w:spacing w:val="-2"/>
          <w:w w:val="100"/>
          <w:sz w:val="24"/>
          <w:szCs w:val="24"/>
        </w:rPr>
        <w:t>T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).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Strategi/Kebijakan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: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</w:r>
    </w:p>
    <w:p>
      <w:pPr>
        <w:rPr>
          <w:rFonts w:cs="Bookman Old Style" w:hAnsi="Bookman Old Style" w:eastAsia="Bookman Old Style" w:ascii="Bookman Old Style"/>
          <w:sz w:val="24"/>
          <w:szCs w:val="24"/>
        </w:rPr>
        <w:jc w:val="both"/>
        <w:spacing w:before="6" w:lineRule="auto" w:line="359"/>
        <w:ind w:left="1400" w:right="79" w:hanging="425"/>
      </w:pP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1.</w:t>
      </w:r>
      <w:r>
        <w:rPr>
          <w:rFonts w:cs="Bookman Old Style" w:hAnsi="Bookman Old Style" w:eastAsia="Bookman Old Style" w:ascii="Bookman Old Style"/>
          <w:spacing w:val="18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Mengefektifkan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ker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j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sama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dengan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K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omisi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Pemberanta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s</w:t>
      </w:r>
      <w:r>
        <w:rPr>
          <w:rFonts w:cs="Bookman Old Style" w:hAnsi="Bookman Old Style" w:eastAsia="Bookman Old Style" w:ascii="Bookman Old Style"/>
          <w:spacing w:val="-2"/>
          <w:w w:val="100"/>
          <w:sz w:val="24"/>
          <w:szCs w:val="24"/>
        </w:rPr>
        <w:t>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Korupsi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(KPK)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bida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g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Pencegahan,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bid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ng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informasi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dan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d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ta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dan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gratifikasi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terkait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dengan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Korupsi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Kolusi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Nepotisme.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</w:r>
    </w:p>
    <w:p>
      <w:pPr>
        <w:rPr>
          <w:rFonts w:cs="Bookman Old Style" w:hAnsi="Bookman Old Style" w:eastAsia="Bookman Old Style" w:ascii="Bookman Old Style"/>
          <w:sz w:val="24"/>
          <w:szCs w:val="24"/>
        </w:rPr>
        <w:jc w:val="left"/>
        <w:spacing w:before="6" w:lineRule="auto" w:line="359"/>
        <w:ind w:left="976" w:right="1388"/>
      </w:pP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2.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47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Membentuk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Sekretariat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Unit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Pengendali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Gratifikas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i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.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Keterangan/Penanggungjawab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: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</w:r>
    </w:p>
    <w:p>
      <w:pPr>
        <w:rPr>
          <w:rFonts w:cs="Bookman Old Style" w:hAnsi="Bookman Old Style" w:eastAsia="Bookman Old Style" w:ascii="Bookman Old Style"/>
          <w:sz w:val="24"/>
          <w:szCs w:val="24"/>
        </w:rPr>
        <w:jc w:val="left"/>
        <w:spacing w:before="6"/>
        <w:ind w:left="976"/>
      </w:pP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Ketua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22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Kamar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22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Pen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g</w:t>
      </w:r>
      <w:r>
        <w:rPr>
          <w:rFonts w:cs="Bookman Old Style" w:hAnsi="Bookman Old Style" w:eastAsia="Bookman Old Style" w:ascii="Bookman Old Style"/>
          <w:spacing w:val="1"/>
          <w:w w:val="100"/>
          <w:sz w:val="24"/>
          <w:szCs w:val="24"/>
        </w:rPr>
        <w:t>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wasan,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22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Sekretaris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23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Mahkamah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22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Agun</w:t>
      </w:r>
      <w:r>
        <w:rPr>
          <w:rFonts w:cs="Bookman Old Style" w:hAnsi="Bookman Old Style" w:eastAsia="Bookman Old Style" w:ascii="Bookman Old Style"/>
          <w:spacing w:val="3"/>
          <w:w w:val="100"/>
          <w:sz w:val="24"/>
          <w:szCs w:val="24"/>
        </w:rPr>
        <w:t>g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,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22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dan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</w:r>
    </w:p>
    <w:p>
      <w:pPr>
        <w:rPr>
          <w:sz w:val="14"/>
          <w:szCs w:val="14"/>
        </w:rPr>
        <w:jc w:val="left"/>
        <w:spacing w:before="1" w:lineRule="exact" w:line="140"/>
      </w:pPr>
      <w:r>
        <w:rPr>
          <w:sz w:val="14"/>
          <w:szCs w:val="14"/>
        </w:rPr>
      </w:r>
    </w:p>
    <w:p>
      <w:pPr>
        <w:rPr>
          <w:rFonts w:cs="Bookman Old Style" w:hAnsi="Bookman Old Style" w:eastAsia="Bookman Old Style" w:ascii="Bookman Old Style"/>
          <w:sz w:val="24"/>
          <w:szCs w:val="24"/>
        </w:rPr>
        <w:jc w:val="left"/>
        <w:ind w:left="973"/>
      </w:pP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Badan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Pengawasan.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</w:r>
    </w:p>
    <w:p>
      <w:pPr>
        <w:rPr>
          <w:sz w:val="14"/>
          <w:szCs w:val="14"/>
        </w:rPr>
        <w:jc w:val="left"/>
        <w:spacing w:before="1" w:lineRule="exact" w:line="140"/>
      </w:pPr>
      <w:r>
        <w:rPr>
          <w:sz w:val="14"/>
          <w:szCs w:val="14"/>
        </w:rPr>
      </w:r>
    </w:p>
    <w:p>
      <w:pPr>
        <w:rPr>
          <w:rFonts w:cs="Bookman Old Style" w:hAnsi="Bookman Old Style" w:eastAsia="Bookman Old Style" w:ascii="Bookman Old Style"/>
          <w:sz w:val="24"/>
          <w:szCs w:val="24"/>
        </w:rPr>
        <w:tabs>
          <w:tab w:pos="960" w:val="left"/>
        </w:tabs>
        <w:jc w:val="left"/>
        <w:spacing w:lineRule="auto" w:line="359"/>
        <w:ind w:left="976" w:right="147" w:hanging="427"/>
      </w:pP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c.</w:t>
        <w:tab/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Peningkatan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Kapasitas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Aparat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Pengawas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I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ntern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Pemerintah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-2"/>
          <w:w w:val="100"/>
          <w:sz w:val="24"/>
          <w:szCs w:val="24"/>
        </w:rPr>
        <w:t>(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AP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I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P)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Kendala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: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</w:r>
    </w:p>
    <w:p>
      <w:pPr>
        <w:rPr>
          <w:rFonts w:cs="Bookman Old Style" w:hAnsi="Bookman Old Style" w:eastAsia="Bookman Old Style" w:ascii="Bookman Old Style"/>
          <w:sz w:val="24"/>
          <w:szCs w:val="24"/>
        </w:rPr>
        <w:jc w:val="left"/>
        <w:spacing w:before="8"/>
        <w:ind w:left="976"/>
      </w:pP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Saat</w:t>
      </w:r>
      <w:r>
        <w:rPr>
          <w:rFonts w:cs="Bookman Old Style" w:hAnsi="Bookman Old Style" w:eastAsia="Bookman Old Style" w:ascii="Bookman Old Style"/>
          <w:spacing w:val="14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ini</w:t>
      </w:r>
      <w:r>
        <w:rPr>
          <w:rFonts w:cs="Bookman Old Style" w:hAnsi="Bookman Old Style" w:eastAsia="Bookman Old Style" w:ascii="Bookman Old Style"/>
          <w:spacing w:val="14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kapasitas</w:t>
      </w:r>
      <w:r>
        <w:rPr>
          <w:rFonts w:cs="Bookman Old Style" w:hAnsi="Bookman Old Style" w:eastAsia="Bookman Old Style" w:ascii="Bookman Old Style"/>
          <w:spacing w:val="14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I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</w:t>
      </w:r>
      <w:r>
        <w:rPr>
          <w:rFonts w:cs="Bookman Old Style" w:hAnsi="Bookman Old Style" w:eastAsia="Bookman Old Style" w:ascii="Bookman Old Style"/>
          <w:spacing w:val="14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level</w:t>
      </w:r>
      <w:r>
        <w:rPr>
          <w:rFonts w:cs="Bookman Old Style" w:hAnsi="Bookman Old Style" w:eastAsia="Bookman Old Style" w:ascii="Bookman Old Style"/>
          <w:spacing w:val="14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1</w:t>
      </w:r>
      <w:r>
        <w:rPr>
          <w:rFonts w:cs="Bookman Old Style" w:hAnsi="Bookman Old Style" w:eastAsia="Bookman Old Style" w:ascii="Bookman Old Style"/>
          <w:spacing w:val="14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(adanya</w:t>
      </w:r>
      <w:r>
        <w:rPr>
          <w:rFonts w:cs="Bookman Old Style" w:hAnsi="Bookman Old Style" w:eastAsia="Bookman Old Style" w:ascii="Bookman Old Style"/>
          <w:spacing w:val="14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kebijakan</w:t>
      </w:r>
      <w:r>
        <w:rPr>
          <w:rFonts w:cs="Bookman Old Style" w:hAnsi="Bookman Old Style" w:eastAsia="Bookman Old Style" w:ascii="Bookman Old Style"/>
          <w:spacing w:val="14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Presiden</w:t>
      </w:r>
      <w:r>
        <w:rPr>
          <w:rFonts w:cs="Bookman Old Style" w:hAnsi="Bookman Old Style" w:eastAsia="Bookman Old Style" w:ascii="Bookman Old Style"/>
          <w:spacing w:val="14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-2"/>
          <w:w w:val="100"/>
          <w:sz w:val="24"/>
          <w:szCs w:val="24"/>
        </w:rPr>
        <w:t>T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ahun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</w:r>
    </w:p>
    <w:p>
      <w:pPr>
        <w:rPr>
          <w:sz w:val="14"/>
          <w:szCs w:val="14"/>
        </w:rPr>
        <w:jc w:val="left"/>
        <w:spacing w:before="1" w:lineRule="exact" w:line="140"/>
      </w:pPr>
      <w:r>
        <w:rPr>
          <w:sz w:val="14"/>
          <w:szCs w:val="14"/>
        </w:rPr>
      </w:r>
    </w:p>
    <w:p>
      <w:pPr>
        <w:rPr>
          <w:rFonts w:cs="Bookman Old Style" w:hAnsi="Bookman Old Style" w:eastAsia="Bookman Old Style" w:ascii="Bookman Old Style"/>
          <w:sz w:val="24"/>
          <w:szCs w:val="24"/>
        </w:rPr>
        <w:jc w:val="left"/>
        <w:ind w:left="976"/>
        <w:sectPr>
          <w:pgMar w:header="2150" w:footer="0" w:top="2380" w:bottom="280" w:left="1720" w:right="1580"/>
          <w:pgSz w:w="12260" w:h="20180"/>
        </w:sectPr>
      </w:pP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2019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harus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me</w:t>
      </w:r>
      <w:r>
        <w:rPr>
          <w:rFonts w:cs="Bookman Old Style" w:hAnsi="Bookman Old Style" w:eastAsia="Bookman Old Style" w:ascii="Bookman Old Style"/>
          <w:spacing w:val="1"/>
          <w:w w:val="100"/>
          <w:sz w:val="24"/>
          <w:szCs w:val="24"/>
        </w:rPr>
        <w:t>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capai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Level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3).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before="18" w:lineRule="exact" w:line="200"/>
      </w:pPr>
      <w:r>
        <w:rPr>
          <w:sz w:val="20"/>
          <w:szCs w:val="20"/>
        </w:rPr>
      </w:r>
    </w:p>
    <w:p>
      <w:pPr>
        <w:rPr>
          <w:rFonts w:cs="Bookman Old Style" w:hAnsi="Bookman Old Style" w:eastAsia="Bookman Old Style" w:ascii="Bookman Old Style"/>
          <w:sz w:val="24"/>
          <w:szCs w:val="24"/>
        </w:rPr>
        <w:jc w:val="left"/>
        <w:spacing w:before="26"/>
        <w:ind w:left="1096"/>
      </w:pP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Strategi/Kebijakan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: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</w:r>
    </w:p>
    <w:p>
      <w:pPr>
        <w:rPr>
          <w:sz w:val="14"/>
          <w:szCs w:val="14"/>
        </w:rPr>
        <w:jc w:val="left"/>
        <w:spacing w:before="1" w:lineRule="exact" w:line="140"/>
      </w:pPr>
      <w:r>
        <w:rPr>
          <w:sz w:val="14"/>
          <w:szCs w:val="14"/>
        </w:rPr>
      </w:r>
    </w:p>
    <w:p>
      <w:pPr>
        <w:rPr>
          <w:rFonts w:cs="Bookman Old Style" w:hAnsi="Bookman Old Style" w:eastAsia="Bookman Old Style" w:ascii="Bookman Old Style"/>
          <w:sz w:val="24"/>
          <w:szCs w:val="24"/>
        </w:rPr>
        <w:jc w:val="left"/>
        <w:spacing w:lineRule="auto" w:line="359"/>
        <w:ind w:left="1520" w:right="80" w:hanging="425"/>
      </w:pP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1.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47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Kerja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 </w:t>
      </w:r>
      <w:r>
        <w:rPr>
          <w:rFonts w:cs="Bookman Old Style" w:hAnsi="Bookman Old Style" w:eastAsia="Bookman Old Style" w:ascii="Bookman Old Style"/>
          <w:spacing w:val="47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sama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 </w:t>
      </w:r>
      <w:r>
        <w:rPr>
          <w:rFonts w:cs="Bookman Old Style" w:hAnsi="Bookman Old Style" w:eastAsia="Bookman Old Style" w:ascii="Bookman Old Style"/>
          <w:spacing w:val="46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dengan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 </w:t>
      </w:r>
      <w:r>
        <w:rPr>
          <w:rFonts w:cs="Bookman Old Style" w:hAnsi="Bookman Old Style" w:eastAsia="Bookman Old Style" w:ascii="Bookman Old Style"/>
          <w:spacing w:val="46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BPKP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 </w:t>
      </w:r>
      <w:r>
        <w:rPr>
          <w:rFonts w:cs="Bookman Old Style" w:hAnsi="Bookman Old Style" w:eastAsia="Bookman Old Style" w:ascii="Bookman Old Style"/>
          <w:spacing w:val="46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dalam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 </w:t>
      </w:r>
      <w:r>
        <w:rPr>
          <w:rFonts w:cs="Bookman Old Style" w:hAnsi="Bookman Old Style" w:eastAsia="Bookman Old Style" w:ascii="Bookman Old Style"/>
          <w:spacing w:val="47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rangka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 </w:t>
      </w:r>
      <w:r>
        <w:rPr>
          <w:rFonts w:cs="Bookman Old Style" w:hAnsi="Bookman Old Style" w:eastAsia="Bookman Old Style" w:ascii="Bookman Old Style"/>
          <w:spacing w:val="46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peningkatan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kapasitas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AP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I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</w:r>
    </w:p>
    <w:p>
      <w:pPr>
        <w:rPr>
          <w:rFonts w:cs="Bookman Old Style" w:hAnsi="Bookman Old Style" w:eastAsia="Bookman Old Style" w:ascii="Bookman Old Style"/>
          <w:sz w:val="24"/>
          <w:szCs w:val="24"/>
        </w:rPr>
        <w:jc w:val="left"/>
        <w:spacing w:before="6"/>
        <w:ind w:left="1096"/>
      </w:pP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2.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47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Peningkatan</w:t>
      </w:r>
      <w:r>
        <w:rPr>
          <w:rFonts w:cs="Bookman Old Style" w:hAnsi="Bookman Old Style" w:eastAsia="Bookman Old Style" w:ascii="Bookman Old Style"/>
          <w:spacing w:val="21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Audit</w:t>
      </w:r>
      <w:r>
        <w:rPr>
          <w:rFonts w:cs="Bookman Old Style" w:hAnsi="Bookman Old Style" w:eastAsia="Bookman Old Style" w:ascii="Bookman Old Style"/>
          <w:spacing w:val="22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P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engadaan</w:t>
      </w:r>
      <w:r>
        <w:rPr>
          <w:rFonts w:cs="Bookman Old Style" w:hAnsi="Bookman Old Style" w:eastAsia="Bookman Old Style" w:ascii="Bookman Old Style"/>
          <w:spacing w:val="21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Barang</w:t>
      </w:r>
      <w:r>
        <w:rPr>
          <w:rFonts w:cs="Bookman Old Style" w:hAnsi="Bookman Old Style" w:eastAsia="Bookman Old Style" w:ascii="Bookman Old Style"/>
          <w:spacing w:val="22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J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asa</w:t>
      </w:r>
      <w:r>
        <w:rPr>
          <w:rFonts w:cs="Bookman Old Style" w:hAnsi="Bookman Old Style" w:eastAsia="Bookman Old Style" w:ascii="Bookman Old Style"/>
          <w:spacing w:val="22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(PBJ)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44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Online</w:t>
      </w:r>
      <w:r>
        <w:rPr>
          <w:rFonts w:cs="Bookman Old Style" w:hAnsi="Bookman Old Style" w:eastAsia="Bookman Old Style" w:ascii="Bookman Old Style"/>
          <w:spacing w:val="22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d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</w:r>
    </w:p>
    <w:p>
      <w:pPr>
        <w:rPr>
          <w:sz w:val="14"/>
          <w:szCs w:val="14"/>
        </w:rPr>
        <w:jc w:val="left"/>
        <w:spacing w:before="3" w:lineRule="exact" w:line="140"/>
      </w:pPr>
      <w:r>
        <w:rPr>
          <w:sz w:val="14"/>
          <w:szCs w:val="14"/>
        </w:rPr>
      </w:r>
    </w:p>
    <w:p>
      <w:pPr>
        <w:rPr>
          <w:rFonts w:cs="Bookman Old Style" w:hAnsi="Bookman Old Style" w:eastAsia="Bookman Old Style" w:ascii="Bookman Old Style"/>
          <w:sz w:val="24"/>
          <w:szCs w:val="24"/>
        </w:rPr>
        <w:jc w:val="center"/>
        <w:spacing w:lineRule="auto" w:line="359"/>
        <w:ind w:left="1074" w:right="4178" w:firstLine="133"/>
      </w:pPr>
      <w:r>
        <w:rPr>
          <w:rFonts w:cs="Bookman Old Style" w:hAnsi="Bookman Old Style" w:eastAsia="Bookman Old Style" w:ascii="Bookman Old Style"/>
          <w:i/>
          <w:spacing w:val="0"/>
          <w:w w:val="100"/>
          <w:sz w:val="24"/>
          <w:szCs w:val="24"/>
        </w:rPr>
        <w:t>Au</w:t>
      </w:r>
      <w:r>
        <w:rPr>
          <w:rFonts w:cs="Bookman Old Style" w:hAnsi="Bookman Old Style" w:eastAsia="Bookman Old Style" w:ascii="Bookman Old Style"/>
          <w:i/>
          <w:spacing w:val="2"/>
          <w:w w:val="100"/>
          <w:sz w:val="24"/>
          <w:szCs w:val="24"/>
        </w:rPr>
        <w:t>d</w:t>
      </w:r>
      <w:r>
        <w:rPr>
          <w:rFonts w:cs="Bookman Old Style" w:hAnsi="Bookman Old Style" w:eastAsia="Bookman Old Style" w:ascii="Bookman Old Style"/>
          <w:i/>
          <w:spacing w:val="-2"/>
          <w:w w:val="100"/>
          <w:sz w:val="24"/>
          <w:szCs w:val="24"/>
        </w:rPr>
        <w:t>i</w:t>
      </w:r>
      <w:r>
        <w:rPr>
          <w:rFonts w:cs="Bookman Old Style" w:hAnsi="Bookman Old Style" w:eastAsia="Bookman Old Style" w:ascii="Bookman Old Style"/>
          <w:i/>
          <w:spacing w:val="0"/>
          <w:w w:val="100"/>
          <w:sz w:val="24"/>
          <w:szCs w:val="24"/>
        </w:rPr>
        <w:t>t</w:t>
      </w:r>
      <w:r>
        <w:rPr>
          <w:rFonts w:cs="Bookman Old Style" w:hAnsi="Bookman Old Style" w:eastAsia="Bookman Old Style" w:ascii="Bookman Old Style"/>
          <w:i/>
          <w:spacing w:val="-2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i/>
          <w:spacing w:val="0"/>
          <w:w w:val="100"/>
          <w:sz w:val="24"/>
          <w:szCs w:val="24"/>
        </w:rPr>
        <w:t>Co</w:t>
      </w:r>
      <w:r>
        <w:rPr>
          <w:rFonts w:cs="Bookman Old Style" w:hAnsi="Bookman Old Style" w:eastAsia="Bookman Old Style" w:ascii="Bookman Old Style"/>
          <w:i/>
          <w:spacing w:val="2"/>
          <w:w w:val="100"/>
          <w:sz w:val="24"/>
          <w:szCs w:val="24"/>
        </w:rPr>
        <w:t>s</w:t>
      </w:r>
      <w:r>
        <w:rPr>
          <w:rFonts w:cs="Bookman Old Style" w:hAnsi="Bookman Old Style" w:eastAsia="Bookman Old Style" w:ascii="Bookman Old Style"/>
          <w:i/>
          <w:spacing w:val="0"/>
          <w:w w:val="100"/>
          <w:sz w:val="24"/>
          <w:szCs w:val="24"/>
        </w:rPr>
        <w:t>t</w:t>
      </w:r>
      <w:r>
        <w:rPr>
          <w:rFonts w:cs="Bookman Old Style" w:hAnsi="Bookman Old Style" w:eastAsia="Bookman Old Style" w:ascii="Bookman Old Style"/>
          <w:i/>
          <w:spacing w:val="-2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i/>
          <w:spacing w:val="-2"/>
          <w:w w:val="100"/>
          <w:sz w:val="24"/>
          <w:szCs w:val="24"/>
        </w:rPr>
        <w:t>o</w:t>
      </w:r>
      <w:r>
        <w:rPr>
          <w:rFonts w:cs="Bookman Old Style" w:hAnsi="Bookman Old Style" w:eastAsia="Bookman Old Style" w:ascii="Bookman Old Style"/>
          <w:i/>
          <w:spacing w:val="0"/>
          <w:w w:val="100"/>
          <w:sz w:val="24"/>
          <w:szCs w:val="24"/>
        </w:rPr>
        <w:t>f</w:t>
      </w:r>
      <w:r>
        <w:rPr>
          <w:rFonts w:cs="Bookman Old Style" w:hAnsi="Bookman Old Style" w:eastAsia="Bookman Old Style" w:ascii="Bookman Old Style"/>
          <w:i/>
          <w:spacing w:val="7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i/>
          <w:spacing w:val="0"/>
          <w:w w:val="100"/>
          <w:sz w:val="24"/>
          <w:szCs w:val="24"/>
        </w:rPr>
        <w:t>Poor</w:t>
      </w:r>
      <w:r>
        <w:rPr>
          <w:rFonts w:cs="Bookman Old Style" w:hAnsi="Bookman Old Style" w:eastAsia="Bookman Old Style" w:ascii="Bookman Old Style"/>
          <w:i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i/>
          <w:spacing w:val="-2"/>
          <w:w w:val="100"/>
          <w:sz w:val="24"/>
          <w:szCs w:val="24"/>
        </w:rPr>
        <w:t>Q</w:t>
      </w:r>
      <w:r>
        <w:rPr>
          <w:rFonts w:cs="Bookman Old Style" w:hAnsi="Bookman Old Style" w:eastAsia="Bookman Old Style" w:ascii="Bookman Old Style"/>
          <w:i/>
          <w:spacing w:val="2"/>
          <w:w w:val="100"/>
          <w:sz w:val="24"/>
          <w:szCs w:val="24"/>
        </w:rPr>
        <w:t>u</w:t>
      </w:r>
      <w:r>
        <w:rPr>
          <w:rFonts w:cs="Bookman Old Style" w:hAnsi="Bookman Old Style" w:eastAsia="Bookman Old Style" w:ascii="Bookman Old Style"/>
          <w:i/>
          <w:spacing w:val="-5"/>
          <w:w w:val="100"/>
          <w:sz w:val="24"/>
          <w:szCs w:val="24"/>
        </w:rPr>
        <w:t>a</w:t>
      </w:r>
      <w:r>
        <w:rPr>
          <w:rFonts w:cs="Bookman Old Style" w:hAnsi="Bookman Old Style" w:eastAsia="Bookman Old Style" w:ascii="Bookman Old Style"/>
          <w:i/>
          <w:spacing w:val="2"/>
          <w:w w:val="100"/>
          <w:sz w:val="24"/>
          <w:szCs w:val="24"/>
        </w:rPr>
        <w:t>l</w:t>
      </w:r>
      <w:r>
        <w:rPr>
          <w:rFonts w:cs="Bookman Old Style" w:hAnsi="Bookman Old Style" w:eastAsia="Bookman Old Style" w:ascii="Bookman Old Style"/>
          <w:i/>
          <w:spacing w:val="0"/>
          <w:w w:val="100"/>
          <w:sz w:val="24"/>
          <w:szCs w:val="24"/>
        </w:rPr>
        <w:t>i</w:t>
      </w:r>
      <w:r>
        <w:rPr>
          <w:rFonts w:cs="Bookman Old Style" w:hAnsi="Bookman Old Style" w:eastAsia="Bookman Old Style" w:ascii="Bookman Old Style"/>
          <w:i/>
          <w:spacing w:val="-2"/>
          <w:w w:val="100"/>
          <w:sz w:val="24"/>
          <w:szCs w:val="24"/>
        </w:rPr>
        <w:t>t</w:t>
      </w:r>
      <w:r>
        <w:rPr>
          <w:rFonts w:cs="Bookman Old Style" w:hAnsi="Bookman Old Style" w:eastAsia="Bookman Old Style" w:ascii="Bookman Old Style"/>
          <w:i/>
          <w:spacing w:val="2"/>
          <w:w w:val="100"/>
          <w:sz w:val="24"/>
          <w:szCs w:val="24"/>
        </w:rPr>
        <w:t>y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.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Keterangan/Penanggungjawab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: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</w:r>
    </w:p>
    <w:p>
      <w:pPr>
        <w:rPr>
          <w:rFonts w:cs="Bookman Old Style" w:hAnsi="Bookman Old Style" w:eastAsia="Bookman Old Style" w:ascii="Bookman Old Style"/>
          <w:sz w:val="24"/>
          <w:szCs w:val="24"/>
        </w:rPr>
        <w:jc w:val="left"/>
        <w:spacing w:before="6" w:lineRule="auto" w:line="359"/>
        <w:ind w:left="668" w:right="1476" w:firstLine="427"/>
      </w:pP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Sekretaris</w:t>
      </w:r>
      <w:r>
        <w:rPr>
          <w:rFonts w:cs="Bookman Old Style" w:hAnsi="Bookman Old Style" w:eastAsia="Bookman Old Style" w:ascii="Bookman Old Style"/>
          <w:spacing w:val="1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Mahkamah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Agung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dan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Badan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Pengawasan.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d.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49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Percepatan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Perubahan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Buku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II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menjadi</w:t>
      </w:r>
      <w:r>
        <w:rPr>
          <w:rFonts w:cs="Bookman Old Style" w:hAnsi="Bookman Old Style" w:eastAsia="Bookman Old Style" w:ascii="Bookman Old Style"/>
          <w:spacing w:val="-2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dasar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Buku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I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V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</w:r>
    </w:p>
    <w:p>
      <w:pPr>
        <w:rPr>
          <w:rFonts w:cs="Bookman Old Style" w:hAnsi="Bookman Old Style" w:eastAsia="Bookman Old Style" w:ascii="Bookman Old Style"/>
          <w:sz w:val="24"/>
          <w:szCs w:val="24"/>
        </w:rPr>
        <w:jc w:val="left"/>
        <w:spacing w:before="6"/>
        <w:ind w:left="1096"/>
      </w:pP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Kendala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: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</w:r>
    </w:p>
    <w:p>
      <w:pPr>
        <w:rPr>
          <w:sz w:val="14"/>
          <w:szCs w:val="14"/>
        </w:rPr>
        <w:jc w:val="left"/>
        <w:spacing w:before="1" w:lineRule="exact" w:line="140"/>
      </w:pPr>
      <w:r>
        <w:rPr>
          <w:sz w:val="14"/>
          <w:szCs w:val="14"/>
        </w:rPr>
      </w:r>
    </w:p>
    <w:p>
      <w:pPr>
        <w:rPr>
          <w:rFonts w:cs="Bookman Old Style" w:hAnsi="Bookman Old Style" w:eastAsia="Bookman Old Style" w:ascii="Bookman Old Style"/>
          <w:sz w:val="24"/>
          <w:szCs w:val="24"/>
        </w:rPr>
        <w:jc w:val="left"/>
        <w:spacing w:lineRule="auto" w:line="359"/>
        <w:ind w:left="1096" w:right="2861"/>
      </w:pP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Materi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pada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buku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II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sudah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tidak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memadai.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Strategi/Kebijakan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: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</w:r>
    </w:p>
    <w:p>
      <w:pPr>
        <w:rPr>
          <w:rFonts w:cs="Bookman Old Style" w:hAnsi="Bookman Old Style" w:eastAsia="Bookman Old Style" w:ascii="Bookman Old Style"/>
          <w:sz w:val="24"/>
          <w:szCs w:val="24"/>
        </w:rPr>
        <w:jc w:val="left"/>
        <w:spacing w:before="6" w:lineRule="auto" w:line="359"/>
        <w:ind w:left="1096" w:right="629"/>
      </w:pP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Para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Dirjen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melakukan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rapat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koordinasi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untuk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revisi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Buku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II.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Keterangan/Penanggungjawab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: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</w:r>
    </w:p>
    <w:p>
      <w:pPr>
        <w:rPr>
          <w:rFonts w:cs="Bookman Old Style" w:hAnsi="Bookman Old Style" w:eastAsia="Bookman Old Style" w:ascii="Bookman Old Style"/>
          <w:sz w:val="24"/>
          <w:szCs w:val="24"/>
        </w:rPr>
        <w:jc w:val="left"/>
        <w:spacing w:before="6"/>
        <w:ind w:left="1096"/>
      </w:pP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Sekretaris</w:t>
      </w:r>
      <w:r>
        <w:rPr>
          <w:rFonts w:cs="Bookman Old Style" w:hAnsi="Bookman Old Style" w:eastAsia="Bookman Old Style" w:ascii="Bookman Old Style"/>
          <w:spacing w:val="1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Mahkamah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Agung,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Para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Di</w:t>
      </w:r>
      <w:r>
        <w:rPr>
          <w:rFonts w:cs="Bookman Old Style" w:hAnsi="Bookman Old Style" w:eastAsia="Bookman Old Style" w:ascii="Bookman Old Style"/>
          <w:spacing w:val="1"/>
          <w:w w:val="100"/>
          <w:sz w:val="24"/>
          <w:szCs w:val="24"/>
        </w:rPr>
        <w:t>r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jen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dan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Badan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Pegawasan.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</w:r>
    </w:p>
    <w:p>
      <w:pPr>
        <w:rPr>
          <w:sz w:val="16"/>
          <w:szCs w:val="16"/>
        </w:rPr>
        <w:jc w:val="left"/>
        <w:spacing w:before="3" w:lineRule="exact" w:line="160"/>
      </w:pPr>
      <w:r>
        <w:rPr>
          <w:sz w:val="16"/>
          <w:szCs w:val="16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Bookman Old Style" w:hAnsi="Bookman Old Style" w:eastAsia="Bookman Old Style" w:ascii="Bookman Old Style"/>
          <w:sz w:val="24"/>
          <w:szCs w:val="24"/>
        </w:rPr>
        <w:jc w:val="left"/>
        <w:ind w:left="102"/>
      </w:pP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V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I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.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 </w:t>
      </w:r>
      <w:r>
        <w:rPr>
          <w:rFonts w:cs="Bookman Old Style" w:hAnsi="Bookman Old Style" w:eastAsia="Bookman Old Style" w:ascii="Bookman Old Style"/>
          <w:spacing w:val="8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KEPEGAWA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I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</w:r>
    </w:p>
    <w:p>
      <w:pPr>
        <w:rPr>
          <w:sz w:val="14"/>
          <w:szCs w:val="14"/>
        </w:rPr>
        <w:jc w:val="left"/>
        <w:spacing w:before="3" w:lineRule="exact" w:line="140"/>
      </w:pPr>
      <w:r>
        <w:rPr>
          <w:sz w:val="14"/>
          <w:szCs w:val="14"/>
        </w:rPr>
      </w:r>
    </w:p>
    <w:p>
      <w:pPr>
        <w:rPr>
          <w:rFonts w:cs="Bookman Old Style" w:hAnsi="Bookman Old Style" w:eastAsia="Bookman Old Style" w:ascii="Bookman Old Style"/>
          <w:sz w:val="24"/>
          <w:szCs w:val="24"/>
        </w:rPr>
        <w:jc w:val="left"/>
        <w:spacing w:lineRule="auto" w:line="359"/>
        <w:ind w:left="668" w:right="3993"/>
      </w:pP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Pengelolaan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SDM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(Kekurangan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SDM)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Kendala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: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</w:r>
    </w:p>
    <w:p>
      <w:pPr>
        <w:rPr>
          <w:rFonts w:cs="Bookman Old Style" w:hAnsi="Bookman Old Style" w:eastAsia="Bookman Old Style" w:ascii="Bookman Old Style"/>
          <w:sz w:val="24"/>
          <w:szCs w:val="24"/>
        </w:rPr>
        <w:jc w:val="left"/>
        <w:spacing w:before="6"/>
        <w:ind w:left="668"/>
      </w:pP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1.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49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-2"/>
          <w:w w:val="100"/>
          <w:sz w:val="24"/>
          <w:szCs w:val="24"/>
        </w:rPr>
        <w:t>T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idak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adanya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Rekru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i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tmen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CAK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I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M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selama</w:t>
      </w:r>
      <w:r>
        <w:rPr>
          <w:rFonts w:cs="Bookman Old Style" w:hAnsi="Bookman Old Style" w:eastAsia="Bookman Old Style" w:ascii="Bookman Old Style"/>
          <w:spacing w:val="-2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6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-2"/>
          <w:w w:val="100"/>
          <w:sz w:val="24"/>
          <w:szCs w:val="24"/>
        </w:rPr>
        <w:t>T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ahun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</w:r>
    </w:p>
    <w:p>
      <w:pPr>
        <w:rPr>
          <w:sz w:val="14"/>
          <w:szCs w:val="14"/>
        </w:rPr>
        <w:jc w:val="left"/>
        <w:spacing w:before="1" w:lineRule="exact" w:line="140"/>
      </w:pPr>
      <w:r>
        <w:rPr>
          <w:sz w:val="14"/>
          <w:szCs w:val="14"/>
        </w:rPr>
      </w:r>
    </w:p>
    <w:p>
      <w:pPr>
        <w:rPr>
          <w:rFonts w:cs="Bookman Old Style" w:hAnsi="Bookman Old Style" w:eastAsia="Bookman Old Style" w:ascii="Bookman Old Style"/>
          <w:sz w:val="24"/>
          <w:szCs w:val="24"/>
        </w:rPr>
        <w:jc w:val="left"/>
        <w:ind w:left="668"/>
      </w:pP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2.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49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Kurangnya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SDM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tenaga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administrasi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</w:r>
    </w:p>
    <w:p>
      <w:pPr>
        <w:rPr>
          <w:sz w:val="14"/>
          <w:szCs w:val="14"/>
        </w:rPr>
        <w:jc w:val="left"/>
        <w:spacing w:before="1" w:lineRule="exact" w:line="140"/>
      </w:pPr>
      <w:r>
        <w:rPr>
          <w:sz w:val="14"/>
          <w:szCs w:val="14"/>
        </w:rPr>
      </w:r>
    </w:p>
    <w:p>
      <w:pPr>
        <w:rPr>
          <w:rFonts w:cs="Bookman Old Style" w:hAnsi="Bookman Old Style" w:eastAsia="Bookman Old Style" w:ascii="Bookman Old Style"/>
          <w:sz w:val="24"/>
          <w:szCs w:val="24"/>
        </w:rPr>
        <w:tabs>
          <w:tab w:pos="1080" w:val="left"/>
        </w:tabs>
        <w:jc w:val="left"/>
        <w:spacing w:lineRule="auto" w:line="359"/>
        <w:ind w:left="1096" w:right="79" w:hanging="427"/>
      </w:pP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3.</w:t>
        <w:tab/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Sulitnya</w:t>
      </w:r>
      <w:r>
        <w:rPr>
          <w:rFonts w:cs="Bookman Old Style" w:hAnsi="Bookman Old Style" w:eastAsia="Bookman Old Style" w:ascii="Bookman Old Style"/>
          <w:spacing w:val="65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merevisi</w:t>
      </w:r>
      <w:r>
        <w:rPr>
          <w:rFonts w:cs="Bookman Old Style" w:hAnsi="Bookman Old Style" w:eastAsia="Bookman Old Style" w:ascii="Bookman Old Style"/>
          <w:spacing w:val="65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nggaran</w:t>
      </w:r>
      <w:r>
        <w:rPr>
          <w:rFonts w:cs="Bookman Old Style" w:hAnsi="Bookman Old Style" w:eastAsia="Bookman Old Style" w:ascii="Bookman Old Style"/>
          <w:spacing w:val="65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Cakim</w:t>
      </w:r>
      <w:r>
        <w:rPr>
          <w:rFonts w:cs="Bookman Old Style" w:hAnsi="Bookman Old Style" w:eastAsia="Bookman Old Style" w:ascii="Bookman Old Style"/>
          <w:spacing w:val="65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ka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r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ena</w:t>
      </w:r>
      <w:r>
        <w:rPr>
          <w:rFonts w:cs="Bookman Old Style" w:hAnsi="Bookman Old Style" w:eastAsia="Bookman Old Style" w:ascii="Bookman Old Style"/>
          <w:spacing w:val="65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merupakan</w:t>
      </w:r>
      <w:r>
        <w:rPr>
          <w:rFonts w:cs="Bookman Old Style" w:hAnsi="Bookman Old Style" w:eastAsia="Bookman Old Style" w:ascii="Bookman Old Style"/>
          <w:spacing w:val="65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k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e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giat</w:t>
      </w:r>
      <w:r>
        <w:rPr>
          <w:rFonts w:cs="Bookman Old Style" w:hAnsi="Bookman Old Style" w:eastAsia="Bookman Old Style" w:ascii="Bookman Old Style"/>
          <w:spacing w:val="-2"/>
          <w:w w:val="100"/>
          <w:sz w:val="24"/>
          <w:szCs w:val="24"/>
        </w:rPr>
        <w:t>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prioritas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nasional.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</w:r>
    </w:p>
    <w:p>
      <w:pPr>
        <w:rPr>
          <w:rFonts w:cs="Bookman Old Style" w:hAnsi="Bookman Old Style" w:eastAsia="Bookman Old Style" w:ascii="Bookman Old Style"/>
          <w:sz w:val="24"/>
          <w:szCs w:val="24"/>
        </w:rPr>
        <w:jc w:val="left"/>
        <w:spacing w:before="6" w:lineRule="auto" w:line="359"/>
        <w:ind w:left="668" w:right="1012"/>
      </w:pP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4.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49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Belum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memiliki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1"/>
          <w:w w:val="100"/>
          <w:sz w:val="24"/>
          <w:szCs w:val="24"/>
        </w:rPr>
        <w:t>t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im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analis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beban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kerja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dan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analis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jabatan.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Strategi/Kebijakan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: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</w:r>
    </w:p>
    <w:p>
      <w:pPr>
        <w:rPr>
          <w:rFonts w:cs="Bookman Old Style" w:hAnsi="Bookman Old Style" w:eastAsia="Bookman Old Style" w:ascii="Bookman Old Style"/>
          <w:sz w:val="24"/>
          <w:szCs w:val="24"/>
        </w:rPr>
        <w:tabs>
          <w:tab w:pos="1080" w:val="left"/>
        </w:tabs>
        <w:jc w:val="left"/>
        <w:spacing w:before="6" w:lineRule="auto" w:line="359"/>
        <w:ind w:left="1096" w:right="80" w:hanging="427"/>
      </w:pP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1.</w:t>
        <w:tab/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Pembentukan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 </w:t>
      </w:r>
      <w:r>
        <w:rPr>
          <w:rFonts w:cs="Bookman Old Style" w:hAnsi="Bookman Old Style" w:eastAsia="Bookman Old Style" w:ascii="Bookman Old Style"/>
          <w:spacing w:val="31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tim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 </w:t>
      </w:r>
      <w:r>
        <w:rPr>
          <w:rFonts w:cs="Bookman Old Style" w:hAnsi="Bookman Old Style" w:eastAsia="Bookman Old Style" w:ascii="Bookman Old Style"/>
          <w:spacing w:val="32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rekruitmen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 </w:t>
      </w:r>
      <w:r>
        <w:rPr>
          <w:rFonts w:cs="Bookman Old Style" w:hAnsi="Bookman Old Style" w:eastAsia="Bookman Old Style" w:ascii="Bookman Old Style"/>
          <w:spacing w:val="32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unt</w:t>
      </w:r>
      <w:r>
        <w:rPr>
          <w:rFonts w:cs="Bookman Old Style" w:hAnsi="Bookman Old Style" w:eastAsia="Bookman Old Style" w:ascii="Bookman Old Style"/>
          <w:spacing w:val="-2"/>
          <w:w w:val="100"/>
          <w:sz w:val="24"/>
          <w:szCs w:val="24"/>
        </w:rPr>
        <w:t>u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k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 </w:t>
      </w:r>
      <w:r>
        <w:rPr>
          <w:rFonts w:cs="Bookman Old Style" w:hAnsi="Bookman Old Style" w:eastAsia="Bookman Old Style" w:ascii="Bookman Old Style"/>
          <w:spacing w:val="32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berkoordinasi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 </w:t>
      </w:r>
      <w:r>
        <w:rPr>
          <w:rFonts w:cs="Bookman Old Style" w:hAnsi="Bookman Old Style" w:eastAsia="Bookman Old Style" w:ascii="Bookman Old Style"/>
          <w:spacing w:val="32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-2"/>
          <w:w w:val="100"/>
          <w:sz w:val="24"/>
          <w:szCs w:val="24"/>
        </w:rPr>
        <w:t>d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engan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instansi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terkait.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</w:r>
    </w:p>
    <w:p>
      <w:pPr>
        <w:rPr>
          <w:rFonts w:cs="Bookman Old Style" w:hAnsi="Bookman Old Style" w:eastAsia="Bookman Old Style" w:ascii="Bookman Old Style"/>
          <w:sz w:val="24"/>
          <w:szCs w:val="24"/>
        </w:rPr>
        <w:tabs>
          <w:tab w:pos="1080" w:val="left"/>
        </w:tabs>
        <w:jc w:val="left"/>
        <w:spacing w:before="6" w:lineRule="auto" w:line="359"/>
        <w:ind w:left="1096" w:right="75" w:hanging="427"/>
      </w:pP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2.</w:t>
        <w:tab/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Perlu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5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penyusunan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7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kebijakan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7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Ketua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5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M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ahkamah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5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Agung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6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t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e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nta</w:t>
      </w:r>
      <w:r>
        <w:rPr>
          <w:rFonts w:cs="Bookman Old Style" w:hAnsi="Bookman Old Style" w:eastAsia="Bookman Old Style" w:ascii="Bookman Old Style"/>
          <w:spacing w:val="-2"/>
          <w:w w:val="100"/>
          <w:sz w:val="24"/>
          <w:szCs w:val="24"/>
        </w:rPr>
        <w:t>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g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penyelesaian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analisis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beban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kerja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dan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analisis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jabatan.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</w:r>
    </w:p>
    <w:p>
      <w:pPr>
        <w:rPr>
          <w:rFonts w:cs="Bookman Old Style" w:hAnsi="Bookman Old Style" w:eastAsia="Bookman Old Style" w:ascii="Bookman Old Style"/>
          <w:sz w:val="24"/>
          <w:szCs w:val="24"/>
        </w:rPr>
        <w:jc w:val="left"/>
        <w:spacing w:before="6"/>
        <w:ind w:left="668"/>
      </w:pP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Keterangan/Penanggungjawab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: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</w:r>
    </w:p>
    <w:p>
      <w:pPr>
        <w:rPr>
          <w:sz w:val="14"/>
          <w:szCs w:val="14"/>
        </w:rPr>
        <w:jc w:val="left"/>
        <w:spacing w:before="4" w:lineRule="exact" w:line="140"/>
      </w:pPr>
      <w:r>
        <w:rPr>
          <w:sz w:val="14"/>
          <w:szCs w:val="14"/>
        </w:rPr>
      </w:r>
    </w:p>
    <w:p>
      <w:pPr>
        <w:rPr>
          <w:rFonts w:cs="Bookman Old Style" w:hAnsi="Bookman Old Style" w:eastAsia="Bookman Old Style" w:ascii="Bookman Old Style"/>
          <w:sz w:val="24"/>
          <w:szCs w:val="24"/>
        </w:rPr>
        <w:jc w:val="left"/>
        <w:ind w:left="668"/>
      </w:pP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Pimpinan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34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Mahkamah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34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Agun</w:t>
      </w:r>
      <w:r>
        <w:rPr>
          <w:rFonts w:cs="Bookman Old Style" w:hAnsi="Bookman Old Style" w:eastAsia="Bookman Old Style" w:ascii="Bookman Old Style"/>
          <w:spacing w:val="1"/>
          <w:w w:val="100"/>
          <w:sz w:val="24"/>
          <w:szCs w:val="24"/>
        </w:rPr>
        <w:t>g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,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34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Sekretaris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35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Mahkamah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34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Agun</w:t>
      </w:r>
      <w:r>
        <w:rPr>
          <w:rFonts w:cs="Bookman Old Style" w:hAnsi="Bookman Old Style" w:eastAsia="Bookman Old Style" w:ascii="Bookman Old Style"/>
          <w:spacing w:val="1"/>
          <w:w w:val="100"/>
          <w:sz w:val="24"/>
          <w:szCs w:val="24"/>
        </w:rPr>
        <w:t>g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,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34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para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</w:r>
    </w:p>
    <w:p>
      <w:pPr>
        <w:rPr>
          <w:sz w:val="14"/>
          <w:szCs w:val="14"/>
        </w:rPr>
        <w:jc w:val="left"/>
        <w:spacing w:before="1" w:lineRule="exact" w:line="140"/>
      </w:pPr>
      <w:r>
        <w:rPr>
          <w:sz w:val="14"/>
          <w:szCs w:val="14"/>
        </w:rPr>
      </w:r>
    </w:p>
    <w:p>
      <w:pPr>
        <w:rPr>
          <w:rFonts w:cs="Bookman Old Style" w:hAnsi="Bookman Old Style" w:eastAsia="Bookman Old Style" w:ascii="Bookman Old Style"/>
          <w:sz w:val="24"/>
          <w:szCs w:val="24"/>
        </w:rPr>
        <w:jc w:val="left"/>
        <w:ind w:left="668"/>
        <w:sectPr>
          <w:pgMar w:header="2150" w:footer="0" w:top="2380" w:bottom="280" w:left="1600" w:right="1580"/>
          <w:pgSz w:w="12260" w:h="20180"/>
        </w:sectPr>
      </w:pP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Eselon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I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dan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instan</w:t>
      </w:r>
      <w:r>
        <w:rPr>
          <w:rFonts w:cs="Bookman Old Style" w:hAnsi="Bookman Old Style" w:eastAsia="Bookman Old Style" w:ascii="Bookman Old Style"/>
          <w:spacing w:val="-2"/>
          <w:w w:val="100"/>
          <w:sz w:val="24"/>
          <w:szCs w:val="24"/>
        </w:rPr>
        <w:t>s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i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terkait.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pict>
          <v:group style="position:absolute;margin-left:35.8pt;margin-top:690.65pt;width:493.274pt;height:181.85pt;mso-position-horizontal-relative:page;mso-position-vertical-relative:page;z-index:-561" coordorigin="716,13813" coordsize="9865,3637">
            <v:shape type="#_x0000_t75" style="position:absolute;left:716;top:14200;width:5836;height:3250">
              <v:imagedata o:title="" r:id="rId6"/>
            </v:shape>
            <v:group style="position:absolute;left:1673;top:13823;width:8898;height:422" coordorigin="1673,13823" coordsize="8898,422">
              <v:shape style="position:absolute;left:1673;top:13823;width:8898;height:422" coordorigin="1673,13823" coordsize="8898,422" path="m1673,14245l10571,14245,10571,13823,1673,13823,1673,14245xe" filled="t" fillcolor="#FFFFFF" stroked="f">
                <v:path arrowok="t"/>
                <v:fill/>
              </v:shape>
            </v:group>
            <w10:wrap type="none"/>
          </v:group>
        </w:pict>
      </w: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before="18" w:lineRule="exact" w:line="200"/>
      </w:pPr>
      <w:r>
        <w:rPr>
          <w:sz w:val="20"/>
          <w:szCs w:val="20"/>
        </w:rPr>
      </w:r>
    </w:p>
    <w:p>
      <w:pPr>
        <w:rPr>
          <w:rFonts w:cs="Bookman Old Style" w:hAnsi="Bookman Old Style" w:eastAsia="Bookman Old Style" w:ascii="Bookman Old Style"/>
          <w:sz w:val="24"/>
          <w:szCs w:val="24"/>
        </w:rPr>
        <w:jc w:val="left"/>
        <w:spacing w:before="26" w:lineRule="auto" w:line="359"/>
        <w:ind w:left="668" w:right="78" w:hanging="566"/>
      </w:pP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VI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I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.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3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PEN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I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L</w:t>
      </w:r>
      <w:r>
        <w:rPr>
          <w:rFonts w:cs="Bookman Old Style" w:hAnsi="Bookman Old Style" w:eastAsia="Bookman Old Style" w:ascii="Bookman Old Style"/>
          <w:spacing w:val="-2"/>
          <w:w w:val="100"/>
          <w:sz w:val="24"/>
          <w:szCs w:val="24"/>
        </w:rPr>
        <w:t>A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I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 </w:t>
      </w:r>
      <w:r>
        <w:rPr>
          <w:rFonts w:cs="Bookman Old Style" w:hAnsi="Bookman Old Style" w:eastAsia="Bookman Old Style" w:ascii="Bookman Old Style"/>
          <w:spacing w:val="73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MAN</w:t>
      </w:r>
      <w:r>
        <w:rPr>
          <w:rFonts w:cs="Bookman Old Style" w:hAnsi="Bookman Old Style" w:eastAsia="Bookman Old Style" w:ascii="Bookman Old Style"/>
          <w:spacing w:val="-2"/>
          <w:w w:val="100"/>
          <w:sz w:val="24"/>
          <w:szCs w:val="24"/>
        </w:rPr>
        <w:t>D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IRI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 </w:t>
      </w:r>
      <w:r>
        <w:rPr>
          <w:rFonts w:cs="Bookman Old Style" w:hAnsi="Bookman Old Style" w:eastAsia="Bookman Old Style" w:ascii="Bookman Old Style"/>
          <w:spacing w:val="75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PELAKSANAAN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 </w:t>
      </w:r>
      <w:r>
        <w:rPr>
          <w:rFonts w:cs="Bookman Old Style" w:hAnsi="Bookman Old Style" w:eastAsia="Bookman Old Style" w:ascii="Bookman Old Style"/>
          <w:spacing w:val="7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R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EFORMASI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 </w:t>
      </w:r>
      <w:r>
        <w:rPr>
          <w:rFonts w:cs="Bookman Old Style" w:hAnsi="Bookman Old Style" w:eastAsia="Bookman Old Style" w:ascii="Bookman Old Style"/>
          <w:spacing w:val="75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-2"/>
          <w:w w:val="100"/>
          <w:sz w:val="24"/>
          <w:szCs w:val="24"/>
        </w:rPr>
        <w:t>B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IROKRA</w:t>
      </w:r>
      <w:r>
        <w:rPr>
          <w:rFonts w:cs="Bookman Old Style" w:hAnsi="Bookman Old Style" w:eastAsia="Bookman Old Style" w:ascii="Bookman Old Style"/>
          <w:spacing w:val="-3"/>
          <w:w w:val="100"/>
          <w:sz w:val="24"/>
          <w:szCs w:val="24"/>
        </w:rPr>
        <w:t>S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I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(PMPRB)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MAHKAMAH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AGUNG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</w:r>
    </w:p>
    <w:p>
      <w:pPr>
        <w:rPr>
          <w:rFonts w:cs="Bookman Old Style" w:hAnsi="Bookman Old Style" w:eastAsia="Bookman Old Style" w:ascii="Bookman Old Style"/>
          <w:sz w:val="24"/>
          <w:szCs w:val="24"/>
        </w:rPr>
        <w:jc w:val="left"/>
        <w:spacing w:before="6"/>
        <w:ind w:left="668"/>
      </w:pP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Penilaian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Reformasi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Birokrasi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Mahkamah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Agung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</w:r>
    </w:p>
    <w:p>
      <w:pPr>
        <w:rPr>
          <w:sz w:val="14"/>
          <w:szCs w:val="14"/>
        </w:rPr>
        <w:jc w:val="left"/>
        <w:spacing w:before="1" w:lineRule="exact" w:line="140"/>
      </w:pPr>
      <w:r>
        <w:rPr>
          <w:sz w:val="14"/>
          <w:szCs w:val="14"/>
        </w:rPr>
      </w:r>
    </w:p>
    <w:p>
      <w:pPr>
        <w:rPr>
          <w:rFonts w:cs="Bookman Old Style" w:hAnsi="Bookman Old Style" w:eastAsia="Bookman Old Style" w:ascii="Bookman Old Style"/>
          <w:sz w:val="24"/>
          <w:szCs w:val="24"/>
        </w:rPr>
        <w:jc w:val="left"/>
        <w:ind w:left="668"/>
      </w:pP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Kendala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: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</w:r>
    </w:p>
    <w:p>
      <w:pPr>
        <w:rPr>
          <w:sz w:val="14"/>
          <w:szCs w:val="14"/>
        </w:rPr>
        <w:jc w:val="left"/>
        <w:spacing w:before="3" w:lineRule="exact" w:line="140"/>
      </w:pPr>
      <w:r>
        <w:rPr>
          <w:sz w:val="14"/>
          <w:szCs w:val="14"/>
        </w:rPr>
      </w:r>
    </w:p>
    <w:p>
      <w:pPr>
        <w:rPr>
          <w:rFonts w:cs="Bookman Old Style" w:hAnsi="Bookman Old Style" w:eastAsia="Bookman Old Style" w:ascii="Bookman Old Style"/>
          <w:sz w:val="24"/>
          <w:szCs w:val="24"/>
        </w:rPr>
        <w:jc w:val="left"/>
        <w:ind w:left="668"/>
      </w:pP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1.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49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Nilai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PMPRB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yang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masih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rendah.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</w:r>
    </w:p>
    <w:p>
      <w:pPr>
        <w:rPr>
          <w:sz w:val="14"/>
          <w:szCs w:val="14"/>
        </w:rPr>
        <w:jc w:val="left"/>
        <w:spacing w:before="1" w:lineRule="exact" w:line="140"/>
      </w:pPr>
      <w:r>
        <w:rPr>
          <w:sz w:val="14"/>
          <w:szCs w:val="14"/>
        </w:rPr>
      </w:r>
    </w:p>
    <w:p>
      <w:pPr>
        <w:rPr>
          <w:rFonts w:cs="Bookman Old Style" w:hAnsi="Bookman Old Style" w:eastAsia="Bookman Old Style" w:ascii="Bookman Old Style"/>
          <w:sz w:val="24"/>
          <w:szCs w:val="24"/>
        </w:rPr>
        <w:jc w:val="left"/>
        <w:spacing w:lineRule="auto" w:line="359"/>
        <w:ind w:left="668" w:right="4277"/>
      </w:pP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2.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49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Nilai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LKj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I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yang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ma</w:t>
      </w:r>
      <w:r>
        <w:rPr>
          <w:rFonts w:cs="Bookman Old Style" w:hAnsi="Bookman Old Style" w:eastAsia="Bookman Old Style" w:ascii="Bookman Old Style"/>
          <w:spacing w:val="-2"/>
          <w:w w:val="100"/>
          <w:sz w:val="24"/>
          <w:szCs w:val="24"/>
        </w:rPr>
        <w:t>s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ih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rendah.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Strategi/Kebijakan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: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</w:r>
    </w:p>
    <w:p>
      <w:pPr>
        <w:rPr>
          <w:rFonts w:cs="Bookman Old Style" w:hAnsi="Bookman Old Style" w:eastAsia="Bookman Old Style" w:ascii="Bookman Old Style"/>
          <w:sz w:val="24"/>
          <w:szCs w:val="24"/>
        </w:rPr>
        <w:jc w:val="left"/>
        <w:spacing w:before="6"/>
        <w:ind w:left="668"/>
      </w:pP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1.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49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Revisi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42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1"/>
          <w:w w:val="100"/>
          <w:sz w:val="24"/>
          <w:szCs w:val="24"/>
        </w:rPr>
        <w:t>S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urat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41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Keputusan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42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Sekretaris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42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Mahkamah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41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Agung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43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Nomor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</w:r>
    </w:p>
    <w:p>
      <w:pPr>
        <w:rPr>
          <w:sz w:val="14"/>
          <w:szCs w:val="14"/>
        </w:rPr>
        <w:jc w:val="left"/>
        <w:spacing w:before="1" w:lineRule="exact" w:line="140"/>
      </w:pPr>
      <w:r>
        <w:rPr>
          <w:sz w:val="14"/>
          <w:szCs w:val="14"/>
        </w:rPr>
      </w:r>
    </w:p>
    <w:p>
      <w:pPr>
        <w:rPr>
          <w:rFonts w:cs="Bookman Old Style" w:hAnsi="Bookman Old Style" w:eastAsia="Bookman Old Style" w:ascii="Bookman Old Style"/>
          <w:sz w:val="24"/>
          <w:szCs w:val="24"/>
        </w:rPr>
        <w:jc w:val="left"/>
        <w:ind w:left="1096"/>
      </w:pP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23/SEK/SK/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I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V/20</w:t>
      </w:r>
      <w:r>
        <w:rPr>
          <w:rFonts w:cs="Bookman Old Style" w:hAnsi="Bookman Old Style" w:eastAsia="Bookman Old Style" w:ascii="Bookman Old Style"/>
          <w:spacing w:val="-3"/>
          <w:w w:val="100"/>
          <w:sz w:val="24"/>
          <w:szCs w:val="24"/>
        </w:rPr>
        <w:t>1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6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75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tentang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   </w:t>
      </w:r>
      <w:r>
        <w:rPr>
          <w:rFonts w:cs="Bookman Old Style" w:hAnsi="Bookman Old Style" w:eastAsia="Bookman Old Style" w:ascii="Bookman Old Style"/>
          <w:spacing w:val="73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Pe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m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b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entukan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77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-2"/>
          <w:w w:val="100"/>
          <w:sz w:val="24"/>
          <w:szCs w:val="24"/>
        </w:rPr>
        <w:t>T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im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 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Ref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o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rmasi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</w:r>
    </w:p>
    <w:p>
      <w:pPr>
        <w:rPr>
          <w:sz w:val="14"/>
          <w:szCs w:val="14"/>
        </w:rPr>
        <w:jc w:val="left"/>
        <w:spacing w:before="1" w:lineRule="exact" w:line="140"/>
      </w:pPr>
      <w:r>
        <w:rPr>
          <w:sz w:val="14"/>
          <w:szCs w:val="14"/>
        </w:rPr>
      </w:r>
    </w:p>
    <w:p>
      <w:pPr>
        <w:rPr>
          <w:rFonts w:cs="Bookman Old Style" w:hAnsi="Bookman Old Style" w:eastAsia="Bookman Old Style" w:ascii="Bookman Old Style"/>
          <w:sz w:val="24"/>
          <w:szCs w:val="24"/>
        </w:rPr>
        <w:jc w:val="left"/>
        <w:ind w:left="1096"/>
      </w:pP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Birokrasi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Mahkamah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Agung.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</w:r>
    </w:p>
    <w:p>
      <w:pPr>
        <w:rPr>
          <w:sz w:val="14"/>
          <w:szCs w:val="14"/>
        </w:rPr>
        <w:jc w:val="left"/>
        <w:spacing w:before="1" w:lineRule="exact" w:line="140"/>
      </w:pPr>
      <w:r>
        <w:rPr>
          <w:sz w:val="14"/>
          <w:szCs w:val="14"/>
        </w:rPr>
      </w:r>
    </w:p>
    <w:p>
      <w:pPr>
        <w:rPr>
          <w:rFonts w:cs="Bookman Old Style" w:hAnsi="Bookman Old Style" w:eastAsia="Bookman Old Style" w:ascii="Bookman Old Style"/>
          <w:sz w:val="24"/>
          <w:szCs w:val="24"/>
        </w:rPr>
        <w:jc w:val="left"/>
        <w:ind w:left="668"/>
      </w:pP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2.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49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Agar</w:t>
      </w:r>
      <w:r>
        <w:rPr>
          <w:rFonts w:cs="Bookman Old Style" w:hAnsi="Bookman Old Style" w:eastAsia="Bookman Old Style" w:ascii="Bookman Old Style"/>
          <w:spacing w:val="14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di</w:t>
      </w:r>
      <w:r>
        <w:rPr>
          <w:rFonts w:cs="Bookman Old Style" w:hAnsi="Bookman Old Style" w:eastAsia="Bookman Old Style" w:ascii="Bookman Old Style"/>
          <w:spacing w:val="14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bentuk</w:t>
      </w:r>
      <w:r>
        <w:rPr>
          <w:rFonts w:cs="Bookman Old Style" w:hAnsi="Bookman Old Style" w:eastAsia="Bookman Old Style" w:ascii="Bookman Old Style"/>
          <w:spacing w:val="17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-2"/>
          <w:w w:val="100"/>
          <w:sz w:val="24"/>
          <w:szCs w:val="24"/>
        </w:rPr>
        <w:t>T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im</w:t>
      </w:r>
      <w:r>
        <w:rPr>
          <w:rFonts w:cs="Bookman Old Style" w:hAnsi="Bookman Old Style" w:eastAsia="Bookman Old Style" w:ascii="Bookman Old Style"/>
          <w:spacing w:val="21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Reformasi</w:t>
      </w:r>
      <w:r>
        <w:rPr>
          <w:rFonts w:cs="Bookman Old Style" w:hAnsi="Bookman Old Style" w:eastAsia="Bookman Old Style" w:ascii="Bookman Old Style"/>
          <w:spacing w:val="14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Birokrasi</w:t>
      </w:r>
      <w:r>
        <w:rPr>
          <w:rFonts w:cs="Bookman Old Style" w:hAnsi="Bookman Old Style" w:eastAsia="Bookman Old Style" w:ascii="Bookman Old Style"/>
          <w:spacing w:val="18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pada</w:t>
      </w:r>
      <w:r>
        <w:rPr>
          <w:rFonts w:cs="Bookman Old Style" w:hAnsi="Bookman Old Style" w:eastAsia="Bookman Old Style" w:ascii="Bookman Old Style"/>
          <w:spacing w:val="14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setiap</w:t>
      </w:r>
      <w:r>
        <w:rPr>
          <w:rFonts w:cs="Bookman Old Style" w:hAnsi="Bookman Old Style" w:eastAsia="Bookman Old Style" w:ascii="Bookman Old Style"/>
          <w:spacing w:val="14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unit</w:t>
      </w:r>
      <w:r>
        <w:rPr>
          <w:rFonts w:cs="Bookman Old Style" w:hAnsi="Bookman Old Style" w:eastAsia="Bookman Old Style" w:ascii="Bookman Old Style"/>
          <w:spacing w:val="16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E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s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elon</w:t>
      </w:r>
      <w:r>
        <w:rPr>
          <w:rFonts w:cs="Bookman Old Style" w:hAnsi="Bookman Old Style" w:eastAsia="Bookman Old Style" w:ascii="Bookman Old Style"/>
          <w:spacing w:val="12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I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</w:r>
    </w:p>
    <w:p>
      <w:pPr>
        <w:rPr>
          <w:sz w:val="14"/>
          <w:szCs w:val="14"/>
        </w:rPr>
        <w:jc w:val="left"/>
        <w:spacing w:before="1" w:lineRule="exact" w:line="140"/>
      </w:pPr>
      <w:r>
        <w:rPr>
          <w:sz w:val="14"/>
          <w:szCs w:val="14"/>
        </w:rPr>
      </w:r>
    </w:p>
    <w:p>
      <w:pPr>
        <w:rPr>
          <w:rFonts w:cs="Bookman Old Style" w:hAnsi="Bookman Old Style" w:eastAsia="Bookman Old Style" w:ascii="Bookman Old Style"/>
          <w:sz w:val="24"/>
          <w:szCs w:val="24"/>
        </w:rPr>
        <w:jc w:val="left"/>
        <w:ind w:left="1096"/>
      </w:pP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dan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satker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Pengadilan.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</w:r>
    </w:p>
    <w:p>
      <w:pPr>
        <w:rPr>
          <w:sz w:val="14"/>
          <w:szCs w:val="14"/>
        </w:rPr>
        <w:jc w:val="left"/>
        <w:spacing w:before="1" w:lineRule="exact" w:line="140"/>
      </w:pPr>
      <w:r>
        <w:rPr>
          <w:sz w:val="14"/>
          <w:szCs w:val="14"/>
        </w:rPr>
      </w:r>
    </w:p>
    <w:p>
      <w:pPr>
        <w:rPr>
          <w:rFonts w:cs="Bookman Old Style" w:hAnsi="Bookman Old Style" w:eastAsia="Bookman Old Style" w:ascii="Bookman Old Style"/>
          <w:sz w:val="24"/>
          <w:szCs w:val="24"/>
        </w:rPr>
        <w:jc w:val="left"/>
        <w:ind w:left="668"/>
      </w:pP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3.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49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Peningkatan</w:t>
      </w:r>
      <w:r>
        <w:rPr>
          <w:rFonts w:cs="Bookman Old Style" w:hAnsi="Bookman Old Style" w:eastAsia="Bookman Old Style" w:ascii="Bookman Old Style"/>
          <w:spacing w:val="9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Penilaian</w:t>
      </w:r>
      <w:r>
        <w:rPr>
          <w:rFonts w:cs="Bookman Old Style" w:hAnsi="Bookman Old Style" w:eastAsia="Bookman Old Style" w:ascii="Bookman Old Style"/>
          <w:spacing w:val="1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Wilayah</w:t>
      </w:r>
      <w:r>
        <w:rPr>
          <w:rFonts w:cs="Bookman Old Style" w:hAnsi="Bookman Old Style" w:eastAsia="Bookman Old Style" w:ascii="Bookman Old Style"/>
          <w:spacing w:val="1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Bebas</w:t>
      </w:r>
      <w:r>
        <w:rPr>
          <w:rFonts w:cs="Bookman Old Style" w:hAnsi="Bookman Old Style" w:eastAsia="Bookman Old Style" w:ascii="Bookman Old Style"/>
          <w:spacing w:val="1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Korupsi</w:t>
      </w:r>
      <w:r>
        <w:rPr>
          <w:rFonts w:cs="Bookman Old Style" w:hAnsi="Bookman Old Style" w:eastAsia="Bookman Old Style" w:ascii="Bookman Old Style"/>
          <w:spacing w:val="1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(WBK)</w:t>
      </w:r>
      <w:r>
        <w:rPr>
          <w:rFonts w:cs="Bookman Old Style" w:hAnsi="Bookman Old Style" w:eastAsia="Bookman Old Style" w:ascii="Bookman Old Style"/>
          <w:spacing w:val="1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dan</w:t>
      </w:r>
      <w:r>
        <w:rPr>
          <w:rFonts w:cs="Bookman Old Style" w:hAnsi="Bookman Old Style" w:eastAsia="Bookman Old Style" w:ascii="Bookman Old Style"/>
          <w:spacing w:val="1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Wilayah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</w:r>
    </w:p>
    <w:p>
      <w:pPr>
        <w:rPr>
          <w:sz w:val="14"/>
          <w:szCs w:val="14"/>
        </w:rPr>
        <w:jc w:val="left"/>
        <w:spacing w:before="1" w:lineRule="exact" w:line="140"/>
      </w:pPr>
      <w:r>
        <w:rPr>
          <w:sz w:val="14"/>
          <w:szCs w:val="14"/>
        </w:rPr>
      </w:r>
    </w:p>
    <w:p>
      <w:pPr>
        <w:rPr>
          <w:rFonts w:cs="Bookman Old Style" w:hAnsi="Bookman Old Style" w:eastAsia="Bookman Old Style" w:ascii="Bookman Old Style"/>
          <w:sz w:val="24"/>
          <w:szCs w:val="24"/>
        </w:rPr>
        <w:jc w:val="left"/>
        <w:ind w:left="1096"/>
      </w:pP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Birokrasi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Bersih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dan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Melayani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(WBBM)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</w:r>
    </w:p>
    <w:p>
      <w:pPr>
        <w:rPr>
          <w:sz w:val="14"/>
          <w:szCs w:val="14"/>
        </w:rPr>
        <w:jc w:val="left"/>
        <w:spacing w:before="1" w:lineRule="exact" w:line="140"/>
      </w:pPr>
      <w:r>
        <w:rPr>
          <w:sz w:val="14"/>
          <w:szCs w:val="14"/>
        </w:rPr>
      </w:r>
    </w:p>
    <w:p>
      <w:pPr>
        <w:rPr>
          <w:rFonts w:cs="Bookman Old Style" w:hAnsi="Bookman Old Style" w:eastAsia="Bookman Old Style" w:ascii="Bookman Old Style"/>
          <w:sz w:val="24"/>
          <w:szCs w:val="24"/>
        </w:rPr>
        <w:tabs>
          <w:tab w:pos="1080" w:val="left"/>
        </w:tabs>
        <w:jc w:val="left"/>
        <w:spacing w:lineRule="auto" w:line="359"/>
        <w:ind w:left="1096" w:right="75" w:hanging="427"/>
      </w:pP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4.</w:t>
        <w:tab/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Alokasi</w:t>
      </w:r>
      <w:r>
        <w:rPr>
          <w:rFonts w:cs="Bookman Old Style" w:hAnsi="Bookman Old Style" w:eastAsia="Bookman Old Style" w:ascii="Bookman Old Style"/>
          <w:spacing w:val="65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Anggaran</w:t>
      </w:r>
      <w:r>
        <w:rPr>
          <w:rFonts w:cs="Bookman Old Style" w:hAnsi="Bookman Old Style" w:eastAsia="Bookman Old Style" w:ascii="Bookman Old Style"/>
          <w:spacing w:val="65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-2"/>
          <w:w w:val="100"/>
          <w:sz w:val="24"/>
          <w:szCs w:val="24"/>
        </w:rPr>
        <w:t>t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erhadap</w:t>
      </w:r>
      <w:r>
        <w:rPr>
          <w:rFonts w:cs="Bookman Old Style" w:hAnsi="Bookman Old Style" w:eastAsia="Bookman Old Style" w:ascii="Bookman Old Style"/>
          <w:spacing w:val="65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pelaksanaan</w:t>
      </w:r>
      <w:r>
        <w:rPr>
          <w:rFonts w:cs="Bookman Old Style" w:hAnsi="Bookman Old Style" w:eastAsia="Bookman Old Style" w:ascii="Bookman Old Style"/>
          <w:spacing w:val="67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Reformasi</w:t>
      </w:r>
      <w:r>
        <w:rPr>
          <w:rFonts w:cs="Bookman Old Style" w:hAnsi="Bookman Old Style" w:eastAsia="Bookman Old Style" w:ascii="Bookman Old Style"/>
          <w:spacing w:val="65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Birok</w:t>
      </w:r>
      <w:r>
        <w:rPr>
          <w:rFonts w:cs="Bookman Old Style" w:hAnsi="Bookman Old Style" w:eastAsia="Bookman Old Style" w:ascii="Bookman Old Style"/>
          <w:spacing w:val="-2"/>
          <w:w w:val="100"/>
          <w:sz w:val="24"/>
          <w:szCs w:val="24"/>
        </w:rPr>
        <w:t>r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asi</w:t>
      </w:r>
      <w:r>
        <w:rPr>
          <w:rFonts w:cs="Bookman Old Style" w:hAnsi="Bookman Old Style" w:eastAsia="Bookman Old Style" w:ascii="Bookman Old Style"/>
          <w:spacing w:val="66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di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masing-masing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Eselon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I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.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</w:r>
    </w:p>
    <w:p>
      <w:pPr>
        <w:rPr>
          <w:rFonts w:cs="Bookman Old Style" w:hAnsi="Bookman Old Style" w:eastAsia="Bookman Old Style" w:ascii="Bookman Old Style"/>
          <w:sz w:val="24"/>
          <w:szCs w:val="24"/>
        </w:rPr>
        <w:jc w:val="left"/>
        <w:spacing w:before="6" w:lineRule="auto" w:line="361"/>
        <w:ind w:left="668" w:right="892"/>
      </w:pP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5.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49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Perlu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dibentuk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tim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Penyusun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SAK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I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di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s</w:t>
      </w:r>
      <w:r>
        <w:rPr>
          <w:rFonts w:cs="Bookman Old Style" w:hAnsi="Bookman Old Style" w:eastAsia="Bookman Old Style" w:ascii="Bookman Old Style"/>
          <w:spacing w:val="-2"/>
          <w:w w:val="100"/>
          <w:sz w:val="24"/>
          <w:szCs w:val="24"/>
        </w:rPr>
        <w:t>e</w:t>
      </w:r>
      <w:r>
        <w:rPr>
          <w:rFonts w:cs="Bookman Old Style" w:hAnsi="Bookman Old Style" w:eastAsia="Bookman Old Style" w:ascii="Bookman Old Style"/>
          <w:spacing w:val="1"/>
          <w:w w:val="100"/>
          <w:sz w:val="24"/>
          <w:szCs w:val="24"/>
        </w:rPr>
        <w:t>t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iap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Satuan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Kerja.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Keterangan/Penanggungjawab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: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</w:r>
    </w:p>
    <w:p>
      <w:pPr>
        <w:rPr>
          <w:rFonts w:cs="Bookman Old Style" w:hAnsi="Bookman Old Style" w:eastAsia="Bookman Old Style" w:ascii="Bookman Old Style"/>
          <w:sz w:val="24"/>
          <w:szCs w:val="24"/>
        </w:rPr>
        <w:jc w:val="both"/>
        <w:spacing w:before="3" w:lineRule="auto" w:line="360"/>
        <w:ind w:left="102" w:right="77"/>
      </w:pP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Panitera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Mahkamah</w:t>
      </w:r>
      <w:r>
        <w:rPr>
          <w:rFonts w:cs="Bookman Old Style" w:hAnsi="Bookman Old Style" w:eastAsia="Bookman Old Style" w:ascii="Bookman Old Style"/>
          <w:spacing w:val="1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Agung,</w:t>
      </w:r>
      <w:r>
        <w:rPr>
          <w:rFonts w:cs="Bookman Old Style" w:hAnsi="Bookman Old Style" w:eastAsia="Bookman Old Style" w:ascii="Bookman Old Style"/>
          <w:spacing w:val="1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Sekret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ris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Mahkamah</w:t>
      </w:r>
      <w:r>
        <w:rPr>
          <w:rFonts w:cs="Bookman Old Style" w:hAnsi="Bookman Old Style" w:eastAsia="Bookman Old Style" w:ascii="Bookman Old Style"/>
          <w:spacing w:val="1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Agung,</w:t>
      </w:r>
      <w:r>
        <w:rPr>
          <w:rFonts w:cs="Bookman Old Style" w:hAnsi="Bookman Old Style" w:eastAsia="Bookman Old Style" w:ascii="Bookman Old Style"/>
          <w:spacing w:val="1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Badan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Pengawasan,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Para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D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i</w:t>
      </w:r>
      <w:r>
        <w:rPr>
          <w:rFonts w:cs="Bookman Old Style" w:hAnsi="Bookman Old Style" w:eastAsia="Bookman Old Style" w:ascii="Bookman Old Style"/>
          <w:spacing w:val="1"/>
          <w:w w:val="100"/>
          <w:sz w:val="24"/>
          <w:szCs w:val="24"/>
        </w:rPr>
        <w:t>r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ektur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Jenderal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dan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Ketua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-2"/>
          <w:w w:val="100"/>
          <w:sz w:val="24"/>
          <w:szCs w:val="24"/>
        </w:rPr>
        <w:t>T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im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Sekreta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r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iat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Reformasi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Birokrasi.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2"/>
          <w:szCs w:val="22"/>
        </w:rPr>
        <w:jc w:val="left"/>
        <w:spacing w:before="10" w:lineRule="exact" w:line="220"/>
      </w:pPr>
      <w:r>
        <w:rPr>
          <w:sz w:val="22"/>
          <w:szCs w:val="22"/>
        </w:rPr>
      </w:r>
    </w:p>
    <w:p>
      <w:pPr>
        <w:rPr>
          <w:rFonts w:cs="Bookman Old Style" w:hAnsi="Bookman Old Style" w:eastAsia="Bookman Old Style" w:ascii="Bookman Old Style"/>
          <w:sz w:val="24"/>
          <w:szCs w:val="24"/>
        </w:rPr>
        <w:jc w:val="center"/>
        <w:spacing w:lineRule="exact" w:line="280"/>
        <w:ind w:left="4961" w:right="661"/>
      </w:pP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KE</w:t>
      </w:r>
      <w:r>
        <w:rPr>
          <w:rFonts w:cs="Bookman Old Style" w:hAnsi="Bookman Old Style" w:eastAsia="Bookman Old Style" w:ascii="Bookman Old Style"/>
          <w:spacing w:val="-3"/>
          <w:w w:val="100"/>
          <w:sz w:val="24"/>
          <w:szCs w:val="24"/>
        </w:rPr>
        <w:t>T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UA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MAHKAMAH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AGUNG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REPUBL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I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K</w:t>
      </w:r>
      <w:r>
        <w:rPr>
          <w:rFonts w:cs="Bookman Old Style" w:hAnsi="Bookman Old Style" w:eastAsia="Bookman Old Style" w:ascii="Bookman Old Style"/>
          <w:spacing w:val="-2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I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NDON</w:t>
      </w:r>
      <w:r>
        <w:rPr>
          <w:rFonts w:cs="Bookman Old Style" w:hAnsi="Bookman Old Style" w:eastAsia="Bookman Old Style" w:ascii="Bookman Old Style"/>
          <w:spacing w:val="-2"/>
          <w:w w:val="100"/>
          <w:sz w:val="24"/>
          <w:szCs w:val="24"/>
        </w:rPr>
        <w:t>E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S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I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</w:r>
    </w:p>
    <w:p>
      <w:pPr>
        <w:rPr>
          <w:sz w:val="28"/>
          <w:szCs w:val="28"/>
        </w:rPr>
        <w:jc w:val="left"/>
        <w:spacing w:before="2" w:lineRule="exact" w:line="280"/>
      </w:pPr>
      <w:r>
        <w:rPr>
          <w:sz w:val="28"/>
          <w:szCs w:val="28"/>
        </w:rPr>
      </w:r>
    </w:p>
    <w:p>
      <w:pPr>
        <w:rPr>
          <w:rFonts w:cs="Bookman Old Style" w:hAnsi="Bookman Old Style" w:eastAsia="Bookman Old Style" w:ascii="Bookman Old Style"/>
          <w:sz w:val="24"/>
          <w:szCs w:val="24"/>
        </w:rPr>
        <w:jc w:val="right"/>
        <w:ind w:right="2215"/>
      </w:pP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ttd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</w:r>
    </w:p>
    <w:p>
      <w:pPr>
        <w:rPr>
          <w:sz w:val="28"/>
          <w:szCs w:val="28"/>
        </w:rPr>
        <w:jc w:val="left"/>
        <w:spacing w:before="2" w:lineRule="exact" w:line="280"/>
      </w:pPr>
      <w:r>
        <w:rPr>
          <w:sz w:val="28"/>
          <w:szCs w:val="28"/>
        </w:rPr>
      </w:r>
    </w:p>
    <w:p>
      <w:pPr>
        <w:rPr>
          <w:rFonts w:cs="Bookman Old Style" w:hAnsi="Bookman Old Style" w:eastAsia="Bookman Old Style" w:ascii="Bookman Old Style"/>
          <w:sz w:val="24"/>
          <w:szCs w:val="24"/>
        </w:rPr>
        <w:jc w:val="center"/>
        <w:ind w:left="5184" w:right="884"/>
      </w:pP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MUHAMMAD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HAT</w:t>
      </w:r>
      <w:r>
        <w:rPr>
          <w:rFonts w:cs="Bookman Old Style" w:hAnsi="Bookman Old Style" w:eastAsia="Bookman Old Style" w:ascii="Bookman Old Style"/>
          <w:spacing w:val="-2"/>
          <w:w w:val="100"/>
          <w:sz w:val="24"/>
          <w:szCs w:val="24"/>
        </w:rPr>
        <w:t>T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</w:t>
      </w:r>
      <w:r>
        <w:rPr>
          <w:rFonts w:cs="Bookman Old Style" w:hAnsi="Bookman Old Style" w:eastAsia="Bookman Old Style" w:ascii="Bookman Old Style"/>
          <w:spacing w:val="2"/>
          <w:w w:val="100"/>
          <w:sz w:val="24"/>
          <w:szCs w:val="24"/>
        </w:rPr>
        <w:t> 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  <w:t>ALI</w:t>
      </w:r>
      <w:r>
        <w:rPr>
          <w:rFonts w:cs="Bookman Old Style" w:hAnsi="Bookman Old Style" w:eastAsia="Bookman Old Style" w:ascii="Bookman Old Style"/>
          <w:spacing w:val="0"/>
          <w:w w:val="100"/>
          <w:sz w:val="24"/>
          <w:szCs w:val="24"/>
        </w:rPr>
      </w:r>
    </w:p>
    <w:sectPr>
      <w:pgMar w:header="2150" w:footer="0" w:top="2380" w:bottom="280" w:left="1600" w:right="1580"/>
      <w:pgSz w:w="12260" w:h="20180"/>
    </w:sectPr>
  </w:body>
</w:document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p>
    <w:pPr>
      <w:rPr>
        <w:sz w:val="20"/>
        <w:szCs w:val="20"/>
      </w:rPr>
      <w:jc w:val="left"/>
      <w:spacing w:lineRule="exact" w:line="200"/>
    </w:pPr>
    <w:r>
      <w:pict>
        <v:shape type="#_x0000_t202" style="position:absolute;margin-left:292.81pt;margin-top:106.511pt;width:26.4988pt;height:14pt;mso-position-horizontal-relative:page;mso-position-vertical-relative:page;z-index:-562" filled="f" stroked="f">
          <v:textbox inset="0,0,0,0">
            <w:txbxContent>
              <w:p>
                <w:pPr>
                  <w:rPr>
                    <w:rFonts w:cs="Bookman Old Style" w:hAnsi="Bookman Old Style" w:eastAsia="Bookman Old Style" w:ascii="Bookman Old Style"/>
                    <w:sz w:val="24"/>
                    <w:szCs w:val="24"/>
                  </w:rPr>
                  <w:jc w:val="left"/>
                  <w:spacing w:lineRule="exact" w:line="260"/>
                  <w:ind w:left="20" w:right="-36"/>
                </w:pPr>
                <w:r>
                  <w:rPr>
                    <w:rFonts w:cs="Bookman Old Style" w:hAnsi="Bookman Old Style" w:eastAsia="Bookman Old Style" w:ascii="Bookman Old Style"/>
                    <w:spacing w:val="0"/>
                    <w:w w:val="100"/>
                    <w:sz w:val="24"/>
                    <w:szCs w:val="24"/>
                  </w:rPr>
                  <w:t>-</w:t>
                </w:r>
                <w:r>
                  <w:fldChar w:fldCharType="begin"/>
                </w:r>
                <w:r>
                  <w:rPr>
                    <w:rFonts w:cs="Bookman Old Style" w:hAnsi="Bookman Old Style" w:eastAsia="Bookman Old Style" w:ascii="Bookman Old Style"/>
                    <w:spacing w:val="0"/>
                    <w:w w:val="100"/>
                    <w:sz w:val="24"/>
                    <w:szCs w:val="24"/>
                  </w:rPr>
                  <w:instrText> PAGE </w:instrText>
                </w:r>
                <w:r>
                  <w:fldChar w:fldCharType="separate"/>
                </w:r>
                <w:r>
                  <w:t>10</w:t>
                </w:r>
                <w:r>
                  <w:fldChar w:fldCharType="end"/>
                </w:r>
                <w:r>
                  <w:rPr>
                    <w:rFonts w:cs="Bookman Old Style" w:hAnsi="Bookman Old Style" w:eastAsia="Bookman Old Style" w:ascii="Bookman Old Style"/>
                    <w:spacing w:val="0"/>
                    <w:w w:val="100"/>
                    <w:sz w:val="24"/>
                    <w:szCs w:val="24"/>
                  </w:rPr>
                  <w:t>-</w:t>
                </w:r>
                <w:r>
                  <w:rPr>
                    <w:rFonts w:cs="Bookman Old Style" w:hAnsi="Bookman Old Style" w:eastAsia="Bookman Old Style" w:ascii="Bookman Old Style"/>
                    <w:spacing w:val="0"/>
                    <w:w w:val="100"/>
                    <w:sz w:val="24"/>
                    <w:szCs w:val="24"/>
                  </w:rPr>
                </w:r>
              </w:p>
            </w:txbxContent>
          </v:textbox>
          <w10:wrap type="none"/>
        </v:shape>
      </w:pict>
    </w:r>
    <w:r>
      <w:rPr>
        <w:sz w:val="20"/>
        <w:szCs w:val="20"/>
      </w:rPr>
    </w:r>
  </w:p>
</w:hdr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9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9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9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9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9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9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9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9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9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</w:styles>
</file>

<file path=word/_rels/document.xml.rels><?xml version="1.0" encoding="UTF-8" standalone="yes"?>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theme" Target="theme/theme1.xml"/><Relationship Id="rId3" Type="http://schemas.openxmlformats.org/officeDocument/2006/relationships/image" Target="media/image1.png"/><Relationship Id="rId4" Type="http://schemas.openxmlformats.org/officeDocument/2006/relationships/header" Target="header1.xml"/><Relationship Id="rId5" Type="http://schemas.openxmlformats.org/officeDocument/2006/relationships/image" Target="media/image2.png"/><Relationship Id="rId6" Type="http://schemas.openxmlformats.org/officeDocument/2006/relationships/image" Target="media/image3.png"/></Relationships>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