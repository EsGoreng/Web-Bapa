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Arial" w:hAnsi="Arial" w:eastAsia="Arial" w:ascii="Arial"/>
          <w:sz w:val="28"/>
          <w:szCs w:val="28"/>
        </w:rPr>
        <w:jc w:val="center"/>
        <w:spacing w:before="66"/>
        <w:ind w:left="3616" w:right="3622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U</w:t>
      </w:r>
      <w:r>
        <w:rPr>
          <w:rFonts w:cs="Arial" w:hAnsi="Arial" w:eastAsia="Arial" w:ascii="Arial"/>
          <w:b/>
          <w:spacing w:val="3"/>
          <w:w w:val="100"/>
          <w:sz w:val="28"/>
          <w:szCs w:val="28"/>
        </w:rPr>
        <w:t>M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U</w:t>
      </w:r>
      <w:r>
        <w:rPr>
          <w:rFonts w:cs="Arial" w:hAnsi="Arial" w:eastAsia="Arial" w:ascii="Arial"/>
          <w:b/>
          <w:spacing w:val="2"/>
          <w:w w:val="100"/>
          <w:sz w:val="28"/>
          <w:szCs w:val="28"/>
        </w:rPr>
        <w:t>S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-14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5"/>
          <w:w w:val="99"/>
          <w:sz w:val="28"/>
          <w:szCs w:val="28"/>
        </w:rPr>
        <w:t>H</w:t>
      </w:r>
      <w:r>
        <w:rPr>
          <w:rFonts w:cs="Arial" w:hAnsi="Arial" w:eastAsia="Arial" w:ascii="Arial"/>
          <w:b/>
          <w:spacing w:val="0"/>
          <w:w w:val="99"/>
          <w:sz w:val="28"/>
          <w:szCs w:val="28"/>
        </w:rPr>
        <w:t>U</w:t>
      </w:r>
      <w:r>
        <w:rPr>
          <w:rFonts w:cs="Arial" w:hAnsi="Arial" w:eastAsia="Arial" w:ascii="Arial"/>
          <w:b/>
          <w:spacing w:val="1"/>
          <w:w w:val="99"/>
          <w:sz w:val="28"/>
          <w:szCs w:val="28"/>
        </w:rPr>
        <w:t>K</w:t>
      </w:r>
      <w:r>
        <w:rPr>
          <w:rFonts w:cs="Arial" w:hAnsi="Arial" w:eastAsia="Arial" w:ascii="Arial"/>
          <w:b/>
          <w:spacing w:val="0"/>
          <w:w w:val="99"/>
          <w:sz w:val="28"/>
          <w:szCs w:val="28"/>
        </w:rPr>
        <w:t>UM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rFonts w:cs="Arial" w:hAnsi="Arial" w:eastAsia="Arial" w:ascii="Arial"/>
          <w:sz w:val="28"/>
          <w:szCs w:val="28"/>
        </w:rPr>
        <w:jc w:val="center"/>
        <w:spacing w:before="47"/>
        <w:ind w:left="2152" w:right="2159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H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S</w:t>
      </w:r>
      <w:r>
        <w:rPr>
          <w:rFonts w:cs="Arial" w:hAnsi="Arial" w:eastAsia="Arial" w:ascii="Arial"/>
          <w:b/>
          <w:spacing w:val="4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L</w:t>
      </w:r>
      <w:r>
        <w:rPr>
          <w:rFonts w:cs="Arial" w:hAnsi="Arial" w:eastAsia="Arial" w:ascii="Arial"/>
          <w:b/>
          <w:spacing w:val="-1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4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6"/>
          <w:w w:val="100"/>
          <w:sz w:val="28"/>
          <w:szCs w:val="28"/>
        </w:rPr>
        <w:t>P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AT</w:t>
      </w:r>
      <w:r>
        <w:rPr>
          <w:rFonts w:cs="Arial" w:hAnsi="Arial" w:eastAsia="Arial" w:ascii="Arial"/>
          <w:b/>
          <w:spacing w:val="-12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6"/>
          <w:w w:val="100"/>
          <w:sz w:val="28"/>
          <w:szCs w:val="28"/>
        </w:rPr>
        <w:t>P</w:t>
      </w:r>
      <w:r>
        <w:rPr>
          <w:rFonts w:cs="Arial" w:hAnsi="Arial" w:eastAsia="Arial" w:ascii="Arial"/>
          <w:b/>
          <w:spacing w:val="-2"/>
          <w:w w:val="100"/>
          <w:sz w:val="28"/>
          <w:szCs w:val="28"/>
        </w:rPr>
        <w:t>L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NO</w:t>
      </w:r>
      <w:r>
        <w:rPr>
          <w:rFonts w:cs="Arial" w:hAnsi="Arial" w:eastAsia="Arial" w:ascii="Arial"/>
          <w:b/>
          <w:spacing w:val="-6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5"/>
          <w:w w:val="100"/>
          <w:sz w:val="28"/>
          <w:szCs w:val="28"/>
        </w:rPr>
        <w:t>K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3"/>
          <w:w w:val="100"/>
          <w:sz w:val="28"/>
          <w:szCs w:val="28"/>
        </w:rPr>
        <w:t>M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-5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1"/>
          <w:w w:val="99"/>
          <w:sz w:val="28"/>
          <w:szCs w:val="28"/>
        </w:rPr>
        <w:t>P</w:t>
      </w:r>
      <w:r>
        <w:rPr>
          <w:rFonts w:cs="Arial" w:hAnsi="Arial" w:eastAsia="Arial" w:ascii="Arial"/>
          <w:b/>
          <w:spacing w:val="1"/>
          <w:w w:val="99"/>
          <w:sz w:val="28"/>
          <w:szCs w:val="28"/>
        </w:rPr>
        <w:t>E</w:t>
      </w:r>
      <w:r>
        <w:rPr>
          <w:rFonts w:cs="Arial" w:hAnsi="Arial" w:eastAsia="Arial" w:ascii="Arial"/>
          <w:b/>
          <w:spacing w:val="0"/>
          <w:w w:val="99"/>
          <w:sz w:val="28"/>
          <w:szCs w:val="28"/>
        </w:rPr>
        <w:t>R</w:t>
      </w:r>
      <w:r>
        <w:rPr>
          <w:rFonts w:cs="Arial" w:hAnsi="Arial" w:eastAsia="Arial" w:ascii="Arial"/>
          <w:b/>
          <w:spacing w:val="6"/>
          <w:w w:val="99"/>
          <w:sz w:val="28"/>
          <w:szCs w:val="28"/>
        </w:rPr>
        <w:t>D</w:t>
      </w:r>
      <w:r>
        <w:rPr>
          <w:rFonts w:cs="Arial" w:hAnsi="Arial" w:eastAsia="Arial" w:ascii="Arial"/>
          <w:b/>
          <w:spacing w:val="0"/>
          <w:w w:val="99"/>
          <w:sz w:val="28"/>
          <w:szCs w:val="28"/>
        </w:rPr>
        <w:t>A</w:t>
      </w:r>
      <w:r>
        <w:rPr>
          <w:rFonts w:cs="Arial" w:hAnsi="Arial" w:eastAsia="Arial" w:ascii="Arial"/>
          <w:b/>
          <w:spacing w:val="3"/>
          <w:w w:val="99"/>
          <w:sz w:val="28"/>
          <w:szCs w:val="28"/>
        </w:rPr>
        <w:t>T</w:t>
      </w:r>
      <w:r>
        <w:rPr>
          <w:rFonts w:cs="Arial" w:hAnsi="Arial" w:eastAsia="Arial" w:ascii="Arial"/>
          <w:b/>
          <w:spacing w:val="0"/>
          <w:w w:val="99"/>
          <w:sz w:val="28"/>
          <w:szCs w:val="28"/>
        </w:rPr>
        <w:t>A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75" w:right="81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RI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9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0</w:t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before="41"/>
        <w:ind w:left="73" w:right="67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Des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RI,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Ha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36" w:lineRule="exact" w:line="260"/>
        <w:ind w:left="113"/>
      </w:pP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-4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7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position w:val="-1"/>
          <w:sz w:val="24"/>
          <w:szCs w:val="24"/>
        </w:rPr>
        <w:t>l</w:t>
      </w:r>
      <w:r>
        <w:rPr>
          <w:rFonts w:cs="Arial" w:hAnsi="Arial" w:eastAsia="Arial" w:ascii="Arial"/>
          <w:spacing w:val="-4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h</w:t>
      </w:r>
      <w:r>
        <w:rPr>
          <w:rFonts w:cs="Arial" w:hAnsi="Arial" w:eastAsia="Arial" w:ascii="Arial"/>
          <w:spacing w:val="5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8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si</w:t>
      </w:r>
      <w:r>
        <w:rPr>
          <w:rFonts w:cs="Arial" w:hAnsi="Arial" w:eastAsia="Arial" w:ascii="Arial"/>
          <w:spacing w:val="4"/>
          <w:w w:val="100"/>
          <w:position w:val="-1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k</w:t>
      </w:r>
      <w:r>
        <w:rPr>
          <w:rFonts w:cs="Arial" w:hAnsi="Arial" w:eastAsia="Arial" w:ascii="Arial"/>
          <w:spacing w:val="-4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-4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-4"/>
          <w:w w:val="100"/>
          <w:position w:val="-1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g</w:t>
      </w:r>
      <w:r>
        <w:rPr>
          <w:rFonts w:cs="Arial" w:hAnsi="Arial" w:eastAsia="Arial" w:ascii="Arial"/>
          <w:spacing w:val="-4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4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b</w:t>
      </w:r>
      <w:r>
        <w:rPr>
          <w:rFonts w:cs="Arial" w:hAnsi="Arial" w:eastAsia="Arial" w:ascii="Arial"/>
          <w:spacing w:val="-4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t: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5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34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4"/>
                <w:szCs w:val="14"/>
              </w:rPr>
              <w:jc w:val="left"/>
              <w:spacing w:before="3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0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4"/>
                <w:szCs w:val="14"/>
              </w:rPr>
              <w:jc w:val="left"/>
              <w:spacing w:before="3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051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876" w:right="87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before="41"/>
              <w:ind w:left="1478" w:right="1484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571" w:hRule="exact"/>
        </w:trPr>
        <w:tc>
          <w:tcPr>
            <w:tcW w:w="9556" w:type="dxa"/>
            <w:gridSpan w:val="3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62"/>
            </w:pP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b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UB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5406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9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66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          </w:t>
            </w:r>
            <w:r>
              <w:rPr>
                <w:rFonts w:cs="Arial" w:hAnsi="Arial" w:eastAsia="Arial" w:ascii="Arial"/>
                <w:b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5"/>
              <w:ind w:left="105" w:right="2075"/>
            </w:pP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6"/>
                <w:szCs w:val="16"/>
              </w:rPr>
              <w:jc w:val="left"/>
              <w:spacing w:before="3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105" w:right="59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lan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71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5" w:lineRule="auto" w:line="275"/>
              <w:ind w:left="105" w:right="61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3188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9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71"/>
            </w:pP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        </w:t>
            </w:r>
            <w:r>
              <w:rPr>
                <w:rFonts w:cs="Arial" w:hAnsi="Arial" w:eastAsia="Arial" w:ascii="Arial"/>
                <w:b/>
                <w:spacing w:val="6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105" w:right="2883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6"/>
                <w:szCs w:val="16"/>
              </w:rPr>
              <w:jc w:val="left"/>
              <w:spacing w:before="3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105" w:right="6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cs="Arial" w:hAnsi="Arial" w:eastAsia="Arial" w:ascii="Arial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62" w:right="66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ktu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62" w:right="57"/>
            </w:pP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</w:p>
        </w:tc>
      </w:tr>
      <w:tr>
        <w:trPr>
          <w:trHeight w:val="1916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9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b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b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10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GA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6"/>
                <w:szCs w:val="16"/>
              </w:rPr>
              <w:jc w:val="left"/>
              <w:spacing w:before="2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05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10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sa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10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59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5" w:right="57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RI,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</w:p>
        </w:tc>
      </w:tr>
    </w:tbl>
    <w:p>
      <w:pPr>
        <w:rPr>
          <w:rFonts w:cs="Calibri" w:hAnsi="Calibri" w:eastAsia="Calibri" w:ascii="Calibri"/>
          <w:sz w:val="22"/>
          <w:szCs w:val="22"/>
        </w:rPr>
        <w:jc w:val="left"/>
        <w:spacing w:before="87"/>
        <w:ind w:left="4517"/>
        <w:sectPr>
          <w:pgSz w:w="11920" w:h="16840"/>
          <w:pgMar w:top="1040" w:bottom="280" w:left="102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1</w:t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1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38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4"/>
                <w:szCs w:val="14"/>
              </w:rPr>
              <w:jc w:val="left"/>
              <w:spacing w:before="3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0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4"/>
                <w:szCs w:val="14"/>
              </w:rPr>
              <w:jc w:val="left"/>
              <w:spacing w:before="3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051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876" w:right="87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before="41"/>
              <w:ind w:left="1478" w:right="1484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2871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62"/>
            </w:pPr>
            <w:r>
              <w:rPr>
                <w:rFonts w:cs="Arial" w:hAnsi="Arial" w:eastAsia="Arial" w:ascii="Arial"/>
                <w:b/>
                <w:i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i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i/>
                <w:spacing w:val="2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i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i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i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i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i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i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i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i/>
                <w:spacing w:val="2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i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i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i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i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b/>
                <w:i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i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i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5" w:right="58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Has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i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Ru</w:t>
            </w:r>
            <w:r>
              <w:rPr>
                <w:rFonts w:cs="Arial" w:hAnsi="Arial" w:eastAsia="Arial" w:ascii="Arial"/>
                <w:i/>
                <w:spacing w:val="2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i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s.d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ksa</w:t>
            </w:r>
            <w:r>
              <w:rPr>
                <w:rFonts w:cs="Arial" w:hAnsi="Arial" w:eastAsia="Arial" w:ascii="Arial"/>
                <w:i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wak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i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UU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i/>
                <w:spacing w:val="2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6357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9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66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NGO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ON</w:t>
            </w:r>
            <w:r>
              <w:rPr>
                <w:rFonts w:cs="Arial" w:hAnsi="Arial" w:eastAsia="Arial" w:ascii="Arial"/>
                <w:b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         </w:t>
            </w:r>
            <w:r>
              <w:rPr>
                <w:rFonts w:cs="Arial" w:hAnsi="Arial" w:eastAsia="Arial" w:ascii="Arial"/>
                <w:b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105" w:right="776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OB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NGGUN</w:t>
            </w:r>
            <w:r>
              <w:rPr>
                <w:rFonts w:cs="Arial" w:hAnsi="Arial" w:eastAsia="Arial" w:ascii="Arial"/>
                <w:b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6"/>
                <w:szCs w:val="16"/>
              </w:rPr>
              <w:jc w:val="left"/>
              <w:spacing w:before="2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105" w:right="60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lel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lui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.?</w:t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68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5" w:right="61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lel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sz w:val="12"/>
                <w:szCs w:val="12"/>
              </w:rPr>
              <w:jc w:val="left"/>
              <w:spacing w:before="3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105" w:right="56"/>
            </w:pPr>
            <w:r>
              <w:rPr>
                <w:rFonts w:cs="Arial" w:hAnsi="Arial" w:eastAsia="Arial" w:ascii="Arial"/>
                <w:b/>
                <w:i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i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i/>
                <w:spacing w:val="2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i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i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i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i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i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i/>
                <w:spacing w:val="2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i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i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i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b/>
                <w:i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i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Has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i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Ru</w:t>
            </w:r>
            <w:r>
              <w:rPr>
                <w:rFonts w:cs="Arial" w:hAnsi="Arial" w:eastAsia="Arial" w:ascii="Arial"/>
                <w:i/>
                <w:spacing w:val="2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i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s.d</w:t>
            </w:r>
            <w:r>
              <w:rPr>
                <w:rFonts w:cs="Arial" w:hAnsi="Arial" w:eastAsia="Arial" w:ascii="Arial"/>
                <w:i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lel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lak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leh</w:t>
            </w:r>
            <w:r>
              <w:rPr>
                <w:rFonts w:cs="Arial" w:hAnsi="Arial" w:eastAsia="Arial" w:ascii="Arial"/>
                <w:i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lal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lel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lel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jek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lel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lak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i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i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i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HIR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juk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lel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lel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lel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1599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9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5.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cs="Arial" w:hAnsi="Arial" w:eastAsia="Arial" w:ascii="Arial"/>
                <w:b/>
                <w:spacing w:val="5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RI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cs="Arial" w:hAnsi="Arial" w:eastAsia="Arial" w:ascii="Arial"/>
                <w:b/>
                <w:spacing w:val="5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105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6"/>
                <w:szCs w:val="16"/>
              </w:rPr>
              <w:jc w:val="left"/>
              <w:spacing w:before="7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auto" w:line="275"/>
              <w:ind w:left="105" w:right="56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ir</w:t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66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7"/>
              <w:ind w:left="105" w:right="62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2867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9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6.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388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N/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105" w:right="2839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6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5" w:lineRule="auto" w:line="276"/>
              <w:ind w:left="105" w:right="57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Desa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67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05" w:right="62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Desa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Des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HIR.</w:t>
            </w:r>
          </w:p>
          <w:p>
            <w:pPr>
              <w:rPr>
                <w:sz w:val="11"/>
                <w:szCs w:val="11"/>
              </w:rPr>
              <w:jc w:val="left"/>
              <w:spacing w:before="7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ind w:left="105" w:right="56"/>
            </w:pPr>
            <w:r>
              <w:rPr>
                <w:rFonts w:cs="Arial" w:hAnsi="Arial" w:eastAsia="Arial" w:ascii="Arial"/>
                <w:b/>
                <w:i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i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i/>
                <w:spacing w:val="2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i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i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i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i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i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i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i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i/>
                <w:spacing w:val="2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i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i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i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i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b/>
                <w:i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i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i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i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105" w:right="67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Has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i/>
                <w:spacing w:val="2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Ru</w:t>
            </w:r>
            <w:r>
              <w:rPr>
                <w:rFonts w:cs="Arial" w:hAnsi="Arial" w:eastAsia="Arial" w:ascii="Arial"/>
                <w:i/>
                <w:spacing w:val="2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i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i/>
                <w:spacing w:val="2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</w:tbl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4477"/>
        <w:sectPr>
          <w:pgSz w:w="11920" w:h="16840"/>
          <w:pgMar w:top="1020" w:bottom="280" w:left="106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2</w:t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1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38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4"/>
                <w:szCs w:val="14"/>
              </w:rPr>
              <w:jc w:val="left"/>
              <w:spacing w:before="3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0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4"/>
                <w:szCs w:val="14"/>
              </w:rPr>
              <w:jc w:val="left"/>
              <w:spacing w:before="3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051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876" w:right="87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before="41"/>
              <w:ind w:left="1478" w:right="1484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822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?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67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s.d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05" w:right="61"/>
            </w:pP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lal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i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Des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wak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ju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lah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Desa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3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i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i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lam</w:t>
            </w:r>
            <w:r>
              <w:rPr>
                <w:rFonts w:cs="Arial" w:hAnsi="Arial" w:eastAsia="Arial" w:ascii="Arial"/>
                <w:i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i/>
                <w:spacing w:val="2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t,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lan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2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2660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9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7.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667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HU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before="50" w:lineRule="auto" w:line="276"/>
              <w:ind w:left="105" w:right="57"/>
            </w:pP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ahoma" w:hAnsi="Tahoma" w:eastAsia="Tahoma" w:ascii="Tahoma"/>
                <w:spacing w:val="-3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5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5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juk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hon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ua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4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lineRule="exact" w:line="280"/>
              <w:ind w:left="105" w:right="71"/>
            </w:pP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Da</w:t>
            </w:r>
            <w:r>
              <w:rPr>
                <w:rFonts w:cs="Tahoma" w:hAnsi="Tahoma" w:eastAsia="Tahoma" w:ascii="Tahoma"/>
                <w:spacing w:val="-3"/>
                <w:w w:val="100"/>
                <w:position w:val="-1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4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4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ro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7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3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on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position w:val="0"/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before="47" w:lineRule="auto" w:line="276"/>
              <w:ind w:left="105" w:right="58"/>
            </w:pP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um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juk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spacing w:val="-3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n.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ro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on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mn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juk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n.</w:t>
            </w:r>
          </w:p>
        </w:tc>
      </w:tr>
      <w:tr>
        <w:trPr>
          <w:trHeight w:val="346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581" w:hRule="exact"/>
        </w:trPr>
        <w:tc>
          <w:tcPr>
            <w:tcW w:w="9556" w:type="dxa"/>
            <w:gridSpan w:val="3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5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left"/>
              <w:ind w:left="105"/>
            </w:pP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ahoma" w:hAnsi="Tahoma" w:eastAsia="Tahoma" w:ascii="Tahoma"/>
                <w:b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UB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b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US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27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9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lineRule="exact" w:line="280"/>
              <w:ind w:left="105" w:right="67"/>
            </w:pPr>
            <w:r>
              <w:rPr>
                <w:rFonts w:cs="Tahoma" w:hAnsi="Tahoma" w:eastAsia="Tahoma" w:ascii="Tahoma"/>
                <w:b/>
                <w:spacing w:val="2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1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2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2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                      </w:t>
            </w:r>
            <w:r>
              <w:rPr>
                <w:rFonts w:cs="Tahoma" w:hAnsi="Tahoma" w:eastAsia="Tahoma" w:ascii="Tahoma"/>
                <w:b/>
                <w:spacing w:val="48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-2"/>
                <w:w w:val="100"/>
                <w:position w:val="-1"/>
                <w:sz w:val="24"/>
                <w:szCs w:val="24"/>
              </w:rPr>
              <w:t>W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1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b/>
                <w:spacing w:val="2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position w:val="0"/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before="46" w:lineRule="auto" w:line="274"/>
              <w:ind w:left="105" w:right="62"/>
            </w:pP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-2"/>
                <w:w w:val="100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b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b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lineRule="auto" w:line="276"/>
              <w:ind w:left="105" w:right="58"/>
            </w:pP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ahoma" w:hAnsi="Tahoma" w:eastAsia="Tahoma" w:ascii="Tahoma"/>
                <w:spacing w:val="-3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6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(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6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spacing w:val="-3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3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(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3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Tahoma" w:hAnsi="Tahoma" w:eastAsia="Tahoma" w:ascii="Tahoma"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-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om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Tahoma" w:hAnsi="Tahoma" w:eastAsia="Tahoma" w:ascii="Tahoma"/>
                <w:spacing w:val="19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lineRule="exact" w:line="280"/>
              <w:ind w:left="105" w:right="1206"/>
            </w:pP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2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1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1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4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spacing w:val="-3"/>
                <w:w w:val="100"/>
                <w:position w:val="-1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ahoma" w:hAnsi="Tahoma" w:eastAsia="Tahoma" w:ascii="Tahoma"/>
                <w:sz w:val="24"/>
                <w:szCs w:val="24"/>
              </w:rPr>
              <w:jc w:val="left"/>
              <w:spacing w:lineRule="exact" w:line="280"/>
              <w:ind w:left="105"/>
            </w:pP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hwa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65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67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67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66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67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0"/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left"/>
              <w:spacing w:before="46" w:lineRule="auto" w:line="274"/>
              <w:ind w:left="105" w:right="60"/>
            </w:pP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nc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rh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</w:p>
        </w:tc>
      </w:tr>
      <w:tr>
        <w:trPr>
          <w:trHeight w:val="2007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9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lineRule="exact" w:line="280"/>
              <w:ind w:left="105" w:right="67"/>
            </w:pP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b/>
                <w:spacing w:val="1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2"/>
                <w:w w:val="100"/>
                <w:position w:val="-1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     </w:t>
            </w:r>
            <w:r>
              <w:rPr>
                <w:rFonts w:cs="Tahoma" w:hAnsi="Tahoma" w:eastAsia="Tahoma" w:ascii="Tahoma"/>
                <w:b/>
                <w:spacing w:val="1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b/>
                <w:spacing w:val="1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UM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     </w:t>
            </w:r>
            <w:r>
              <w:rPr>
                <w:rFonts w:cs="Tahoma" w:hAnsi="Tahoma" w:eastAsia="Tahoma" w:ascii="Tahoma"/>
                <w:b/>
                <w:spacing w:val="13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2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1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DAP</w:t>
            </w:r>
            <w:r>
              <w:rPr>
                <w:rFonts w:cs="Tahoma" w:hAnsi="Tahoma" w:eastAsia="Tahoma" w:ascii="Tahoma"/>
                <w:spacing w:val="0"/>
                <w:w w:val="100"/>
                <w:position w:val="0"/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before="42"/>
              <w:ind w:left="105" w:right="2102"/>
            </w:pP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PU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PU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7"/>
                <w:szCs w:val="17"/>
              </w:rPr>
              <w:jc w:val="left"/>
              <w:spacing w:before="8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lineRule="auto" w:line="276"/>
              <w:ind w:left="105" w:right="61"/>
            </w:pP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ahoma" w:hAnsi="Tahoma" w:eastAsia="Tahoma" w:ascii="Tahoma"/>
                <w:spacing w:val="-3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rh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spacing w:val="-3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ahoma" w:hAnsi="Tahoma" w:eastAsia="Tahoma" w:ascii="Tahoma"/>
                <w:sz w:val="24"/>
                <w:szCs w:val="24"/>
              </w:rPr>
              <w:jc w:val="left"/>
              <w:spacing w:lineRule="exact" w:line="280"/>
              <w:ind w:left="105"/>
            </w:pP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rh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61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55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55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6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58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ya</w:t>
            </w:r>
            <w:r>
              <w:rPr>
                <w:rFonts w:cs="Tahoma" w:hAnsi="Tahoma" w:eastAsia="Tahoma" w:ascii="Tahoma"/>
                <w:spacing w:val="0"/>
                <w:w w:val="100"/>
                <w:position w:val="0"/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left"/>
              <w:spacing w:before="42" w:lineRule="auto" w:line="278"/>
              <w:ind w:left="105" w:right="62"/>
            </w:pP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2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3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6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57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2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9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Tahoma" w:hAnsi="Tahoma" w:eastAsia="Tahoma" w:ascii="Tahoma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-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6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omo</w:t>
            </w:r>
            <w:r>
              <w:rPr>
                <w:rFonts w:cs="Tahoma" w:hAnsi="Tahoma" w:eastAsia="Tahoma" w:ascii="Tahoma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3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7</w:t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left"/>
              <w:spacing w:lineRule="exact" w:line="280"/>
              <w:ind w:left="105"/>
            </w:pP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2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4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4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position w:val="0"/>
                <w:sz w:val="24"/>
                <w:szCs w:val="24"/>
              </w:rPr>
            </w:r>
          </w:p>
        </w:tc>
      </w:tr>
      <w:tr>
        <w:trPr>
          <w:trHeight w:val="1013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9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before="3" w:lineRule="auto" w:line="274"/>
              <w:ind w:left="105" w:right="57"/>
            </w:pP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UM</w:t>
            </w:r>
            <w:r>
              <w:rPr>
                <w:rFonts w:cs="Tahoma" w:hAnsi="Tahoma" w:eastAsia="Tahoma" w:ascii="Tahoma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DAP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PU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b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DI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b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         </w:t>
            </w:r>
            <w:r>
              <w:rPr>
                <w:rFonts w:cs="Tahoma" w:hAnsi="Tahoma" w:eastAsia="Tahoma" w:ascii="Tahoma"/>
                <w:b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b/>
                <w:spacing w:val="-2"/>
                <w:w w:val="100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before="3" w:lineRule="auto" w:line="274"/>
              <w:ind w:left="105" w:right="62"/>
            </w:pP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rh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Tahoma" w:hAnsi="Tahoma" w:eastAsia="Tahoma" w:ascii="Tahoma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</w:p>
        </w:tc>
      </w:tr>
    </w:tbl>
    <w:p>
      <w:pPr>
        <w:rPr>
          <w:rFonts w:cs="Calibri" w:hAnsi="Calibri" w:eastAsia="Calibri" w:ascii="Calibri"/>
          <w:sz w:val="22"/>
          <w:szCs w:val="22"/>
        </w:rPr>
        <w:jc w:val="left"/>
        <w:spacing w:before="44"/>
        <w:ind w:left="4477"/>
        <w:sectPr>
          <w:pgSz w:w="11920" w:h="16840"/>
          <w:pgMar w:top="1020" w:bottom="280" w:left="106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3</w:t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1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38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4"/>
                <w:szCs w:val="14"/>
              </w:rPr>
              <w:jc w:val="left"/>
              <w:spacing w:before="3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0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4"/>
                <w:szCs w:val="14"/>
              </w:rPr>
              <w:jc w:val="left"/>
              <w:spacing w:before="3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051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876" w:right="87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before="41"/>
              <w:ind w:left="1478" w:right="1484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2679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before="3" w:lineRule="auto" w:line="274"/>
              <w:ind w:left="105" w:right="57"/>
            </w:pP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b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3"/>
                <w:szCs w:val="13"/>
              </w:rPr>
              <w:jc w:val="left"/>
              <w:spacing w:before="7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lineRule="auto" w:line="275"/>
              <w:ind w:left="105" w:right="60"/>
            </w:pP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ahoma" w:hAnsi="Tahoma" w:eastAsia="Tahoma" w:ascii="Tahoma"/>
                <w:spacing w:val="-3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hon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juk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Tahoma" w:hAnsi="Tahoma" w:eastAsia="Tahoma" w:ascii="Tahoma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g</w:t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before="3" w:lineRule="auto" w:line="274"/>
              <w:ind w:left="105" w:right="57"/>
            </w:pP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juk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mori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nom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</w:p>
        </w:tc>
      </w:tr>
      <w:tr>
        <w:trPr>
          <w:trHeight w:val="2674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9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lineRule="exact" w:line="280"/>
              <w:ind w:left="105" w:right="66"/>
            </w:pP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1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24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1</w:t>
            </w:r>
            <w:r>
              <w:rPr>
                <w:rFonts w:cs="Tahoma" w:hAnsi="Tahoma" w:eastAsia="Tahoma" w:ascii="Tahoma"/>
                <w:b/>
                <w:spacing w:val="1"/>
                <w:w w:val="100"/>
                <w:position w:val="-1"/>
                <w:sz w:val="24"/>
                <w:szCs w:val="24"/>
              </w:rPr>
              <w:t>6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3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19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UU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23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-3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25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13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2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2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UN</w:t>
            </w:r>
            <w:r>
              <w:rPr>
                <w:rFonts w:cs="Tahoma" w:hAnsi="Tahoma" w:eastAsia="Tahoma" w:ascii="Tahoma"/>
                <w:spacing w:val="0"/>
                <w:w w:val="100"/>
                <w:position w:val="0"/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before="41" w:lineRule="auto" w:line="278"/>
              <w:ind w:left="105" w:right="54"/>
            </w:pP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03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3"/>
                <w:szCs w:val="13"/>
              </w:rPr>
              <w:jc w:val="left"/>
              <w:spacing w:before="1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lineRule="auto" w:line="274"/>
              <w:ind w:left="105" w:right="54"/>
            </w:pP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ahoma" w:hAnsi="Tahoma" w:eastAsia="Tahoma" w:ascii="Tahoma"/>
                <w:spacing w:val="-3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rj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ru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rja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g</w:t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lineRule="exact" w:line="280"/>
              <w:ind w:left="105" w:right="69"/>
            </w:pP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ry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w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55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57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55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3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53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position w:val="0"/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before="41" w:lineRule="auto" w:line="276"/>
              <w:ind w:left="105" w:right="61"/>
            </w:pP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ru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ru,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ry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ut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rh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on.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1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6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jo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5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.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2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3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4345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9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5.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lineRule="exact" w:line="280"/>
              <w:ind w:left="105" w:right="64"/>
            </w:pP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1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53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96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55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UU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52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-3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54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13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53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2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UN</w:t>
            </w:r>
            <w:r>
              <w:rPr>
                <w:rFonts w:cs="Tahoma" w:hAnsi="Tahoma" w:eastAsia="Tahoma" w:ascii="Tahoma"/>
                <w:spacing w:val="0"/>
                <w:w w:val="100"/>
                <w:position w:val="0"/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before="46" w:lineRule="auto" w:line="274"/>
              <w:ind w:left="105" w:right="54"/>
            </w:pP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03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lineRule="auto" w:line="275"/>
              <w:ind w:left="105" w:right="58"/>
            </w:pP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uw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ut</w:t>
            </w:r>
            <w:r>
              <w:rPr>
                <w:rFonts w:cs="Tahoma" w:hAnsi="Tahoma" w:eastAsia="Tahoma" w:ascii="Tahoma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on</w:t>
            </w:r>
            <w:r>
              <w:rPr>
                <w:rFonts w:cs="Tahoma" w:hAnsi="Tahoma" w:eastAsia="Tahoma" w:ascii="Tahoma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Tahoma" w:hAnsi="Tahoma" w:eastAsia="Tahoma" w:ascii="Tahoma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on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lineRule="exact" w:line="280"/>
              <w:ind w:left="105" w:right="69"/>
            </w:pP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Rumus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3"/>
                <w:w w:val="100"/>
                <w:position w:val="-1"/>
                <w:sz w:val="24"/>
                <w:szCs w:val="24"/>
              </w:rPr>
              <w:t>9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6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1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3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3"/>
                <w:w w:val="100"/>
                <w:position w:val="-1"/>
                <w:sz w:val="24"/>
                <w:szCs w:val="24"/>
              </w:rPr>
              <w:t>2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3</w:t>
            </w:r>
            <w:r>
              <w:rPr>
                <w:rFonts w:cs="Tahoma" w:hAnsi="Tahoma" w:eastAsia="Tahoma" w:ascii="Tahoma"/>
                <w:spacing w:val="5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0"/>
                <w:w w:val="100"/>
                <w:position w:val="0"/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before="36"/>
              <w:ind w:left="105" w:right="63"/>
            </w:pP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ahoma" w:hAnsi="Tahoma" w:eastAsia="Tahoma" w:ascii="Tahoma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-</w:t>
            </w:r>
            <w:r>
              <w:rPr>
                <w:rFonts w:cs="Tahoma" w:hAnsi="Tahoma" w:eastAsia="Tahoma" w:ascii="Tahoma"/>
                <w:spacing w:val="0"/>
                <w:w w:val="100"/>
                <w:sz w:val="25"/>
                <w:szCs w:val="25"/>
              </w:rPr>
              <w:t>ju</w:t>
            </w:r>
            <w:r>
              <w:rPr>
                <w:rFonts w:cs="Tahoma" w:hAnsi="Tahoma" w:eastAsia="Tahoma" w:ascii="Tahoma"/>
                <w:spacing w:val="2"/>
                <w:w w:val="100"/>
                <w:sz w:val="25"/>
                <w:szCs w:val="25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5"/>
                <w:szCs w:val="25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5"/>
                <w:szCs w:val="25"/>
              </w:rPr>
              <w:t>c</w:t>
            </w:r>
            <w:r>
              <w:rPr>
                <w:rFonts w:cs="Tahoma" w:hAnsi="Tahoma" w:eastAsia="Tahoma" w:ascii="Tahoma"/>
                <w:spacing w:val="-2"/>
                <w:w w:val="100"/>
                <w:sz w:val="25"/>
                <w:szCs w:val="25"/>
              </w:rPr>
              <w:t>i</w:t>
            </w:r>
            <w:r>
              <w:rPr>
                <w:rFonts w:cs="Tahoma" w:hAnsi="Tahoma" w:eastAsia="Tahoma" w:ascii="Tahoma"/>
                <w:spacing w:val="3"/>
                <w:w w:val="100"/>
                <w:sz w:val="25"/>
                <w:szCs w:val="25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5"/>
                <w:szCs w:val="25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5"/>
                <w:szCs w:val="25"/>
              </w:rPr>
              <w:t>  </w:t>
            </w:r>
            <w:r>
              <w:rPr>
                <w:rFonts w:cs="Tahoma" w:hAnsi="Tahoma" w:eastAsia="Tahoma" w:ascii="Tahoma"/>
                <w:spacing w:val="6"/>
                <w:w w:val="100"/>
                <w:sz w:val="25"/>
                <w:szCs w:val="25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5"/>
                <w:szCs w:val="25"/>
              </w:rPr>
              <w:t>r</w:t>
            </w:r>
            <w:r>
              <w:rPr>
                <w:rFonts w:cs="Tahoma" w:hAnsi="Tahoma" w:eastAsia="Tahoma" w:ascii="Tahoma"/>
                <w:spacing w:val="-2"/>
                <w:w w:val="100"/>
                <w:sz w:val="25"/>
                <w:szCs w:val="25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5"/>
                <w:szCs w:val="25"/>
              </w:rPr>
              <w:t>v</w:t>
            </w:r>
            <w:r>
              <w:rPr>
                <w:rFonts w:cs="Tahoma" w:hAnsi="Tahoma" w:eastAsia="Tahoma" w:ascii="Tahoma"/>
                <w:spacing w:val="-2"/>
                <w:w w:val="100"/>
                <w:sz w:val="25"/>
                <w:szCs w:val="25"/>
              </w:rPr>
              <w:t>i</w:t>
            </w:r>
            <w:r>
              <w:rPr>
                <w:rFonts w:cs="Tahoma" w:hAnsi="Tahoma" w:eastAsia="Tahoma" w:ascii="Tahoma"/>
                <w:spacing w:val="-2"/>
                <w:w w:val="100"/>
                <w:sz w:val="25"/>
                <w:szCs w:val="25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5"/>
                <w:szCs w:val="25"/>
              </w:rPr>
              <w:t>w</w:t>
            </w:r>
            <w:r>
              <w:rPr>
                <w:rFonts w:cs="Tahoma" w:hAnsi="Tahoma" w:eastAsia="Tahoma" w:ascii="Tahoma"/>
                <w:spacing w:val="0"/>
                <w:w w:val="100"/>
                <w:sz w:val="25"/>
                <w:szCs w:val="25"/>
              </w:rPr>
              <w:t>     </w:t>
            </w:r>
            <w:r>
              <w:rPr>
                <w:rFonts w:cs="Tahoma" w:hAnsi="Tahoma" w:eastAsia="Tahoma" w:ascii="Tahoma"/>
                <w:spacing w:val="51"/>
                <w:w w:val="100"/>
                <w:sz w:val="25"/>
                <w:szCs w:val="25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before="40"/>
              <w:ind w:left="105" w:right="73"/>
            </w:pP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ahoma" w:hAnsi="Tahoma" w:eastAsia="Tahoma" w:ascii="Tahoma"/>
                <w:spacing w:val="69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ahoma" w:hAnsi="Tahoma" w:eastAsia="Tahoma" w:ascii="Tahoma"/>
                <w:spacing w:val="69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on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ahoma" w:hAnsi="Tahoma" w:eastAsia="Tahoma" w:ascii="Tahoma"/>
                <w:spacing w:val="7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om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before="41"/>
              <w:ind w:left="105" w:right="68"/>
            </w:pP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-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X/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2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1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65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65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before="46" w:lineRule="auto" w:line="276"/>
              <w:ind w:left="105" w:right="55"/>
            </w:pP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2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norma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ru.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uw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4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ur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-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om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2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junc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Tahoma" w:hAnsi="Tahoma" w:eastAsia="Tahoma" w:ascii="Tahoma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4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om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4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Tahoma" w:hAnsi="Tahoma" w:eastAsia="Tahoma" w:ascii="Tahoma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lineRule="exact" w:line="280"/>
              <w:ind w:left="105" w:right="745"/>
            </w:pP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2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0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9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4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3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4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.</w:t>
            </w:r>
            <w:r>
              <w:rPr>
                <w:rFonts w:cs="Tahoma" w:hAnsi="Tahoma" w:eastAsia="Tahoma" w:ascii="Tahoma"/>
                <w:spacing w:val="0"/>
                <w:w w:val="100"/>
                <w:position w:val="0"/>
                <w:sz w:val="24"/>
                <w:szCs w:val="24"/>
              </w:rPr>
            </w:r>
          </w:p>
        </w:tc>
      </w:tr>
      <w:tr>
        <w:trPr>
          <w:trHeight w:val="4009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9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6.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lineRule="exact" w:line="280"/>
              <w:ind w:left="105" w:right="63"/>
            </w:pP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b/>
                <w:spacing w:val="1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2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1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39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1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b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34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1</w:t>
            </w:r>
            <w:r>
              <w:rPr>
                <w:rFonts w:cs="Tahoma" w:hAnsi="Tahoma" w:eastAsia="Tahoma" w:ascii="Tahoma"/>
                <w:b/>
                <w:spacing w:val="1"/>
                <w:w w:val="100"/>
                <w:position w:val="-1"/>
                <w:sz w:val="24"/>
                <w:szCs w:val="24"/>
              </w:rPr>
              <w:t>9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79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38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1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b/>
                <w:spacing w:val="0"/>
                <w:w w:val="100"/>
                <w:position w:val="-1"/>
                <w:sz w:val="24"/>
                <w:szCs w:val="24"/>
              </w:rPr>
              <w:t>UH</w:t>
            </w:r>
            <w:r>
              <w:rPr>
                <w:rFonts w:cs="Tahoma" w:hAnsi="Tahoma" w:eastAsia="Tahoma" w:ascii="Tahoma"/>
                <w:spacing w:val="0"/>
                <w:w w:val="100"/>
                <w:position w:val="0"/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before="41" w:lineRule="auto" w:line="274"/>
              <w:ind w:left="105" w:right="56"/>
            </w:pP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b/>
                <w:spacing w:val="-2"/>
                <w:w w:val="100"/>
                <w:sz w:val="24"/>
                <w:szCs w:val="24"/>
              </w:rPr>
              <w:t>W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b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b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lineRule="auto" w:line="276"/>
              <w:ind w:left="105" w:right="57"/>
            </w:pP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ahoma" w:hAnsi="Tahoma" w:eastAsia="Tahoma" w:ascii="Tahoma"/>
                <w:spacing w:val="-3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ra</w:t>
            </w:r>
            <w:r>
              <w:rPr>
                <w:rFonts w:cs="Tahoma" w:hAnsi="Tahoma" w:eastAsia="Tahoma" w:ascii="Tahoma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for</w:t>
            </w:r>
            <w:r>
              <w:rPr>
                <w:rFonts w:cs="Tahoma" w:hAnsi="Tahoma" w:eastAsia="Tahoma" w:ascii="Tahoma"/>
                <w:spacing w:val="4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juk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7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7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7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7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lineRule="exact" w:line="280"/>
              <w:ind w:left="105" w:right="65"/>
            </w:pP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       </w:t>
            </w:r>
            <w:r>
              <w:rPr>
                <w:rFonts w:cs="Tahoma" w:hAnsi="Tahoma" w:eastAsia="Tahoma" w:ascii="Tahoma"/>
                <w:spacing w:val="16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ma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       </w:t>
            </w:r>
            <w:r>
              <w:rPr>
                <w:rFonts w:cs="Tahoma" w:hAnsi="Tahoma" w:eastAsia="Tahoma" w:ascii="Tahoma"/>
                <w:spacing w:val="14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2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2"/>
                <w:w w:val="100"/>
                <w:position w:val="-1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1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position w:val="0"/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4"/>
                <w:szCs w:val="24"/>
              </w:rPr>
              <w:jc w:val="both"/>
              <w:spacing w:before="41" w:lineRule="auto" w:line="275"/>
              <w:ind w:left="105" w:right="57"/>
            </w:pP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uw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rc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h,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y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ahoma" w:hAnsi="Tahoma" w:eastAsia="Tahoma" w:ascii="Tahoma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uw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p</w:t>
            </w:r>
          </w:p>
        </w:tc>
      </w:tr>
    </w:tbl>
    <w:p>
      <w:pPr>
        <w:rPr>
          <w:rFonts w:cs="Calibri" w:hAnsi="Calibri" w:eastAsia="Calibri" w:ascii="Calibri"/>
          <w:sz w:val="22"/>
          <w:szCs w:val="22"/>
        </w:rPr>
        <w:jc w:val="left"/>
        <w:spacing w:before="92"/>
        <w:ind w:left="4477"/>
        <w:sectPr>
          <w:pgSz w:w="11920" w:h="16840"/>
          <w:pgMar w:top="1020" w:bottom="280" w:left="106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4</w:t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1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38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4"/>
                <w:szCs w:val="14"/>
              </w:rPr>
              <w:jc w:val="left"/>
              <w:spacing w:before="3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0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4"/>
                <w:szCs w:val="14"/>
              </w:rPr>
              <w:jc w:val="left"/>
              <w:spacing w:before="3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051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876" w:right="87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before="41"/>
              <w:ind w:left="1478" w:right="1484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682" w:hRule="exact"/>
        </w:trPr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ahoma" w:hAnsi="Tahoma" w:eastAsia="Tahoma" w:ascii="Tahoma"/>
                <w:sz w:val="24"/>
                <w:szCs w:val="24"/>
              </w:rPr>
              <w:jc w:val="left"/>
              <w:spacing w:before="3" w:lineRule="auto" w:line="274"/>
              <w:ind w:left="105" w:right="54"/>
            </w:pP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Tahoma" w:hAnsi="Tahoma" w:eastAsia="Tahoma" w:ascii="Tahoma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Tahoma" w:hAnsi="Tahoma" w:eastAsia="Tahoma" w:ascii="Tahoma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Tahoma" w:hAnsi="Tahoma" w:eastAsia="Tahoma" w:ascii="Tahoma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nj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uw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ahoma" w:hAnsi="Tahoma" w:eastAsia="Tahoma" w:ascii="Tahoma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ahoma" w:hAnsi="Tahoma" w:eastAsia="Tahoma" w:ascii="Tahoma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ahoma" w:hAnsi="Tahoma" w:eastAsia="Tahoma" w:ascii="Tahoma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48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</w:tbl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 w:lineRule="exact" w:line="260"/>
        <w:ind w:left="2258"/>
      </w:pP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b/>
          <w:spacing w:val="-6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position w:val="-1"/>
          <w:sz w:val="24"/>
          <w:szCs w:val="24"/>
        </w:rPr>
        <w:t>F</w:t>
      </w:r>
      <w:r>
        <w:rPr>
          <w:rFonts w:cs="Arial" w:hAnsi="Arial" w:eastAsia="Arial" w:ascii="Arial"/>
          <w:b/>
          <w:spacing w:val="7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</w:rPr>
        <w:t>P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b/>
          <w:spacing w:val="3"/>
          <w:w w:val="100"/>
          <w:position w:val="-1"/>
          <w:sz w:val="24"/>
          <w:szCs w:val="24"/>
        </w:rPr>
        <w:t>S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b/>
          <w:spacing w:val="6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5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b/>
          <w:spacing w:val="-5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b/>
          <w:spacing w:val="3"/>
          <w:w w:val="100"/>
          <w:position w:val="-1"/>
          <w:sz w:val="24"/>
          <w:szCs w:val="24"/>
        </w:rPr>
        <w:t>P</w:t>
      </w:r>
      <w:r>
        <w:rPr>
          <w:rFonts w:cs="Arial" w:hAnsi="Arial" w:eastAsia="Arial" w:ascii="Arial"/>
          <w:b/>
          <w:spacing w:val="-5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b/>
          <w:spacing w:val="7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K</w:t>
      </w:r>
      <w:r>
        <w:rPr>
          <w:rFonts w:cs="Arial" w:hAnsi="Arial" w:eastAsia="Arial" w:ascii="Arial"/>
          <w:b/>
          <w:spacing w:val="-5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AR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</w:rPr>
        <w:t>P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b/>
          <w:spacing w:val="4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b/>
          <w:spacing w:val="-5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b/>
          <w:spacing w:val="7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07"/>
      </w:pPr>
      <w:r>
        <w:pict>
          <v:shape type="#_x0000_t75" style="width:481.55pt;height:377.6pt">
            <v:imagedata o:title="" r:id="rId3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/>
        <w:ind w:left="4477"/>
        <w:sectPr>
          <w:pgSz w:w="11920" w:h="16840"/>
          <w:pgMar w:top="1020" w:bottom="280" w:left="1060" w:right="100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5</w:t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6"/>
        <w:ind w:left="104"/>
      </w:pPr>
      <w:r>
        <w:pict>
          <v:shape type="#_x0000_t75" style="width:481.9pt;height:529.7pt">
            <v:imagedata o:title="" r:id="rId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8" w:lineRule="exact" w:line="240"/>
      </w:pPr>
      <w:r>
        <w:rPr>
          <w:sz w:val="24"/>
          <w:szCs w:val="24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/>
        <w:ind w:left="4477"/>
        <w:sectPr>
          <w:pgSz w:w="11920" w:h="16840"/>
          <w:pgMar w:top="1020" w:bottom="280" w:left="1060" w:right="100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6</w:t>
      </w:r>
    </w:p>
    <w:p>
      <w:pPr>
        <w:rPr>
          <w:rFonts w:cs="Arial" w:hAnsi="Arial" w:eastAsia="Arial" w:ascii="Arial"/>
          <w:sz w:val="28"/>
          <w:szCs w:val="28"/>
        </w:rPr>
        <w:jc w:val="center"/>
        <w:spacing w:before="66"/>
        <w:ind w:left="3636" w:right="3642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U</w:t>
      </w:r>
      <w:r>
        <w:rPr>
          <w:rFonts w:cs="Arial" w:hAnsi="Arial" w:eastAsia="Arial" w:ascii="Arial"/>
          <w:b/>
          <w:spacing w:val="3"/>
          <w:w w:val="100"/>
          <w:sz w:val="28"/>
          <w:szCs w:val="28"/>
        </w:rPr>
        <w:t>M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U</w:t>
      </w:r>
      <w:r>
        <w:rPr>
          <w:rFonts w:cs="Arial" w:hAnsi="Arial" w:eastAsia="Arial" w:ascii="Arial"/>
          <w:b/>
          <w:spacing w:val="2"/>
          <w:w w:val="100"/>
          <w:sz w:val="28"/>
          <w:szCs w:val="28"/>
        </w:rPr>
        <w:t>S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-14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5"/>
          <w:w w:val="99"/>
          <w:sz w:val="28"/>
          <w:szCs w:val="28"/>
        </w:rPr>
        <w:t>H</w:t>
      </w:r>
      <w:r>
        <w:rPr>
          <w:rFonts w:cs="Arial" w:hAnsi="Arial" w:eastAsia="Arial" w:ascii="Arial"/>
          <w:b/>
          <w:spacing w:val="0"/>
          <w:w w:val="99"/>
          <w:sz w:val="28"/>
          <w:szCs w:val="28"/>
        </w:rPr>
        <w:t>U</w:t>
      </w:r>
      <w:r>
        <w:rPr>
          <w:rFonts w:cs="Arial" w:hAnsi="Arial" w:eastAsia="Arial" w:ascii="Arial"/>
          <w:b/>
          <w:spacing w:val="1"/>
          <w:w w:val="99"/>
          <w:sz w:val="28"/>
          <w:szCs w:val="28"/>
        </w:rPr>
        <w:t>K</w:t>
      </w:r>
      <w:r>
        <w:rPr>
          <w:rFonts w:cs="Arial" w:hAnsi="Arial" w:eastAsia="Arial" w:ascii="Arial"/>
          <w:b/>
          <w:spacing w:val="0"/>
          <w:w w:val="99"/>
          <w:sz w:val="28"/>
          <w:szCs w:val="28"/>
        </w:rPr>
        <w:t>UM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rFonts w:cs="Arial" w:hAnsi="Arial" w:eastAsia="Arial" w:ascii="Arial"/>
          <w:sz w:val="28"/>
          <w:szCs w:val="28"/>
        </w:rPr>
        <w:jc w:val="center"/>
        <w:spacing w:before="43"/>
        <w:ind w:left="1643" w:right="1645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H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S</w:t>
      </w:r>
      <w:r>
        <w:rPr>
          <w:rFonts w:cs="Arial" w:hAnsi="Arial" w:eastAsia="Arial" w:ascii="Arial"/>
          <w:b/>
          <w:spacing w:val="4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L</w:t>
      </w:r>
      <w:r>
        <w:rPr>
          <w:rFonts w:cs="Arial" w:hAnsi="Arial" w:eastAsia="Arial" w:ascii="Arial"/>
          <w:b/>
          <w:spacing w:val="-1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5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6"/>
          <w:w w:val="100"/>
          <w:sz w:val="28"/>
          <w:szCs w:val="28"/>
        </w:rPr>
        <w:t>P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AT</w:t>
      </w:r>
      <w:r>
        <w:rPr>
          <w:rFonts w:cs="Arial" w:hAnsi="Arial" w:eastAsia="Arial" w:ascii="Arial"/>
          <w:b/>
          <w:spacing w:val="-12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6"/>
          <w:w w:val="100"/>
          <w:sz w:val="28"/>
          <w:szCs w:val="28"/>
        </w:rPr>
        <w:t>P</w:t>
      </w:r>
      <w:r>
        <w:rPr>
          <w:rFonts w:cs="Arial" w:hAnsi="Arial" w:eastAsia="Arial" w:ascii="Arial"/>
          <w:b/>
          <w:spacing w:val="-2"/>
          <w:w w:val="100"/>
          <w:sz w:val="28"/>
          <w:szCs w:val="28"/>
        </w:rPr>
        <w:t>L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NO</w:t>
      </w:r>
      <w:r>
        <w:rPr>
          <w:rFonts w:cs="Arial" w:hAnsi="Arial" w:eastAsia="Arial" w:ascii="Arial"/>
          <w:b/>
          <w:spacing w:val="72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4"/>
          <w:w w:val="100"/>
          <w:sz w:val="28"/>
          <w:szCs w:val="28"/>
        </w:rPr>
        <w:t>K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8"/>
          <w:w w:val="100"/>
          <w:sz w:val="28"/>
          <w:szCs w:val="28"/>
        </w:rPr>
        <w:t>M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-7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P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4"/>
          <w:w w:val="100"/>
          <w:sz w:val="28"/>
          <w:szCs w:val="28"/>
        </w:rPr>
        <w:t>D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-9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-</w:t>
      </w:r>
      <w:r>
        <w:rPr>
          <w:rFonts w:cs="Arial" w:hAnsi="Arial" w:eastAsia="Arial" w:ascii="Arial"/>
          <w:b/>
          <w:spacing w:val="-3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5"/>
          <w:w w:val="99"/>
          <w:sz w:val="28"/>
          <w:szCs w:val="28"/>
        </w:rPr>
        <w:t>C</w:t>
      </w:r>
      <w:r>
        <w:rPr>
          <w:rFonts w:cs="Arial" w:hAnsi="Arial" w:eastAsia="Arial" w:ascii="Arial"/>
          <w:b/>
          <w:spacing w:val="-4"/>
          <w:w w:val="99"/>
          <w:sz w:val="28"/>
          <w:szCs w:val="28"/>
        </w:rPr>
        <w:t>A</w:t>
      </w:r>
      <w:r>
        <w:rPr>
          <w:rFonts w:cs="Arial" w:hAnsi="Arial" w:eastAsia="Arial" w:ascii="Arial"/>
          <w:b/>
          <w:spacing w:val="5"/>
          <w:w w:val="99"/>
          <w:sz w:val="28"/>
          <w:szCs w:val="28"/>
        </w:rPr>
        <w:t>K</w:t>
      </w:r>
      <w:r>
        <w:rPr>
          <w:rFonts w:cs="Arial" w:hAnsi="Arial" w:eastAsia="Arial" w:ascii="Arial"/>
          <w:b/>
          <w:spacing w:val="5"/>
          <w:w w:val="99"/>
          <w:sz w:val="28"/>
          <w:szCs w:val="28"/>
        </w:rPr>
        <w:t>R</w:t>
      </w:r>
      <w:r>
        <w:rPr>
          <w:rFonts w:cs="Arial" w:hAnsi="Arial" w:eastAsia="Arial" w:ascii="Arial"/>
          <w:b/>
          <w:spacing w:val="0"/>
          <w:w w:val="99"/>
          <w:sz w:val="28"/>
          <w:szCs w:val="28"/>
        </w:rPr>
        <w:t>A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95" w:right="262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9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0</w:t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before="41"/>
        <w:ind w:left="93" w:right="173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Des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klat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RI,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Ha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45" w:lineRule="exact" w:line="260"/>
        <w:ind w:left="133"/>
      </w:pP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-4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7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P</w:t>
      </w:r>
      <w:r>
        <w:rPr>
          <w:rFonts w:cs="Arial" w:hAnsi="Arial" w:eastAsia="Arial" w:ascii="Arial"/>
          <w:spacing w:val="4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4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spacing w:val="-4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position w:val="-1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h</w:t>
      </w:r>
      <w:r>
        <w:rPr>
          <w:rFonts w:cs="Arial" w:hAnsi="Arial" w:eastAsia="Arial" w:ascii="Arial"/>
          <w:spacing w:val="3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8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si</w:t>
      </w:r>
      <w:r>
        <w:rPr>
          <w:rFonts w:cs="Arial" w:hAnsi="Arial" w:eastAsia="Arial" w:ascii="Arial"/>
          <w:spacing w:val="4"/>
          <w:w w:val="100"/>
          <w:position w:val="-1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k</w:t>
      </w:r>
      <w:r>
        <w:rPr>
          <w:rFonts w:cs="Arial" w:hAnsi="Arial" w:eastAsia="Arial" w:ascii="Arial"/>
          <w:spacing w:val="-4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b</w:t>
      </w:r>
      <w:r>
        <w:rPr>
          <w:rFonts w:cs="Arial" w:hAnsi="Arial" w:eastAsia="Arial" w:ascii="Arial"/>
          <w:spacing w:val="-4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g</w:t>
      </w:r>
      <w:r>
        <w:rPr>
          <w:rFonts w:cs="Arial" w:hAnsi="Arial" w:eastAsia="Arial" w:ascii="Arial"/>
          <w:spacing w:val="-4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4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-5"/>
          <w:w w:val="100"/>
          <w:position w:val="-1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t: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4"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951" w:hRule="exact"/>
        </w:trPr>
        <w:tc>
          <w:tcPr>
            <w:tcW w:w="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0"/>
                <w:szCs w:val="10"/>
              </w:rPr>
              <w:jc w:val="left"/>
              <w:spacing w:before="2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0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0"/>
                <w:szCs w:val="10"/>
              </w:rPr>
              <w:jc w:val="left"/>
              <w:spacing w:before="2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176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4"/>
                <w:szCs w:val="14"/>
              </w:rPr>
              <w:jc w:val="left"/>
              <w:spacing w:before="3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auto" w:line="275"/>
              <w:ind w:left="1886" w:right="340" w:hanging="148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1604" w:hRule="exact"/>
        </w:trPr>
        <w:tc>
          <w:tcPr>
            <w:tcW w:w="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20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10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</w:tc>
        <w:tc>
          <w:tcPr>
            <w:tcW w:w="4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66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 </w:t>
            </w:r>
            <w:r>
              <w:rPr>
                <w:rFonts w:cs="Arial" w:hAnsi="Arial" w:eastAsia="Arial" w:ascii="Arial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 </w:t>
            </w:r>
            <w:r>
              <w:rPr>
                <w:rFonts w:cs="Arial" w:hAnsi="Arial" w:eastAsia="Arial" w:ascii="Arial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7"/>
              <w:ind w:left="105" w:right="64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4138" w:hRule="exact"/>
        </w:trPr>
        <w:tc>
          <w:tcPr>
            <w:tcW w:w="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9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73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05" w:right="63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tv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i/>
                <w:spacing w:val="-6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jk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kla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</w:tc>
        <w:tc>
          <w:tcPr>
            <w:tcW w:w="4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62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Arial" w:hAnsi="Arial" w:eastAsia="Arial" w:ascii="Arial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05" w:right="5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NO)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76" w:right="63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436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436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2012.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436" w:right="56" w:hanging="360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                  </w:t>
            </w:r>
            <w:r>
              <w:rPr>
                <w:rFonts w:cs="Arial" w:hAnsi="Arial" w:eastAsia="Arial" w:ascii="Arial"/>
                <w:spacing w:val="1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2867" w:hRule="exact"/>
        </w:trPr>
        <w:tc>
          <w:tcPr>
            <w:tcW w:w="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9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6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-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10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105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</w:tc>
        <w:tc>
          <w:tcPr>
            <w:tcW w:w="4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72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105" w:right="69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105" w:right="71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05" w:right="59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fsi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1277" w:hRule="exact"/>
        </w:trPr>
        <w:tc>
          <w:tcPr>
            <w:tcW w:w="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9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105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i?</w:t>
            </w:r>
          </w:p>
        </w:tc>
        <w:tc>
          <w:tcPr>
            <w:tcW w:w="4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105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</w:p>
        </w:tc>
      </w:tr>
      <w:tr>
        <w:trPr>
          <w:trHeight w:val="965" w:hRule="exact"/>
        </w:trPr>
        <w:tc>
          <w:tcPr>
            <w:tcW w:w="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9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5.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Arial" w:hAnsi="Arial" w:eastAsia="Arial" w:ascii="Arial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Arial" w:hAnsi="Arial" w:eastAsia="Arial" w:ascii="Arial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5"/>
              <w:ind w:left="10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“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Arial" w:hAnsi="Arial" w:eastAsia="Arial" w:ascii="Arial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s”</w:t>
            </w:r>
            <w:r>
              <w:rPr>
                <w:rFonts w:cs="Arial" w:hAnsi="Arial" w:eastAsia="Arial" w:ascii="Arial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10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spacing w:val="1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spacing w:val="1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</w:p>
        </w:tc>
        <w:tc>
          <w:tcPr>
            <w:tcW w:w="4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Arial" w:hAnsi="Arial" w:eastAsia="Arial" w:ascii="Arial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5" w:lineRule="auto" w:line="275"/>
              <w:ind w:left="105" w:right="60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s/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</w:tbl>
    <w:p>
      <w:pPr>
        <w:rPr>
          <w:rFonts w:cs="Calibri" w:hAnsi="Calibri" w:eastAsia="Calibri" w:ascii="Calibri"/>
          <w:sz w:val="22"/>
          <w:szCs w:val="22"/>
        </w:rPr>
        <w:jc w:val="left"/>
        <w:ind w:left="4537"/>
        <w:sectPr>
          <w:pgSz w:w="11920" w:h="16840"/>
          <w:pgMar w:top="1040" w:bottom="280" w:left="1000" w:right="100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7</w:t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955" w:hRule="exact"/>
        </w:trPr>
        <w:tc>
          <w:tcPr>
            <w:tcW w:w="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0"/>
                <w:szCs w:val="10"/>
              </w:rPr>
              <w:jc w:val="left"/>
              <w:spacing w:before="2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0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0"/>
                <w:szCs w:val="10"/>
              </w:rPr>
              <w:jc w:val="left"/>
              <w:spacing w:before="2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176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4"/>
                <w:szCs w:val="14"/>
              </w:rPr>
              <w:jc w:val="left"/>
              <w:spacing w:before="3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auto" w:line="279"/>
              <w:ind w:left="1886" w:right="340" w:hanging="148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1599" w:hRule="exact"/>
        </w:trPr>
        <w:tc>
          <w:tcPr>
            <w:tcW w:w="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7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5" w:right="65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gun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</w:tc>
        <w:tc>
          <w:tcPr>
            <w:tcW w:w="4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1916" w:hRule="exact"/>
        </w:trPr>
        <w:tc>
          <w:tcPr>
            <w:tcW w:w="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9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6.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69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li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5" w:lineRule="auto" w:line="275"/>
              <w:ind w:left="105" w:right="62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ju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i/>
                <w:spacing w:val="6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ju</w:t>
            </w:r>
            <w:r>
              <w:rPr>
                <w:rFonts w:cs="Arial" w:hAnsi="Arial" w:eastAsia="Arial" w:ascii="Arial"/>
                <w:i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4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5" w:lineRule="auto" w:line="275"/>
              <w:ind w:left="105" w:right="63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ju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cti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505" w:hRule="exact"/>
        </w:trPr>
        <w:tc>
          <w:tcPr>
            <w:tcW w:w="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7.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69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5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7"/>
              <w:ind w:left="105" w:right="62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4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69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6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6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05" w:right="57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</w:tc>
      </w:tr>
      <w:tr>
        <w:trPr>
          <w:trHeight w:val="6040" w:hRule="exact"/>
        </w:trPr>
        <w:tc>
          <w:tcPr>
            <w:tcW w:w="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8.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71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Di</w:t>
            </w:r>
            <w:r>
              <w:rPr>
                <w:rFonts w:cs="Arial" w:hAnsi="Arial" w:eastAsia="Arial" w:ascii="Arial"/>
                <w:spacing w:val="6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05" w:right="63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417" w:right="59" w:hanging="269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/>
              <w:ind w:left="148" w:right="67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before="41"/>
              <w:ind w:left="379" w:right="422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7"/>
              <w:ind w:left="417" w:right="60" w:hanging="269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</w:tc>
        <w:tc>
          <w:tcPr>
            <w:tcW w:w="4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62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162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7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326" w:hRule="exact"/>
        </w:trPr>
        <w:tc>
          <w:tcPr>
            <w:tcW w:w="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9.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</w:p>
        </w:tc>
        <w:tc>
          <w:tcPr>
            <w:tcW w:w="4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62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</w:p>
        </w:tc>
      </w:tr>
    </w:tbl>
    <w:p>
      <w:pPr>
        <w:rPr>
          <w:rFonts w:cs="Calibri" w:hAnsi="Calibri" w:eastAsia="Calibri" w:ascii="Calibri"/>
          <w:sz w:val="22"/>
          <w:szCs w:val="22"/>
        </w:rPr>
        <w:jc w:val="left"/>
        <w:spacing w:before="96"/>
        <w:ind w:left="4537"/>
        <w:sectPr>
          <w:pgSz w:w="11920" w:h="16840"/>
          <w:pgMar w:top="1020" w:bottom="280" w:left="1000" w:right="100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8</w:t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955" w:hRule="exact"/>
        </w:trPr>
        <w:tc>
          <w:tcPr>
            <w:tcW w:w="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0"/>
                <w:szCs w:val="10"/>
              </w:rPr>
              <w:jc w:val="left"/>
              <w:spacing w:before="2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0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0"/>
                <w:szCs w:val="10"/>
              </w:rPr>
              <w:jc w:val="left"/>
              <w:spacing w:before="2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176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4"/>
                <w:szCs w:val="14"/>
              </w:rPr>
              <w:jc w:val="left"/>
              <w:spacing w:before="3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auto" w:line="279"/>
              <w:ind w:left="1886" w:right="340" w:hanging="148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6045" w:hRule="exact"/>
        </w:trPr>
        <w:tc>
          <w:tcPr>
            <w:tcW w:w="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70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7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05" w:right="6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Des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7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sz w:val="11"/>
                <w:szCs w:val="11"/>
              </w:rPr>
              <w:jc w:val="left"/>
              <w:spacing w:before="7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ind w:left="105" w:right="2885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</w:p>
          <w:p>
            <w:pPr>
              <w:rPr>
                <w:sz w:val="15"/>
                <w:szCs w:val="15"/>
              </w:rPr>
              <w:jc w:val="left"/>
              <w:spacing w:before="8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129" w:right="62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t?</w:t>
            </w:r>
          </w:p>
        </w:tc>
        <w:tc>
          <w:tcPr>
            <w:tcW w:w="4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62" w:right="71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162" w:right="67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0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62" w:right="62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sz w:val="12"/>
                <w:szCs w:val="12"/>
              </w:rPr>
              <w:jc w:val="left"/>
              <w:spacing w:before="3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162" w:right="57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</w:p>
        </w:tc>
      </w:tr>
      <w:tr>
        <w:trPr>
          <w:trHeight w:val="7312" w:hRule="exact"/>
        </w:trPr>
        <w:tc>
          <w:tcPr>
            <w:tcW w:w="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10.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65"/>
            </w:pP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-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105" w:right="7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5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05" w:right="62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lain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s;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854" w:right="65" w:hanging="27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i?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 w:lineRule="auto" w:line="275"/>
              <w:ind w:left="854" w:right="63" w:hanging="27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U?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6" w:lineRule="auto" w:line="276"/>
              <w:ind w:left="129" w:right="62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t?</w:t>
            </w:r>
          </w:p>
        </w:tc>
        <w:tc>
          <w:tcPr>
            <w:tcW w:w="4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72" w:right="1149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t.</w:t>
            </w:r>
          </w:p>
          <w:p>
            <w:pPr>
              <w:rPr>
                <w:sz w:val="15"/>
                <w:szCs w:val="15"/>
              </w:rPr>
              <w:jc w:val="left"/>
              <w:spacing w:before="8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162" w:right="59" w:firstLine="77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t.</w:t>
            </w:r>
          </w:p>
          <w:p>
            <w:pPr>
              <w:rPr>
                <w:sz w:val="11"/>
                <w:szCs w:val="11"/>
              </w:rPr>
              <w:jc w:val="left"/>
              <w:spacing w:before="2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46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6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5"/>
              <w:ind w:left="82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82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36" w:lineRule="auto" w:line="283"/>
              <w:ind w:left="825" w:right="58" w:hanging="360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</w:tbl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/>
        <w:ind w:left="4537"/>
        <w:sectPr>
          <w:pgSz w:w="11920" w:h="16840"/>
          <w:pgMar w:top="1020" w:bottom="280" w:left="1000" w:right="100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9</w:t>
      </w:r>
    </w:p>
    <w:p>
      <w:pPr>
        <w:rPr>
          <w:rFonts w:cs="Arial" w:hAnsi="Arial" w:eastAsia="Arial" w:ascii="Arial"/>
          <w:sz w:val="28"/>
          <w:szCs w:val="28"/>
        </w:rPr>
        <w:jc w:val="left"/>
        <w:spacing w:before="66" w:lineRule="exact" w:line="300"/>
        <w:ind w:left="2797"/>
      </w:pP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P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S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R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b/>
          <w:spacing w:val="-13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5"/>
          <w:w w:val="100"/>
          <w:position w:val="-1"/>
          <w:sz w:val="28"/>
          <w:szCs w:val="28"/>
        </w:rPr>
        <w:t>R</w:t>
      </w:r>
      <w:r>
        <w:rPr>
          <w:rFonts w:cs="Arial" w:hAnsi="Arial" w:eastAsia="Arial" w:ascii="Arial"/>
          <w:b/>
          <w:spacing w:val="-4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b/>
          <w:spacing w:val="6"/>
          <w:w w:val="100"/>
          <w:position w:val="-1"/>
          <w:sz w:val="28"/>
          <w:szCs w:val="28"/>
        </w:rPr>
        <w:t>P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AT</w:t>
      </w:r>
      <w:r>
        <w:rPr>
          <w:rFonts w:cs="Arial" w:hAnsi="Arial" w:eastAsia="Arial" w:ascii="Arial"/>
          <w:b/>
          <w:spacing w:val="-12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4"/>
          <w:w w:val="100"/>
          <w:position w:val="-1"/>
          <w:sz w:val="28"/>
          <w:szCs w:val="28"/>
        </w:rPr>
        <w:t>K</w:t>
      </w:r>
      <w:r>
        <w:rPr>
          <w:rFonts w:cs="Arial" w:hAnsi="Arial" w:eastAsia="Arial" w:ascii="Arial"/>
          <w:b/>
          <w:spacing w:val="-4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b/>
          <w:spacing w:val="8"/>
          <w:w w:val="100"/>
          <w:position w:val="-1"/>
          <w:sz w:val="28"/>
          <w:szCs w:val="28"/>
        </w:rPr>
        <w:t>M</w:t>
      </w:r>
      <w:r>
        <w:rPr>
          <w:rFonts w:cs="Arial" w:hAnsi="Arial" w:eastAsia="Arial" w:ascii="Arial"/>
          <w:b/>
          <w:spacing w:val="-4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R</w:t>
      </w:r>
      <w:r>
        <w:rPr>
          <w:rFonts w:cs="Arial" w:hAnsi="Arial" w:eastAsia="Arial" w:ascii="Arial"/>
          <w:b/>
          <w:spacing w:val="-1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P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I</w:t>
      </w:r>
      <w:r>
        <w:rPr>
          <w:rFonts w:cs="Arial" w:hAnsi="Arial" w:eastAsia="Arial" w:ascii="Arial"/>
          <w:b/>
          <w:spacing w:val="4"/>
          <w:w w:val="100"/>
          <w:position w:val="-1"/>
          <w:sz w:val="28"/>
          <w:szCs w:val="28"/>
        </w:rPr>
        <w:t>D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b/>
          <w:spacing w:val="6"/>
          <w:w w:val="100"/>
          <w:position w:val="-1"/>
          <w:sz w:val="28"/>
          <w:szCs w:val="28"/>
        </w:rPr>
        <w:t>N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spacing w:val="0"/>
          <w:w w:val="100"/>
          <w:position w:val="0"/>
          <w:sz w:val="28"/>
          <w:szCs w:val="28"/>
        </w:rPr>
      </w:r>
    </w:p>
    <w:p>
      <w:pPr>
        <w:rPr>
          <w:sz w:val="15"/>
          <w:szCs w:val="15"/>
        </w:rPr>
        <w:jc w:val="left"/>
        <w:spacing w:before="4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spacing w:before="23" w:lineRule="exact" w:line="300"/>
        <w:ind w:left="113"/>
      </w:pPr>
      <w:r>
        <w:rPr>
          <w:rFonts w:cs="Arial" w:hAnsi="Arial" w:eastAsia="Arial" w:ascii="Arial"/>
          <w:spacing w:val="2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.</w:t>
      </w:r>
      <w:r>
        <w:rPr>
          <w:rFonts w:cs="Arial" w:hAnsi="Arial" w:eastAsia="Arial" w:ascii="Arial"/>
          <w:spacing w:val="15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3"/>
          <w:w w:val="100"/>
          <w:position w:val="-1"/>
          <w:sz w:val="28"/>
          <w:szCs w:val="28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IM</w:t>
      </w:r>
      <w:r>
        <w:rPr>
          <w:rFonts w:cs="Arial" w:hAnsi="Arial" w:eastAsia="Arial" w:ascii="Arial"/>
          <w:spacing w:val="-7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8"/>
          <w:szCs w:val="28"/>
        </w:rPr>
        <w:t>P</w:t>
      </w:r>
      <w:r>
        <w:rPr>
          <w:rFonts w:cs="Arial" w:hAnsi="Arial" w:eastAsia="Arial" w:ascii="Arial"/>
          <w:spacing w:val="1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R</w:t>
      </w:r>
      <w:r>
        <w:rPr>
          <w:rFonts w:cs="Arial" w:hAnsi="Arial" w:eastAsia="Arial" w:ascii="Arial"/>
          <w:spacing w:val="6"/>
          <w:w w:val="100"/>
          <w:position w:val="-1"/>
          <w:sz w:val="28"/>
          <w:szCs w:val="28"/>
        </w:rPr>
        <w:t>U</w:t>
      </w:r>
      <w:r>
        <w:rPr>
          <w:rFonts w:cs="Arial" w:hAnsi="Arial" w:eastAsia="Arial" w:ascii="Arial"/>
          <w:spacing w:val="-6"/>
          <w:w w:val="100"/>
          <w:position w:val="-1"/>
          <w:sz w:val="28"/>
          <w:szCs w:val="28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US</w:t>
      </w:r>
      <w:r>
        <w:rPr>
          <w:rFonts w:cs="Arial" w:hAnsi="Arial" w:eastAsia="Arial" w:ascii="Arial"/>
          <w:spacing w:val="0"/>
          <w:w w:val="100"/>
          <w:position w:val="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80"/>
      </w:pPr>
      <w:r>
        <w:pict>
          <v:shape type="#_x0000_t75" style="width:476.7pt;height:261.6pt">
            <v:imagedata o:title="" r:id="rId5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7" w:lineRule="exact" w:line="280"/>
      </w:pPr>
      <w:r>
        <w:rPr>
          <w:sz w:val="28"/>
          <w:szCs w:val="28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/>
        <w:ind w:left="4406"/>
        <w:sectPr>
          <w:pgSz w:w="11920" w:h="16840"/>
          <w:pgMar w:top="1040" w:bottom="280" w:left="102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10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61"/>
        <w:ind w:left="433" w:right="-56"/>
      </w:pPr>
      <w:r>
        <w:pict>
          <v:shape type="#_x0000_t75" style="position:absolute;margin-left:58.346pt;margin-top:29.6559pt;width:481.55pt;height:657.6pt;mso-position-horizontal-relative:page;mso-position-vertical-relative:paragraph;z-index:-1952">
            <v:imagedata o:title="" r:id="rId6"/>
          </v:shape>
        </w:pic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B.</w:t>
      </w:r>
      <w:r>
        <w:rPr>
          <w:rFonts w:cs="Arial" w:hAnsi="Arial" w:eastAsia="Arial" w:ascii="Arial"/>
          <w:b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H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4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H: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br w:type="column"/>
      </w: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ectPr>
          <w:pgSz w:w="11920" w:h="16840"/>
          <w:pgMar w:top="1040" w:bottom="280" w:left="1060" w:right="1000"/>
          <w:cols w:num="2" w:equalWidth="off">
            <w:col w:w="2669" w:space="1698"/>
            <w:col w:w="5493"/>
          </w:cols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11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6"/>
        <w:ind w:left="104"/>
      </w:pPr>
      <w:r>
        <w:pict>
          <v:shape type="#_x0000_t75" style="width:481.9pt;height:262.7pt">
            <v:imagedata o:title="" r:id="rId7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8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/>
        <w:ind w:left="4366"/>
        <w:sectPr>
          <w:pgSz w:w="11920" w:h="16840"/>
          <w:pgMar w:top="1020" w:bottom="280" w:left="1060" w:right="100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12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6"/>
        <w:ind w:left="104"/>
      </w:pPr>
      <w:r>
        <w:pict>
          <v:shape type="#_x0000_t75" style="width:481.9pt;height:681.2pt">
            <v:imagedata o:title="" r:id="rId8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/>
        <w:ind w:left="4366"/>
        <w:sectPr>
          <w:pgSz w:w="11920" w:h="16840"/>
          <w:pgMar w:top="1020" w:bottom="280" w:left="1060" w:right="100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13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6"/>
        <w:ind w:left="104"/>
      </w:pPr>
      <w:r>
        <w:pict>
          <v:shape type="#_x0000_t75" style="width:481.9pt;height:681.2pt">
            <v:imagedata o:title="" r:id="rId9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/>
        <w:ind w:left="4366"/>
        <w:sectPr>
          <w:pgSz w:w="11920" w:h="16840"/>
          <w:pgMar w:top="1020" w:bottom="280" w:left="1060" w:right="100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14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8"/>
          <w:szCs w:val="28"/>
        </w:rPr>
        <w:jc w:val="center"/>
        <w:spacing w:before="66"/>
        <w:ind w:left="3864" w:right="3514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U</w:t>
      </w:r>
      <w:r>
        <w:rPr>
          <w:rFonts w:cs="Arial" w:hAnsi="Arial" w:eastAsia="Arial" w:ascii="Arial"/>
          <w:b/>
          <w:spacing w:val="3"/>
          <w:w w:val="100"/>
          <w:sz w:val="28"/>
          <w:szCs w:val="28"/>
        </w:rPr>
        <w:t>M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U</w:t>
      </w:r>
      <w:r>
        <w:rPr>
          <w:rFonts w:cs="Arial" w:hAnsi="Arial" w:eastAsia="Arial" w:ascii="Arial"/>
          <w:b/>
          <w:spacing w:val="2"/>
          <w:w w:val="100"/>
          <w:sz w:val="28"/>
          <w:szCs w:val="28"/>
        </w:rPr>
        <w:t>S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-13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5"/>
          <w:w w:val="99"/>
          <w:sz w:val="28"/>
          <w:szCs w:val="28"/>
        </w:rPr>
        <w:t>H</w:t>
      </w:r>
      <w:r>
        <w:rPr>
          <w:rFonts w:cs="Arial" w:hAnsi="Arial" w:eastAsia="Arial" w:ascii="Arial"/>
          <w:b/>
          <w:spacing w:val="0"/>
          <w:w w:val="99"/>
          <w:sz w:val="28"/>
          <w:szCs w:val="28"/>
        </w:rPr>
        <w:t>U</w:t>
      </w:r>
      <w:r>
        <w:rPr>
          <w:rFonts w:cs="Arial" w:hAnsi="Arial" w:eastAsia="Arial" w:ascii="Arial"/>
          <w:b/>
          <w:spacing w:val="1"/>
          <w:w w:val="99"/>
          <w:sz w:val="28"/>
          <w:szCs w:val="28"/>
        </w:rPr>
        <w:t>K</w:t>
      </w:r>
      <w:r>
        <w:rPr>
          <w:rFonts w:cs="Arial" w:hAnsi="Arial" w:eastAsia="Arial" w:ascii="Arial"/>
          <w:b/>
          <w:spacing w:val="0"/>
          <w:w w:val="99"/>
          <w:sz w:val="28"/>
          <w:szCs w:val="28"/>
        </w:rPr>
        <w:t>UM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rFonts w:cs="Arial" w:hAnsi="Arial" w:eastAsia="Arial" w:ascii="Arial"/>
          <w:sz w:val="28"/>
          <w:szCs w:val="28"/>
        </w:rPr>
        <w:jc w:val="center"/>
        <w:spacing w:lineRule="exact" w:line="320"/>
        <w:ind w:left="1688" w:right="1348"/>
      </w:pP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H</w:t>
      </w:r>
      <w:r>
        <w:rPr>
          <w:rFonts w:cs="Arial" w:hAnsi="Arial" w:eastAsia="Arial" w:ascii="Arial"/>
          <w:b/>
          <w:spacing w:val="-4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S</w:t>
      </w:r>
      <w:r>
        <w:rPr>
          <w:rFonts w:cs="Arial" w:hAnsi="Arial" w:eastAsia="Arial" w:ascii="Arial"/>
          <w:b/>
          <w:spacing w:val="4"/>
          <w:w w:val="100"/>
          <w:position w:val="-1"/>
          <w:sz w:val="28"/>
          <w:szCs w:val="28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L</w:t>
      </w:r>
      <w:r>
        <w:rPr>
          <w:rFonts w:cs="Arial" w:hAnsi="Arial" w:eastAsia="Arial" w:ascii="Arial"/>
          <w:b/>
          <w:spacing w:val="-1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4"/>
          <w:w w:val="100"/>
          <w:position w:val="-1"/>
          <w:sz w:val="28"/>
          <w:szCs w:val="28"/>
        </w:rPr>
        <w:t>R</w:t>
      </w:r>
      <w:r>
        <w:rPr>
          <w:rFonts w:cs="Arial" w:hAnsi="Arial" w:eastAsia="Arial" w:ascii="Arial"/>
          <w:b/>
          <w:spacing w:val="-4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b/>
          <w:spacing w:val="6"/>
          <w:w w:val="100"/>
          <w:position w:val="-1"/>
          <w:sz w:val="28"/>
          <w:szCs w:val="28"/>
        </w:rPr>
        <w:t>P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AT</w:t>
      </w:r>
      <w:r>
        <w:rPr>
          <w:rFonts w:cs="Arial" w:hAnsi="Arial" w:eastAsia="Arial" w:ascii="Arial"/>
          <w:b/>
          <w:spacing w:val="-12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6"/>
          <w:w w:val="100"/>
          <w:position w:val="-1"/>
          <w:sz w:val="28"/>
          <w:szCs w:val="28"/>
        </w:rPr>
        <w:t>P</w:t>
      </w:r>
      <w:r>
        <w:rPr>
          <w:rFonts w:cs="Arial" w:hAnsi="Arial" w:eastAsia="Arial" w:ascii="Arial"/>
          <w:b/>
          <w:spacing w:val="-2"/>
          <w:w w:val="100"/>
          <w:position w:val="-1"/>
          <w:sz w:val="28"/>
          <w:szCs w:val="28"/>
        </w:rPr>
        <w:t>L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NO</w:t>
      </w:r>
      <w:r>
        <w:rPr>
          <w:rFonts w:cs="Arial" w:hAnsi="Arial" w:eastAsia="Arial" w:ascii="Arial"/>
          <w:b/>
          <w:spacing w:val="-6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5"/>
          <w:w w:val="100"/>
          <w:position w:val="-1"/>
          <w:sz w:val="28"/>
          <w:szCs w:val="28"/>
        </w:rPr>
        <w:t>K</w:t>
      </w:r>
      <w:r>
        <w:rPr>
          <w:rFonts w:cs="Arial" w:hAnsi="Arial" w:eastAsia="Arial" w:ascii="Arial"/>
          <w:b/>
          <w:spacing w:val="-4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b/>
          <w:spacing w:val="3"/>
          <w:w w:val="100"/>
          <w:position w:val="-1"/>
          <w:sz w:val="28"/>
          <w:szCs w:val="28"/>
        </w:rPr>
        <w:t>M</w:t>
      </w:r>
      <w:r>
        <w:rPr>
          <w:rFonts w:cs="Arial" w:hAnsi="Arial" w:eastAsia="Arial" w:ascii="Arial"/>
          <w:b/>
          <w:spacing w:val="-4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R</w:t>
      </w:r>
      <w:r>
        <w:rPr>
          <w:rFonts w:cs="Arial" w:hAnsi="Arial" w:eastAsia="Arial" w:ascii="Arial"/>
          <w:b/>
          <w:spacing w:val="-5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P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b/>
          <w:spacing w:val="5"/>
          <w:w w:val="100"/>
          <w:position w:val="-1"/>
          <w:sz w:val="28"/>
          <w:szCs w:val="28"/>
        </w:rPr>
        <w:t>R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D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I</w:t>
      </w:r>
      <w:r>
        <w:rPr>
          <w:rFonts w:cs="Arial" w:hAnsi="Arial" w:eastAsia="Arial" w:ascii="Arial"/>
          <w:b/>
          <w:spacing w:val="2"/>
          <w:w w:val="100"/>
          <w:position w:val="-1"/>
          <w:sz w:val="28"/>
          <w:szCs w:val="28"/>
        </w:rPr>
        <w:t>L</w:t>
      </w:r>
      <w:r>
        <w:rPr>
          <w:rFonts w:cs="Arial" w:hAnsi="Arial" w:eastAsia="Arial" w:ascii="Arial"/>
          <w:b/>
          <w:spacing w:val="-4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N</w:t>
      </w:r>
      <w:r>
        <w:rPr>
          <w:rFonts w:cs="Arial" w:hAnsi="Arial" w:eastAsia="Arial" w:ascii="Arial"/>
          <w:b/>
          <w:spacing w:val="-12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99"/>
          <w:position w:val="-1"/>
          <w:sz w:val="28"/>
          <w:szCs w:val="28"/>
        </w:rPr>
        <w:t>A</w:t>
      </w:r>
      <w:r>
        <w:rPr>
          <w:rFonts w:cs="Arial" w:hAnsi="Arial" w:eastAsia="Arial" w:ascii="Arial"/>
          <w:b/>
          <w:spacing w:val="4"/>
          <w:w w:val="99"/>
          <w:position w:val="-1"/>
          <w:sz w:val="28"/>
          <w:szCs w:val="28"/>
        </w:rPr>
        <w:t>G</w:t>
      </w:r>
      <w:r>
        <w:rPr>
          <w:rFonts w:cs="Arial" w:hAnsi="Arial" w:eastAsia="Arial" w:ascii="Arial"/>
          <w:b/>
          <w:spacing w:val="-4"/>
          <w:w w:val="99"/>
          <w:position w:val="-1"/>
          <w:sz w:val="28"/>
          <w:szCs w:val="28"/>
        </w:rPr>
        <w:t>A</w:t>
      </w:r>
      <w:r>
        <w:rPr>
          <w:rFonts w:cs="Arial" w:hAnsi="Arial" w:eastAsia="Arial" w:ascii="Arial"/>
          <w:b/>
          <w:spacing w:val="8"/>
          <w:w w:val="99"/>
          <w:position w:val="-1"/>
          <w:sz w:val="28"/>
          <w:szCs w:val="28"/>
        </w:rPr>
        <w:t>M</w:t>
      </w:r>
      <w:r>
        <w:rPr>
          <w:rFonts w:cs="Arial" w:hAnsi="Arial" w:eastAsia="Arial" w:ascii="Arial"/>
          <w:b/>
          <w:spacing w:val="0"/>
          <w:w w:val="99"/>
          <w:position w:val="-1"/>
          <w:sz w:val="28"/>
          <w:szCs w:val="28"/>
        </w:rPr>
        <w:t>A</w:t>
      </w:r>
      <w:r>
        <w:rPr>
          <w:rFonts w:cs="Arial" w:hAnsi="Arial" w:eastAsia="Arial" w:ascii="Arial"/>
          <w:spacing w:val="0"/>
          <w:w w:val="100"/>
          <w:position w:val="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73" w:right="159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RI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"/>
        <w:ind w:left="173" w:right="145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9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s.d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RI,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4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Hak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t: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9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268" w:hRule="exact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6"/>
                <w:szCs w:val="26"/>
              </w:rPr>
              <w:jc w:val="left"/>
              <w:spacing w:before="1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77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7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6"/>
                <w:szCs w:val="26"/>
              </w:rPr>
              <w:jc w:val="left"/>
              <w:spacing w:before="1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849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5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0"/>
                <w:szCs w:val="10"/>
              </w:rPr>
              <w:jc w:val="left"/>
              <w:spacing w:before="2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auto" w:line="275"/>
              <w:ind w:left="1795" w:right="1109" w:hanging="62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510" w:hRule="exact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7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349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6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05" w:right="339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?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</w:tc>
        <w:tc>
          <w:tcPr>
            <w:tcW w:w="5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337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7"/>
              <w:ind w:left="105" w:right="326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Arial" w:hAnsi="Arial" w:eastAsia="Arial" w:ascii="Arial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2228" w:hRule="exact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7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347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               </w:t>
            </w:r>
            <w:r>
              <w:rPr>
                <w:rFonts w:cs="Arial" w:hAnsi="Arial" w:eastAsia="Arial" w:ascii="Arial"/>
                <w:spacing w:val="6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5" w:right="340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/k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</w:tc>
        <w:tc>
          <w:tcPr>
            <w:tcW w:w="5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10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</w:p>
        </w:tc>
      </w:tr>
      <w:tr>
        <w:trPr>
          <w:trHeight w:val="2871" w:hRule="exact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7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397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5" w:right="382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k,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</w:tc>
        <w:tc>
          <w:tcPr>
            <w:tcW w:w="5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333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5" w:right="323"/>
            </w:pP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ang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</w:p>
        </w:tc>
      </w:tr>
      <w:tr>
        <w:trPr>
          <w:trHeight w:val="1594" w:hRule="exact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7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386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5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5" w:right="382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5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39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kta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5" w:right="387"/>
            </w:pP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before="1"/>
              <w:ind w:left="187" w:right="392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</w:p>
        </w:tc>
      </w:tr>
    </w:tbl>
    <w:p>
      <w:pPr>
        <w:rPr>
          <w:sz w:val="22"/>
          <w:szCs w:val="22"/>
        </w:rPr>
        <w:jc w:val="left"/>
        <w:spacing w:before="14" w:lineRule="exact" w:line="220"/>
      </w:pPr>
      <w:r>
        <w:rPr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/>
        <w:ind w:left="4466"/>
        <w:sectPr>
          <w:pgSz w:w="11920" w:h="16840"/>
          <w:pgMar w:top="1040" w:bottom="280" w:left="960" w:right="94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15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272" w:hRule="exact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6"/>
                <w:szCs w:val="26"/>
              </w:rPr>
              <w:jc w:val="left"/>
              <w:spacing w:before="5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77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7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6"/>
                <w:szCs w:val="26"/>
              </w:rPr>
              <w:jc w:val="left"/>
              <w:spacing w:before="5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849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5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0"/>
                <w:szCs w:val="10"/>
              </w:rPr>
              <w:jc w:val="left"/>
              <w:spacing w:before="2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auto" w:line="279"/>
              <w:ind w:left="1795" w:right="1127" w:hanging="62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505" w:hRule="exact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37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105" w:right="377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</w:tc>
        <w:tc>
          <w:tcPr>
            <w:tcW w:w="5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58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both"/>
              <w:spacing w:before="41" w:lineRule="auto" w:line="275"/>
              <w:ind w:left="585" w:right="388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both"/>
              <w:spacing w:before="1" w:lineRule="auto" w:line="275"/>
              <w:ind w:left="585" w:right="386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both"/>
              <w:spacing w:before="6" w:lineRule="auto" w:line="275"/>
              <w:ind w:left="585" w:right="398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both"/>
              <w:spacing w:before="1" w:lineRule="auto" w:line="275"/>
              <w:ind w:left="585" w:right="388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3188" w:hRule="exact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9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8.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7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387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05" w:right="377"/>
            </w:pP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lum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s,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k?</w:t>
            </w:r>
          </w:p>
        </w:tc>
        <w:tc>
          <w:tcPr>
            <w:tcW w:w="5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5" w:right="395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7"/>
              <w:ind w:left="105" w:right="389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</w:tbl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/>
        <w:ind w:left="4466"/>
        <w:sectPr>
          <w:pgSz w:w="11920" w:h="16840"/>
          <w:pgMar w:top="1020" w:bottom="280" w:left="960" w:right="94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16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6"/>
        <w:ind w:left="104"/>
      </w:pPr>
      <w:r>
        <w:pict>
          <v:shape type="#_x0000_t75" style="width:462.96pt;height:716.4pt">
            <v:imagedata o:title="" r:id="rId10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/>
        <w:ind w:left="4366"/>
        <w:sectPr>
          <w:pgSz w:w="11920" w:h="16840"/>
          <w:pgMar w:top="1020" w:bottom="280" w:left="106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17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6"/>
        <w:ind w:left="104"/>
      </w:pPr>
      <w:r>
        <w:pict>
          <v:shape type="#_x0000_t75" style="width:481.9pt;height:693.15pt">
            <v:imagedata o:title="" r:id="rId11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/>
        <w:ind w:left="4366"/>
        <w:sectPr>
          <w:pgSz w:w="11920" w:h="16840"/>
          <w:pgMar w:top="1020" w:bottom="280" w:left="1060" w:right="100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18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8"/>
          <w:szCs w:val="28"/>
        </w:rPr>
        <w:jc w:val="center"/>
        <w:spacing w:before="65"/>
        <w:ind w:left="3716" w:right="3621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U</w:t>
      </w:r>
      <w:r>
        <w:rPr>
          <w:rFonts w:cs="Arial" w:hAnsi="Arial" w:eastAsia="Arial" w:ascii="Arial"/>
          <w:b/>
          <w:spacing w:val="3"/>
          <w:w w:val="100"/>
          <w:sz w:val="28"/>
          <w:szCs w:val="28"/>
        </w:rPr>
        <w:t>M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U</w:t>
      </w:r>
      <w:r>
        <w:rPr>
          <w:rFonts w:cs="Arial" w:hAnsi="Arial" w:eastAsia="Arial" w:ascii="Arial"/>
          <w:b/>
          <w:spacing w:val="2"/>
          <w:w w:val="100"/>
          <w:sz w:val="28"/>
          <w:szCs w:val="28"/>
        </w:rPr>
        <w:t>S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-13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5"/>
          <w:w w:val="99"/>
          <w:sz w:val="28"/>
          <w:szCs w:val="28"/>
        </w:rPr>
        <w:t>H</w:t>
      </w:r>
      <w:r>
        <w:rPr>
          <w:rFonts w:cs="Arial" w:hAnsi="Arial" w:eastAsia="Arial" w:ascii="Arial"/>
          <w:b/>
          <w:spacing w:val="0"/>
          <w:w w:val="99"/>
          <w:sz w:val="28"/>
          <w:szCs w:val="28"/>
        </w:rPr>
        <w:t>U</w:t>
      </w:r>
      <w:r>
        <w:rPr>
          <w:rFonts w:cs="Arial" w:hAnsi="Arial" w:eastAsia="Arial" w:ascii="Arial"/>
          <w:b/>
          <w:spacing w:val="1"/>
          <w:w w:val="99"/>
          <w:sz w:val="28"/>
          <w:szCs w:val="28"/>
        </w:rPr>
        <w:t>K</w:t>
      </w:r>
      <w:r>
        <w:rPr>
          <w:rFonts w:cs="Arial" w:hAnsi="Arial" w:eastAsia="Arial" w:ascii="Arial"/>
          <w:b/>
          <w:spacing w:val="0"/>
          <w:w w:val="99"/>
          <w:sz w:val="28"/>
          <w:szCs w:val="28"/>
        </w:rPr>
        <w:t>UM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rFonts w:cs="Arial" w:hAnsi="Arial" w:eastAsia="Arial" w:ascii="Arial"/>
          <w:sz w:val="28"/>
          <w:szCs w:val="28"/>
        </w:rPr>
        <w:jc w:val="center"/>
        <w:spacing w:before="47"/>
        <w:ind w:left="2372" w:right="2271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H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S</w:t>
      </w:r>
      <w:r>
        <w:rPr>
          <w:rFonts w:cs="Arial" w:hAnsi="Arial" w:eastAsia="Arial" w:ascii="Arial"/>
          <w:b/>
          <w:spacing w:val="4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L</w:t>
      </w:r>
      <w:r>
        <w:rPr>
          <w:rFonts w:cs="Arial" w:hAnsi="Arial" w:eastAsia="Arial" w:ascii="Arial"/>
          <w:b/>
          <w:spacing w:val="-1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5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6"/>
          <w:w w:val="100"/>
          <w:sz w:val="28"/>
          <w:szCs w:val="28"/>
        </w:rPr>
        <w:t>P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AT</w:t>
      </w:r>
      <w:r>
        <w:rPr>
          <w:rFonts w:cs="Arial" w:hAnsi="Arial" w:eastAsia="Arial" w:ascii="Arial"/>
          <w:b/>
          <w:spacing w:val="-12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6"/>
          <w:w w:val="100"/>
          <w:sz w:val="28"/>
          <w:szCs w:val="28"/>
        </w:rPr>
        <w:t>P</w:t>
      </w:r>
      <w:r>
        <w:rPr>
          <w:rFonts w:cs="Arial" w:hAnsi="Arial" w:eastAsia="Arial" w:ascii="Arial"/>
          <w:b/>
          <w:spacing w:val="-2"/>
          <w:w w:val="100"/>
          <w:sz w:val="28"/>
          <w:szCs w:val="28"/>
        </w:rPr>
        <w:t>L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NO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5"/>
          <w:w w:val="100"/>
          <w:sz w:val="28"/>
          <w:szCs w:val="28"/>
        </w:rPr>
        <w:t>K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3"/>
          <w:w w:val="100"/>
          <w:sz w:val="28"/>
          <w:szCs w:val="28"/>
        </w:rPr>
        <w:t>M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-5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3"/>
          <w:w w:val="99"/>
          <w:sz w:val="28"/>
          <w:szCs w:val="28"/>
        </w:rPr>
        <w:t>M</w:t>
      </w:r>
      <w:r>
        <w:rPr>
          <w:rFonts w:cs="Arial" w:hAnsi="Arial" w:eastAsia="Arial" w:ascii="Arial"/>
          <w:b/>
          <w:spacing w:val="0"/>
          <w:w w:val="99"/>
          <w:sz w:val="28"/>
          <w:szCs w:val="28"/>
        </w:rPr>
        <w:t>I</w:t>
      </w:r>
      <w:r>
        <w:rPr>
          <w:rFonts w:cs="Arial" w:hAnsi="Arial" w:eastAsia="Arial" w:ascii="Arial"/>
          <w:b/>
          <w:spacing w:val="-3"/>
          <w:w w:val="99"/>
          <w:sz w:val="28"/>
          <w:szCs w:val="28"/>
        </w:rPr>
        <w:t>L</w:t>
      </w:r>
      <w:r>
        <w:rPr>
          <w:rFonts w:cs="Arial" w:hAnsi="Arial" w:eastAsia="Arial" w:ascii="Arial"/>
          <w:b/>
          <w:spacing w:val="4"/>
          <w:w w:val="99"/>
          <w:sz w:val="28"/>
          <w:szCs w:val="28"/>
        </w:rPr>
        <w:t>I</w:t>
      </w:r>
      <w:r>
        <w:rPr>
          <w:rFonts w:cs="Arial" w:hAnsi="Arial" w:eastAsia="Arial" w:ascii="Arial"/>
          <w:b/>
          <w:spacing w:val="3"/>
          <w:w w:val="99"/>
          <w:sz w:val="28"/>
          <w:szCs w:val="28"/>
        </w:rPr>
        <w:t>T</w:t>
      </w:r>
      <w:r>
        <w:rPr>
          <w:rFonts w:cs="Arial" w:hAnsi="Arial" w:eastAsia="Arial" w:ascii="Arial"/>
          <w:b/>
          <w:spacing w:val="1"/>
          <w:w w:val="99"/>
          <w:sz w:val="28"/>
          <w:szCs w:val="28"/>
        </w:rPr>
        <w:t>E</w:t>
      </w:r>
      <w:r>
        <w:rPr>
          <w:rFonts w:cs="Arial" w:hAnsi="Arial" w:eastAsia="Arial" w:ascii="Arial"/>
          <w:b/>
          <w:spacing w:val="0"/>
          <w:w w:val="99"/>
          <w:sz w:val="28"/>
          <w:szCs w:val="28"/>
        </w:rPr>
        <w:t>R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175" w:right="71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RI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9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s.d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0</w:t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before="45"/>
        <w:ind w:left="173" w:right="67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Des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RI,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Ha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41" w:lineRule="exact" w:line="260"/>
        <w:ind w:left="213"/>
      </w:pP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-4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7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spacing w:val="4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position w:val="-1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h</w:t>
      </w:r>
      <w:r>
        <w:rPr>
          <w:rFonts w:cs="Arial" w:hAnsi="Arial" w:eastAsia="Arial" w:ascii="Arial"/>
          <w:spacing w:val="3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8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-5"/>
          <w:w w:val="100"/>
          <w:position w:val="-1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4"/>
          <w:w w:val="100"/>
          <w:position w:val="-1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-4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-4"/>
          <w:w w:val="100"/>
          <w:position w:val="-1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k</w:t>
      </w:r>
      <w:r>
        <w:rPr>
          <w:rFonts w:cs="Arial" w:hAnsi="Arial" w:eastAsia="Arial" w:ascii="Arial"/>
          <w:spacing w:val="-4"/>
          <w:w w:val="100"/>
          <w:position w:val="-1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t: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tbl>
      <w:tblPr>
        <w:tblW w:w="0" w:type="auto"/>
        <w:tblLook w:val="01E0"/>
        <w:jc w:val="left"/>
        <w:tblInd w:w="9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190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6"/>
                <w:szCs w:val="26"/>
              </w:rPr>
              <w:jc w:val="left"/>
              <w:spacing w:before="19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53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6"/>
                <w:szCs w:val="26"/>
              </w:rPr>
              <w:jc w:val="left"/>
              <w:spacing w:before="19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190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0"/>
                <w:szCs w:val="10"/>
              </w:rPr>
              <w:jc w:val="left"/>
              <w:spacing w:before="5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auto" w:line="275"/>
              <w:ind w:left="1872" w:right="345" w:hanging="148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9824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9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right"/>
              <w:ind w:right="-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9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259" w:right="61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259" w:right="59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“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5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”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ti,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q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5"/>
                <w:szCs w:val="15"/>
              </w:rPr>
              <w:jc w:val="left"/>
              <w:spacing w:before="7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ind w:left="172" w:right="2996"/>
            </w:pPr>
            <w:r>
              <w:rPr>
                <w:rFonts w:cs="Arial" w:hAnsi="Arial" w:eastAsia="Arial" w:ascii="Arial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  <w:u w:val="thick" w:color="000000"/>
              </w:rPr>
              <w:t>P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  <w:u w:val="thick" w:color="000000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  <w:u w:val="thick" w:color="000000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  <w:u w:val="thick" w:color="000000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  <w:u w:val="thick" w:color="000000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  <w:u w:val="thick" w:color="000000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6"/>
                <w:szCs w:val="16"/>
              </w:rPr>
              <w:jc w:val="left"/>
              <w:spacing w:before="1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both"/>
              <w:spacing w:lineRule="auto" w:line="276"/>
              <w:ind w:left="600" w:right="60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Hak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in?</w:t>
            </w:r>
          </w:p>
          <w:p>
            <w:pPr>
              <w:rPr>
                <w:sz w:val="12"/>
                <w:szCs w:val="12"/>
              </w:rPr>
              <w:jc w:val="left"/>
              <w:spacing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both"/>
              <w:spacing w:lineRule="auto" w:line="275"/>
              <w:ind w:left="600" w:right="54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Hak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“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9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287" w:right="60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Hak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5"/>
                <w:szCs w:val="15"/>
              </w:rPr>
              <w:jc w:val="left"/>
              <w:spacing w:before="7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287" w:right="53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Hak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“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”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</w:tc>
      </w:tr>
    </w:tbl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4506"/>
        <w:sectPr>
          <w:pgSz w:w="11920" w:h="16840"/>
          <w:pgMar w:top="1560" w:bottom="280" w:left="92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19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195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53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190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0"/>
                <w:szCs w:val="10"/>
              </w:rPr>
              <w:jc w:val="left"/>
              <w:spacing w:before="5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auto" w:line="275"/>
              <w:ind w:left="1872" w:right="345" w:hanging="148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1085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60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5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600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”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10136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5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right"/>
              <w:ind w:right="-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5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259" w:right="59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5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ind w:left="259" w:right="2459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6"/>
                <w:szCs w:val="16"/>
              </w:rPr>
              <w:jc w:val="left"/>
              <w:spacing w:before="1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259" w:right="58" w:hanging="19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nan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2"/>
                <w:szCs w:val="12"/>
              </w:rPr>
              <w:jc w:val="left"/>
              <w:spacing w:before="6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ind w:left="172" w:right="2995"/>
            </w:pPr>
            <w:r>
              <w:rPr>
                <w:rFonts w:cs="Arial" w:hAnsi="Arial" w:eastAsia="Arial" w:ascii="Arial"/>
                <w:sz w:val="24"/>
                <w:szCs w:val="24"/>
              </w:rPr>
            </w:r>
            <w:r>
              <w:rPr>
                <w:rFonts w:cs="Arial" w:hAnsi="Arial" w:eastAsia="Arial" w:ascii="Arial"/>
                <w:sz w:val="24"/>
                <w:szCs w:val="24"/>
                <w:u w:val="thick" w:color="000000"/>
              </w:rPr>
              <w:t> </w:t>
            </w:r>
            <w:r>
              <w:rPr>
                <w:rFonts w:cs="Arial" w:hAnsi="Arial" w:eastAsia="Arial" w:ascii="Arial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  <w:u w:val="thick" w:color="000000"/>
              </w:rPr>
              <w:t>P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  <w:u w:val="thick" w:color="000000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  <w:u w:val="thick" w:color="000000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  <w:u w:val="thick" w:color="000000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  <w:u w:val="thick" w:color="000000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6"/>
                <w:szCs w:val="16"/>
              </w:rPr>
              <w:jc w:val="left"/>
              <w:spacing w:before="1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508" w:right="60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/>
              <w:ind w:left="508" w:right="66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9"/>
              <w:ind w:left="508" w:right="6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5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287" w:right="6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ktu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sz w:val="16"/>
                <w:szCs w:val="16"/>
              </w:rPr>
              <w:jc w:val="left"/>
              <w:spacing w:before="2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287" w:right="49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2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-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/>
              <w:ind w:left="287" w:right="67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5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287" w:right="61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5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1719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5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right"/>
              <w:ind w:right="-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5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both"/>
              <w:spacing w:lineRule="auto" w:line="275"/>
              <w:ind w:left="600" w:right="57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“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”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±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5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287" w:right="61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</w:p>
        </w:tc>
      </w:tr>
    </w:tbl>
    <w:p>
      <w:pPr>
        <w:rPr>
          <w:sz w:val="28"/>
          <w:szCs w:val="28"/>
        </w:rPr>
        <w:jc w:val="left"/>
        <w:spacing w:before="7" w:lineRule="exact" w:line="280"/>
      </w:pPr>
      <w:r>
        <w:rPr>
          <w:sz w:val="28"/>
          <w:szCs w:val="28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/>
        <w:ind w:left="4506"/>
        <w:sectPr>
          <w:pgSz w:w="11920" w:h="16840"/>
          <w:pgMar w:top="1020" w:bottom="280" w:left="92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20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195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53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190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0"/>
                <w:szCs w:val="10"/>
              </w:rPr>
              <w:jc w:val="left"/>
              <w:spacing w:before="5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auto" w:line="275"/>
              <w:ind w:left="1872" w:right="345" w:hanging="148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13194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600" w:right="66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600" w:right="56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 w:lineRule="auto" w:line="275"/>
              <w:ind w:left="600" w:right="59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7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2"/>
                <w:szCs w:val="12"/>
              </w:rPr>
              <w:jc w:val="left"/>
              <w:spacing w:before="2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both"/>
              <w:spacing w:lineRule="auto" w:line="276"/>
              <w:ind w:left="600" w:right="58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6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6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6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2"/>
                <w:szCs w:val="12"/>
              </w:rPr>
              <w:jc w:val="left"/>
              <w:spacing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both"/>
              <w:spacing w:lineRule="auto" w:line="276"/>
              <w:ind w:left="600" w:right="56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“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600" w:right="60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2"/>
                <w:szCs w:val="12"/>
              </w:rPr>
              <w:jc w:val="left"/>
              <w:spacing w:before="1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both"/>
              <w:spacing w:lineRule="auto" w:line="276"/>
              <w:ind w:left="600" w:right="57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cti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t,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lu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2"/>
                <w:szCs w:val="12"/>
              </w:rPr>
              <w:jc w:val="left"/>
              <w:spacing w:before="1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both"/>
              <w:spacing w:lineRule="auto" w:line="276"/>
              <w:ind w:left="600" w:right="59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5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cti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6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cti</w:t>
            </w:r>
            <w:r>
              <w:rPr>
                <w:rFonts w:cs="Arial" w:hAnsi="Arial" w:eastAsia="Arial" w:ascii="Arial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287" w:right="67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6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6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287" w:right="6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</w:tbl>
    <w:p>
      <w:pPr>
        <w:rPr>
          <w:rFonts w:cs="Calibri" w:hAnsi="Calibri" w:eastAsia="Calibri" w:ascii="Calibri"/>
          <w:sz w:val="22"/>
          <w:szCs w:val="22"/>
        </w:rPr>
        <w:jc w:val="left"/>
        <w:spacing w:before="48"/>
        <w:ind w:left="4506"/>
        <w:sectPr>
          <w:pgSz w:w="11920" w:h="16840"/>
          <w:pgMar w:top="1020" w:bottom="280" w:left="92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21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195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53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190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0"/>
                <w:szCs w:val="10"/>
              </w:rPr>
              <w:jc w:val="left"/>
              <w:spacing w:before="5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auto" w:line="275"/>
              <w:ind w:left="1872" w:right="345" w:hanging="148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4936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60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 w:lineRule="auto" w:line="379"/>
              <w:ind w:left="239" w:right="1672" w:firstLine="360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  <w:u w:val="thick" w:color="000000"/>
              </w:rPr>
              <w:t>P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  <w:u w:val="thick" w:color="000000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  <w:u w:val="thick" w:color="000000"/>
              </w:rPr>
              <w:t>lan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  <w:u w:val="thick" w:color="000000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both"/>
              <w:spacing w:before="4" w:lineRule="auto" w:line="276"/>
              <w:ind w:left="600" w:right="55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sa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lam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8191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9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right"/>
              <w:ind w:right="-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9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  <w:tab w:pos="1220" w:val="left"/>
              </w:tabs>
              <w:jc w:val="both"/>
              <w:spacing w:lineRule="auto" w:line="276"/>
              <w:ind w:left="600" w:right="57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ib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  <w:tab/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6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6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6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2"/>
                <w:szCs w:val="12"/>
              </w:rPr>
              <w:jc w:val="left"/>
              <w:spacing w:before="1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both"/>
              <w:spacing w:lineRule="auto" w:line="275"/>
              <w:ind w:left="600" w:right="60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cti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6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 w:lineRule="auto" w:line="275"/>
              <w:ind w:left="600" w:right="6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Arial" w:hAnsi="Arial" w:eastAsia="Arial" w:ascii="Arial"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0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ind w:left="287" w:right="56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q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cti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5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287" w:right="61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287" w:right="68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5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4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2"/>
              <w:ind w:left="287" w:right="40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t)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cti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t.</w:t>
            </w:r>
          </w:p>
          <w:p>
            <w:pPr>
              <w:rPr>
                <w:sz w:val="11"/>
                <w:szCs w:val="11"/>
              </w:rPr>
              <w:jc w:val="left"/>
              <w:spacing w:before="6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ind w:left="287" w:right="49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</w:p>
        </w:tc>
      </w:tr>
    </w:tbl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4506"/>
        <w:sectPr>
          <w:pgSz w:w="11920" w:h="16840"/>
          <w:pgMar w:top="1020" w:bottom="280" w:left="92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22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195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53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190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0"/>
                <w:szCs w:val="10"/>
              </w:rPr>
              <w:jc w:val="left"/>
              <w:spacing w:before="5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auto" w:line="275"/>
              <w:ind w:left="1872" w:right="345" w:hanging="148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9742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600" w:right="74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600" w:right="2540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6"/>
                <w:szCs w:val="16"/>
              </w:rPr>
              <w:jc w:val="left"/>
              <w:spacing w:before="1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both"/>
              <w:spacing w:lineRule="auto" w:line="275"/>
              <w:ind w:left="600" w:right="59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6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6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2"/>
                <w:szCs w:val="12"/>
              </w:rPr>
              <w:jc w:val="left"/>
              <w:spacing w:before="2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both"/>
              <w:spacing w:lineRule="auto" w:line="276"/>
              <w:ind w:left="600" w:right="58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   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  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Rp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600" w:right="5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ir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inilai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5"/>
                <w:szCs w:val="15"/>
              </w:rPr>
              <w:jc w:val="left"/>
              <w:spacing w:before="7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05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</w:p>
          <w:p>
            <w:pPr>
              <w:rPr>
                <w:sz w:val="16"/>
                <w:szCs w:val="16"/>
              </w:rPr>
              <w:jc w:val="left"/>
              <w:spacing w:before="1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both"/>
              <w:spacing w:lineRule="auto" w:line="277"/>
              <w:ind w:left="600" w:right="61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  <w:p>
            <w:pPr>
              <w:rPr>
                <w:sz w:val="11"/>
                <w:szCs w:val="11"/>
              </w:rPr>
              <w:jc w:val="left"/>
              <w:spacing w:before="9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both"/>
              <w:spacing w:lineRule="auto" w:line="275"/>
              <w:ind w:left="600" w:right="56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lev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5" w:lineRule="exact" w:line="260"/>
              <w:ind w:left="287" w:right="62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be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" w:lineRule="exact" w:line="260"/>
              <w:ind w:left="287" w:right="62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" w:lineRule="exact" w:line="260"/>
              <w:ind w:left="287" w:right="61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" w:lineRule="exact" w:line="260"/>
              <w:ind w:left="287" w:right="6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287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3303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5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right"/>
              <w:ind w:right="-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5.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5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left"/>
              <w:spacing w:lineRule="auto" w:line="275"/>
              <w:ind w:left="600" w:right="61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6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6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 w:lineRule="auto" w:line="276"/>
              <w:ind w:left="600" w:right="60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½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ku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5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287" w:right="60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Dok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q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</w:tc>
      </w:tr>
    </w:tbl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/>
        <w:ind w:left="4506"/>
        <w:sectPr>
          <w:pgSz w:w="11920" w:h="16840"/>
          <w:pgMar w:top="1020" w:bottom="280" w:left="92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23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195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53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190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0"/>
                <w:szCs w:val="10"/>
              </w:rPr>
              <w:jc w:val="left"/>
              <w:spacing w:before="5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auto" w:line="275"/>
              <w:ind w:left="1872" w:right="345" w:hanging="148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9109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600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1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60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both"/>
              <w:spacing w:lineRule="auto" w:line="276"/>
              <w:ind w:left="600" w:right="58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cti</w:t>
            </w:r>
            <w:r>
              <w:rPr>
                <w:rFonts w:cs="Arial" w:hAnsi="Arial" w:eastAsia="Arial" w:ascii="Arial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2"/>
                <w:szCs w:val="12"/>
              </w:rPr>
              <w:jc w:val="left"/>
              <w:spacing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left"/>
              <w:spacing w:lineRule="auto" w:line="275"/>
              <w:ind w:left="600" w:right="251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2"/>
                <w:szCs w:val="12"/>
              </w:rPr>
              <w:jc w:val="left"/>
              <w:spacing w:before="1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80" w:val="left"/>
              </w:tabs>
              <w:jc w:val="both"/>
              <w:spacing w:lineRule="auto" w:line="276"/>
              <w:ind w:left="600" w:right="58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han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1"/>
                <w:szCs w:val="11"/>
              </w:rPr>
              <w:jc w:val="left"/>
              <w:spacing w:before="10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05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</w:p>
          <w:p>
            <w:pPr>
              <w:rPr>
                <w:sz w:val="16"/>
                <w:szCs w:val="16"/>
              </w:rPr>
              <w:jc w:val="left"/>
              <w:spacing w:before="1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820" w:val="left"/>
              </w:tabs>
              <w:jc w:val="both"/>
              <w:spacing w:lineRule="auto" w:line="276"/>
              <w:ind w:left="825" w:right="60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287" w:right="66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spacing w:val="1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spacing w:val="1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spacing w:val="1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287" w:right="72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287" w:right="58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6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NI,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3937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5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right"/>
              <w:ind w:right="-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6.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5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201" w:right="5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i/s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5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/s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NI.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Di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5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287" w:right="56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5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leh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</w:p>
        </w:tc>
      </w:tr>
    </w:tbl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/>
        <w:ind w:left="4506"/>
        <w:sectPr>
          <w:pgSz w:w="11920" w:h="16840"/>
          <w:pgMar w:top="1020" w:bottom="280" w:left="92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24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195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53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190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0"/>
                <w:szCs w:val="10"/>
              </w:rPr>
              <w:jc w:val="left"/>
              <w:spacing w:before="5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auto" w:line="275"/>
              <w:ind w:left="1872" w:right="345" w:hanging="148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6405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201" w:right="66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201" w:right="1610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sz w:val="16"/>
                <w:szCs w:val="16"/>
              </w:rPr>
              <w:jc w:val="left"/>
              <w:spacing w:before="1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201" w:right="5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ia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wa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Ne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b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  <w:p>
            <w:pPr>
              <w:rPr>
                <w:sz w:val="12"/>
                <w:szCs w:val="12"/>
              </w:rPr>
              <w:jc w:val="left"/>
              <w:spacing w:before="1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201" w:right="5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287" w:right="66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6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6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6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t,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287" w:right="60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t,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NI,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6722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5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right"/>
              <w:ind w:right="-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7.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5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172" w:right="62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z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leksi.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z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lul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sz w:val="12"/>
                <w:szCs w:val="12"/>
              </w:rPr>
              <w:jc w:val="left"/>
              <w:spacing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172" w:right="63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lui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2"/>
                <w:szCs w:val="12"/>
              </w:rPr>
              <w:jc w:val="left"/>
              <w:spacing w:before="1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ind w:left="172" w:right="76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5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287" w:right="63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ini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sz w:val="12"/>
                <w:szCs w:val="12"/>
              </w:rPr>
              <w:jc w:val="left"/>
              <w:spacing w:before="2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287" w:right="44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t,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lah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NI,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t.</w:t>
            </w:r>
          </w:p>
        </w:tc>
      </w:tr>
    </w:tbl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4506"/>
        <w:sectPr>
          <w:pgSz w:w="11920" w:h="16840"/>
          <w:pgMar w:top="1020" w:bottom="280" w:left="92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25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195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53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190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0"/>
                <w:szCs w:val="10"/>
              </w:rPr>
              <w:jc w:val="left"/>
              <w:spacing w:before="5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auto" w:line="275"/>
              <w:ind w:left="1872" w:right="345" w:hanging="148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12916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72" w:right="72"/>
            </w:pP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72" w:right="59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pe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2"/>
                <w:szCs w:val="12"/>
              </w:rPr>
              <w:jc w:val="left"/>
              <w:spacing w:before="1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172" w:right="65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cti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UU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5"/>
                <w:szCs w:val="15"/>
              </w:rPr>
              <w:jc w:val="left"/>
              <w:spacing w:before="8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ind w:left="105" w:right="3063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</w:p>
          <w:p>
            <w:pPr>
              <w:rPr>
                <w:sz w:val="16"/>
                <w:szCs w:val="16"/>
              </w:rPr>
              <w:jc w:val="left"/>
              <w:spacing w:before="1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00" w:val="left"/>
              </w:tabs>
              <w:jc w:val="both"/>
              <w:spacing w:lineRule="auto" w:line="276"/>
              <w:ind w:left="508" w:right="58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t?</w:t>
            </w:r>
          </w:p>
          <w:p>
            <w:pPr>
              <w:rPr>
                <w:sz w:val="12"/>
                <w:szCs w:val="12"/>
              </w:rPr>
              <w:jc w:val="left"/>
              <w:spacing w:before="6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00" w:val="left"/>
              </w:tabs>
              <w:jc w:val="both"/>
              <w:spacing w:lineRule="auto" w:line="275"/>
              <w:ind w:left="508" w:right="60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</w:tbl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/>
        <w:ind w:left="4506"/>
        <w:sectPr>
          <w:pgSz w:w="11920" w:h="16840"/>
          <w:pgMar w:top="1020" w:bottom="280" w:left="92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26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195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53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190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0"/>
                <w:szCs w:val="10"/>
              </w:rPr>
              <w:jc w:val="left"/>
              <w:spacing w:before="5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auto" w:line="275"/>
              <w:ind w:left="1872" w:right="345" w:hanging="148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13194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right"/>
              <w:ind w:right="-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8.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259" w:right="60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“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si”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undan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7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 w:lineRule="auto" w:line="276"/>
              <w:ind w:left="259" w:right="5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1"/>
                <w:szCs w:val="11"/>
              </w:rPr>
              <w:jc w:val="left"/>
              <w:spacing w:before="10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417" w:right="61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t)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2"/>
                <w:szCs w:val="12"/>
              </w:rPr>
              <w:jc w:val="left"/>
              <w:spacing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760" w:val="left"/>
              </w:tabs>
              <w:jc w:val="both"/>
              <w:spacing w:lineRule="auto" w:line="276"/>
              <w:ind w:left="777" w:right="63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q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2"/>
                <w:szCs w:val="12"/>
              </w:rPr>
              <w:jc w:val="left"/>
              <w:spacing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825" w:right="55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Hak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cs="Arial" w:hAnsi="Arial" w:eastAsia="Arial" w:ascii="Arial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388" w:right="56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sil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2"/>
                <w:szCs w:val="12"/>
              </w:rPr>
              <w:jc w:val="left"/>
              <w:spacing w:before="6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ind w:left="388" w:right="47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6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lau</w:t>
            </w:r>
            <w:r>
              <w:rPr>
                <w:rFonts w:cs="Arial" w:hAnsi="Arial" w:eastAsia="Arial" w:ascii="Arial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UU</w:t>
            </w:r>
            <w:r>
              <w:rPr>
                <w:rFonts w:cs="Arial" w:hAnsi="Arial" w:eastAsia="Arial" w:ascii="Arial"/>
                <w:spacing w:val="5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388" w:right="57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penggan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er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ang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</w:p>
        </w:tc>
      </w:tr>
    </w:tbl>
    <w:p>
      <w:pPr>
        <w:rPr>
          <w:rFonts w:cs="Calibri" w:hAnsi="Calibri" w:eastAsia="Calibri" w:ascii="Calibri"/>
          <w:sz w:val="22"/>
          <w:szCs w:val="22"/>
        </w:rPr>
        <w:jc w:val="left"/>
        <w:spacing w:before="48"/>
        <w:ind w:left="4506"/>
        <w:sectPr>
          <w:pgSz w:w="11920" w:h="16840"/>
          <w:pgMar w:top="1020" w:bottom="280" w:left="92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27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195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53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190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0"/>
                <w:szCs w:val="10"/>
              </w:rPr>
              <w:jc w:val="left"/>
              <w:spacing w:before="5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auto" w:line="275"/>
              <w:ind w:left="1872" w:right="345" w:hanging="148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668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82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82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05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</w:p>
          <w:p>
            <w:pPr>
              <w:rPr>
                <w:sz w:val="16"/>
                <w:szCs w:val="16"/>
              </w:rPr>
              <w:jc w:val="left"/>
              <w:spacing w:before="1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860" w:val="left"/>
              </w:tabs>
              <w:jc w:val="both"/>
              <w:spacing w:lineRule="auto" w:line="276"/>
              <w:ind w:left="868" w:right="60" w:hanging="360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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ab/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“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kti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q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”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5964" w:hRule="exact"/>
        </w:trPr>
        <w:tc>
          <w:tcPr>
            <w:tcW w:w="6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5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9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9.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5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259" w:right="63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7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9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ind w:left="259" w:right="3249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</w:tc>
        <w:tc>
          <w:tcPr>
            <w:tcW w:w="46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5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388" w:right="56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sz w:val="12"/>
                <w:szCs w:val="12"/>
              </w:rPr>
              <w:jc w:val="left"/>
              <w:spacing w:before="5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388" w:right="57" w:firstLine="67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</w:tbl>
    <w:p>
      <w:pPr>
        <w:rPr>
          <w:sz w:val="19"/>
          <w:szCs w:val="19"/>
        </w:rPr>
        <w:jc w:val="left"/>
        <w:spacing w:before="5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/>
        <w:ind w:left="4506"/>
        <w:sectPr>
          <w:pgSz w:w="11920" w:h="16840"/>
          <w:pgMar w:top="1020" w:bottom="280" w:left="92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28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61" w:lineRule="exact" w:line="260"/>
        <w:ind w:left="2359"/>
      </w:pP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b/>
          <w:spacing w:val="-6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position w:val="-1"/>
          <w:sz w:val="24"/>
          <w:szCs w:val="24"/>
        </w:rPr>
        <w:t>F</w:t>
      </w:r>
      <w:r>
        <w:rPr>
          <w:rFonts w:cs="Arial" w:hAnsi="Arial" w:eastAsia="Arial" w:ascii="Arial"/>
          <w:b/>
          <w:spacing w:val="7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</w:rPr>
        <w:t>P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b/>
          <w:spacing w:val="3"/>
          <w:w w:val="100"/>
          <w:position w:val="-1"/>
          <w:sz w:val="24"/>
          <w:szCs w:val="24"/>
        </w:rPr>
        <w:t>S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b/>
          <w:spacing w:val="6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5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b/>
          <w:spacing w:val="-5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b/>
          <w:spacing w:val="3"/>
          <w:w w:val="100"/>
          <w:position w:val="-1"/>
          <w:sz w:val="24"/>
          <w:szCs w:val="24"/>
        </w:rPr>
        <w:t>P</w:t>
      </w:r>
      <w:r>
        <w:rPr>
          <w:rFonts w:cs="Arial" w:hAnsi="Arial" w:eastAsia="Arial" w:ascii="Arial"/>
          <w:b/>
          <w:spacing w:val="-5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b/>
          <w:spacing w:val="7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K</w:t>
      </w:r>
      <w:r>
        <w:rPr>
          <w:rFonts w:cs="Arial" w:hAnsi="Arial" w:eastAsia="Arial" w:ascii="Arial"/>
          <w:b/>
          <w:spacing w:val="-5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AR</w:t>
      </w:r>
      <w:r>
        <w:rPr>
          <w:rFonts w:cs="Arial" w:hAnsi="Arial" w:eastAsia="Arial" w:ascii="Arial"/>
          <w:b/>
          <w:spacing w:val="3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b/>
          <w:spacing w:val="-4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b/>
          <w:spacing w:val="2"/>
          <w:w w:val="100"/>
          <w:position w:val="-1"/>
          <w:sz w:val="24"/>
          <w:szCs w:val="24"/>
        </w:rPr>
        <w:t>L</w:t>
      </w:r>
      <w:r>
        <w:rPr>
          <w:rFonts w:cs="Arial" w:hAnsi="Arial" w:eastAsia="Arial" w:ascii="Arial"/>
          <w:b/>
          <w:spacing w:val="-4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b/>
          <w:spacing w:val="7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04"/>
      </w:pPr>
      <w:r>
        <w:pict>
          <v:shape type="#_x0000_t75" style="width:481.9pt;height:592.9pt">
            <v:imagedata o:title="" r:id="rId12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/>
        <w:ind w:left="4366"/>
        <w:sectPr>
          <w:pgSz w:w="11920" w:h="16840"/>
          <w:pgMar w:top="1040" w:bottom="280" w:left="1060" w:right="100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29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spacing w:before="71" w:lineRule="exact" w:line="320"/>
        <w:ind w:left="2817" w:right="2678" w:hanging="101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U</w:t>
      </w:r>
      <w:r>
        <w:rPr>
          <w:rFonts w:cs="Arial" w:hAnsi="Arial" w:eastAsia="Arial" w:ascii="Arial"/>
          <w:b/>
          <w:spacing w:val="3"/>
          <w:w w:val="100"/>
          <w:sz w:val="28"/>
          <w:szCs w:val="28"/>
        </w:rPr>
        <w:t>M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U</w:t>
      </w:r>
      <w:r>
        <w:rPr>
          <w:rFonts w:cs="Arial" w:hAnsi="Arial" w:eastAsia="Arial" w:ascii="Arial"/>
          <w:b/>
          <w:spacing w:val="2"/>
          <w:w w:val="100"/>
          <w:sz w:val="28"/>
          <w:szCs w:val="28"/>
        </w:rPr>
        <w:t>S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-14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5"/>
          <w:w w:val="100"/>
          <w:sz w:val="28"/>
          <w:szCs w:val="28"/>
        </w:rPr>
        <w:t>H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6"/>
          <w:w w:val="100"/>
          <w:sz w:val="28"/>
          <w:szCs w:val="28"/>
        </w:rPr>
        <w:t>S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IL</w:t>
      </w:r>
      <w:r>
        <w:rPr>
          <w:rFonts w:cs="Arial" w:hAnsi="Arial" w:eastAsia="Arial" w:ascii="Arial"/>
          <w:b/>
          <w:spacing w:val="-7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5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6"/>
          <w:w w:val="100"/>
          <w:sz w:val="28"/>
          <w:szCs w:val="28"/>
        </w:rPr>
        <w:t>P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T</w:t>
      </w:r>
      <w:r>
        <w:rPr>
          <w:rFonts w:cs="Arial" w:hAnsi="Arial" w:eastAsia="Arial" w:ascii="Arial"/>
          <w:b/>
          <w:spacing w:val="-8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P</w:t>
      </w:r>
      <w:r>
        <w:rPr>
          <w:rFonts w:cs="Arial" w:hAnsi="Arial" w:eastAsia="Arial" w:ascii="Arial"/>
          <w:b/>
          <w:spacing w:val="-2"/>
          <w:w w:val="100"/>
          <w:sz w:val="28"/>
          <w:szCs w:val="28"/>
        </w:rPr>
        <w:t>L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NO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K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8"/>
          <w:w w:val="100"/>
          <w:sz w:val="28"/>
          <w:szCs w:val="28"/>
        </w:rPr>
        <w:t>M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-6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3"/>
          <w:w w:val="100"/>
          <w:sz w:val="28"/>
          <w:szCs w:val="28"/>
        </w:rPr>
        <w:t>T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3"/>
          <w:w w:val="100"/>
          <w:sz w:val="28"/>
          <w:szCs w:val="28"/>
        </w:rPr>
        <w:t>T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-11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U</w:t>
      </w:r>
      <w:r>
        <w:rPr>
          <w:rFonts w:cs="Arial" w:hAnsi="Arial" w:eastAsia="Arial" w:ascii="Arial"/>
          <w:b/>
          <w:spacing w:val="6"/>
          <w:w w:val="100"/>
          <w:sz w:val="28"/>
          <w:szCs w:val="28"/>
        </w:rPr>
        <w:t>S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5"/>
          <w:w w:val="100"/>
          <w:sz w:val="28"/>
          <w:szCs w:val="28"/>
        </w:rPr>
        <w:t>H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-1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2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4"/>
          <w:w w:val="100"/>
          <w:sz w:val="28"/>
          <w:szCs w:val="28"/>
        </w:rPr>
        <w:t>G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5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A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13" w:right="65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Usa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9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lat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RI,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Ha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Usa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t: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55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7"/>
                <w:szCs w:val="17"/>
              </w:rPr>
              <w:jc w:val="left"/>
              <w:spacing w:before="4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72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7"/>
                <w:szCs w:val="17"/>
              </w:rPr>
              <w:jc w:val="left"/>
              <w:spacing w:before="4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382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34"/>
              <w:ind w:left="1598" w:right="64" w:hanging="148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556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201" w:right="199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0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NIS</w:t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5411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211" w:right="21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6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IP</w:t>
            </w:r>
            <w:r>
              <w:rPr>
                <w:rFonts w:cs="Arial" w:hAnsi="Arial" w:eastAsia="Arial" w:ascii="Arial"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0" w:right="71"/>
            </w:pPr>
            <w:r>
              <w:rPr>
                <w:rFonts w:cs="Arial" w:hAnsi="Arial" w:eastAsia="Arial" w:ascii="Arial"/>
                <w:i/>
                <w:spacing w:val="2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cti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pad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 w:lineRule="auto" w:line="275"/>
              <w:ind w:left="100" w:right="64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6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6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ct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UU</w:t>
            </w:r>
            <w:r>
              <w:rPr>
                <w:rFonts w:cs="Arial" w:hAnsi="Arial" w:eastAsia="Arial" w:ascii="Arial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lan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6"/>
              <w:ind w:left="100" w:right="77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100" w:right="3323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71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0" w:right="57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UU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ct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UU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4451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211" w:right="21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0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417" w:right="65" w:hanging="283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6" w:lineRule="auto" w:line="275"/>
              <w:ind w:left="417" w:right="60" w:hanging="283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0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spacing w:val="2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spacing w:val="1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455" w:right="6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5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455" w:right="66" w:hanging="35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t,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leh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II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</w:p>
        </w:tc>
      </w:tr>
    </w:tbl>
    <w:p>
      <w:pPr>
        <w:rPr>
          <w:sz w:val="28"/>
          <w:szCs w:val="28"/>
        </w:rPr>
        <w:jc w:val="left"/>
        <w:spacing w:before="7" w:lineRule="exact" w:line="280"/>
      </w:pPr>
      <w:r>
        <w:rPr>
          <w:sz w:val="28"/>
          <w:szCs w:val="28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/>
        <w:ind w:left="4406"/>
        <w:sectPr>
          <w:pgSz w:w="11920" w:h="16840"/>
          <w:pgMar w:top="1040" w:bottom="280" w:left="102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30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55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7"/>
                <w:szCs w:val="17"/>
              </w:rPr>
              <w:jc w:val="left"/>
              <w:spacing w:before="8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72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7"/>
                <w:szCs w:val="17"/>
              </w:rPr>
              <w:jc w:val="left"/>
              <w:spacing w:before="8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382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4" w:lineRule="exact" w:line="260"/>
              <w:ind w:left="1598" w:right="64" w:hanging="148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2409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45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8897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211" w:right="21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70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100" w:right="246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7"/>
              <w:ind w:left="100" w:right="63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Hasil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lu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73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0" w:right="6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undan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tk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  <w:u w:val="thick" w:color="000000"/>
              </w:rPr>
              <w:t>h</w:t>
            </w:r>
            <w:r>
              <w:rPr>
                <w:rFonts w:cs="Arial" w:hAnsi="Arial" w:eastAsia="Arial" w:ascii="Arial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/>
              <w:ind w:left="100" w:right="77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5" w:lineRule="auto" w:line="275"/>
              <w:ind w:left="100" w:right="60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 w:lineRule="auto" w:line="275"/>
              <w:ind w:left="100" w:right="6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  <w:u w:val="thick" w:color="000000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  <w:u w:val="thick" w:color="000000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  <w:u w:val="thick" w:color="00000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/>
              <w:ind w:left="100" w:right="299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00" w:right="62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to</w:t>
            </w:r>
            <w:r>
              <w:rPr>
                <w:rFonts w:cs="Arial" w:hAnsi="Arial" w:eastAsia="Arial" w:ascii="Arial"/>
                <w:i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72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6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0" w:right="67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ktu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69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cs="Arial" w:hAnsi="Arial" w:eastAsia="Arial" w:ascii="Arial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00" w:right="61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kt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100" w:right="56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HUM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ku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t,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2233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211" w:right="21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lalu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 w:lineRule="auto" w:line="275"/>
              <w:ind w:left="100" w:right="6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Hak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7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0" w:right="60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kt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i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</w:p>
        </w:tc>
      </w:tr>
    </w:tbl>
    <w:p>
      <w:pPr>
        <w:rPr>
          <w:sz w:val="22"/>
          <w:szCs w:val="22"/>
        </w:rPr>
        <w:jc w:val="left"/>
        <w:spacing w:before="9" w:lineRule="exact" w:line="220"/>
      </w:pPr>
      <w:r>
        <w:rPr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/>
        <w:ind w:left="4406"/>
        <w:sectPr>
          <w:pgSz w:w="11920" w:h="16840"/>
          <w:pgMar w:top="1020" w:bottom="280" w:left="102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31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55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7"/>
                <w:szCs w:val="17"/>
              </w:rPr>
              <w:jc w:val="left"/>
              <w:spacing w:before="8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72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7"/>
                <w:szCs w:val="17"/>
              </w:rPr>
              <w:jc w:val="left"/>
              <w:spacing w:before="8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382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4" w:lineRule="exact" w:line="260"/>
              <w:ind w:left="1598" w:right="64" w:hanging="148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11446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79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N.O.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6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00" w:right="6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t: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71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Hak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0" w:right="67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/>
              <w:ind w:left="100" w:right="68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46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t;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100" w:right="69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5"/>
              <w:ind w:left="46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t;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 w:lineRule="auto" w:line="276"/>
              <w:ind w:left="460" w:right="65" w:hanging="36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100" w:right="67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 w:lineRule="auto" w:line="276"/>
              <w:ind w:left="100" w:right="6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Hak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s.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“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”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6"/>
              <w:ind w:left="100" w:right="67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“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Hak”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Hak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lum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7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100" w:right="6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2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“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100" w:right="2291"/>
            </w:pPr>
            <w:r>
              <w:rPr>
                <w:rFonts w:cs="Arial" w:hAnsi="Arial" w:eastAsia="Arial" w:ascii="Arial"/>
                <w:i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”.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0" w:right="6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Dan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“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Hak”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O.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2233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211" w:right="21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5.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73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0" w:right="6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l)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7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0" w:right="6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le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i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</w:tbl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4406"/>
        <w:sectPr>
          <w:pgSz w:w="11920" w:h="16840"/>
          <w:pgMar w:top="1020" w:bottom="280" w:left="102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32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55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7"/>
                <w:szCs w:val="17"/>
              </w:rPr>
              <w:jc w:val="left"/>
              <w:spacing w:before="8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72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7"/>
                <w:szCs w:val="17"/>
              </w:rPr>
              <w:jc w:val="left"/>
              <w:spacing w:before="8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382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4" w:lineRule="exact" w:line="260"/>
              <w:ind w:left="1598" w:right="64" w:hanging="148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187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72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spacing w:val="5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7"/>
              <w:ind w:left="100" w:right="66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[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RI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67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0" w:right="63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/>
              <w:ind w:left="100" w:right="609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].</w:t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10491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211" w:right="21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6.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33" w:right="73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UU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100" w:right="1606"/>
            </w:pP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0" w:right="66" w:firstLine="34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“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”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/>
              <w:ind w:left="133" w:right="61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UU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100" w:right="1084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585" w:right="67" w:hanging="45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33" w:right="72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spacing w:val="1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ian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585" w:right="6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lam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6"/>
              <w:ind w:left="133" w:right="66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133" w:right="69"/>
            </w:pP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Arial" w:hAnsi="Arial" w:eastAsia="Arial" w:ascii="Arial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Arial" w:hAnsi="Arial" w:eastAsia="Arial" w:ascii="Arial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Arial" w:hAnsi="Arial" w:eastAsia="Arial" w:ascii="Arial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Arial" w:hAnsi="Arial" w:eastAsia="Arial" w:ascii="Arial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 w:lineRule="auto" w:line="276"/>
              <w:ind w:left="133" w:right="6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“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5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ksa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Hak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Hak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”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133" w:right="68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68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0" w:right="65"/>
            </w:pP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leh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le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</w:tbl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4406"/>
        <w:sectPr>
          <w:pgSz w:w="11920" w:h="16840"/>
          <w:pgMar w:top="1020" w:bottom="280" w:left="102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33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55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7"/>
                <w:szCs w:val="17"/>
              </w:rPr>
              <w:jc w:val="left"/>
              <w:spacing w:before="8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72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7"/>
                <w:szCs w:val="17"/>
              </w:rPr>
              <w:jc w:val="left"/>
              <w:spacing w:before="8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382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4" w:lineRule="exact" w:line="260"/>
              <w:ind w:left="1598" w:right="64" w:hanging="148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6049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33" w:right="73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133" w:right="82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UU</w:t>
            </w:r>
            <w:r>
              <w:rPr>
                <w:rFonts w:cs="Arial" w:hAnsi="Arial" w:eastAsia="Arial" w:ascii="Arial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33" w:right="66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RI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t,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lah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133" w:right="67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Di</w:t>
            </w:r>
            <w:r>
              <w:rPr>
                <w:rFonts w:cs="Arial" w:hAnsi="Arial" w:eastAsia="Arial" w:ascii="Arial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II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ini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?</w:t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326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201" w:right="199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0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INI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7312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211" w:right="21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71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100" w:right="78"/>
            </w:pP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cs="Arial" w:hAnsi="Arial" w:eastAsia="Arial" w:ascii="Arial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cs="Arial" w:hAnsi="Arial" w:eastAsia="Arial" w:ascii="Arial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cs="Arial" w:hAnsi="Arial" w:eastAsia="Arial" w:ascii="Arial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/>
              <w:ind w:left="100" w:right="70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cs="Arial" w:hAnsi="Arial" w:eastAsia="Arial" w:ascii="Arial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cs="Arial" w:hAnsi="Arial" w:eastAsia="Arial" w:ascii="Arial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00" w:right="67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ktu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 w:lineRule="auto" w:line="276"/>
              <w:ind w:left="100" w:right="67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aah?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72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00" w:right="60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ft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i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s.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ft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100" w:right="61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 w:lineRule="auto" w:line="276"/>
              <w:ind w:left="100" w:right="62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</w:tc>
      </w:tr>
    </w:tbl>
    <w:p>
      <w:pPr>
        <w:rPr>
          <w:rFonts w:cs="Calibri" w:hAnsi="Calibri" w:eastAsia="Calibri" w:ascii="Calibri"/>
          <w:sz w:val="22"/>
          <w:szCs w:val="22"/>
        </w:rPr>
        <w:jc w:val="left"/>
        <w:spacing w:before="96"/>
        <w:ind w:left="4406"/>
        <w:sectPr>
          <w:pgSz w:w="11920" w:h="16840"/>
          <w:pgMar w:top="1020" w:bottom="280" w:left="102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34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55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7"/>
                <w:szCs w:val="17"/>
              </w:rPr>
              <w:jc w:val="left"/>
              <w:spacing w:before="8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72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7"/>
                <w:szCs w:val="17"/>
              </w:rPr>
              <w:jc w:val="left"/>
              <w:spacing w:before="8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382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4" w:lineRule="exact" w:line="260"/>
              <w:ind w:left="1598" w:right="64" w:hanging="148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0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2233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211" w:right="21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0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6" w:lineRule="auto" w:line="275"/>
              <w:ind w:left="100" w:right="72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kta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PK;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74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6" w:lineRule="auto" w:line="275"/>
              <w:ind w:left="100" w:right="63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5089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211" w:right="21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0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 w:lineRule="auto" w:line="279"/>
              <w:ind w:left="100" w:right="71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6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6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33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561" w:right="66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tabs>
                <w:tab w:pos="560" w:val="left"/>
              </w:tabs>
              <w:jc w:val="both"/>
              <w:spacing w:before="1" w:lineRule="auto" w:line="276"/>
              <w:ind w:left="561" w:right="60" w:hanging="427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  <w:tab/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5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69"/>
            </w:pP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 </w:t>
            </w:r>
            <w:r>
              <w:rPr>
                <w:rFonts w:cs="Arial" w:hAnsi="Arial" w:eastAsia="Arial" w:ascii="Arial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    </w:t>
            </w:r>
            <w:r>
              <w:rPr>
                <w:rFonts w:cs="Arial" w:hAnsi="Arial" w:eastAsia="Arial" w:ascii="Arial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00" w:right="63"/>
            </w:pP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UU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9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ind w:left="100" w:right="3358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1945.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2867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211" w:right="21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2586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B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00" w:right="63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auto" w:line="275"/>
              <w:ind w:left="100" w:right="66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0"/>
            </w:pP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 w:lineRule="auto" w:line="279"/>
              <w:ind w:left="100" w:right="7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te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3188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211" w:right="21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5.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0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ig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 w:lineRule="auto" w:line="275"/>
              <w:ind w:left="100" w:right="66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 w:lineRule="auto" w:line="275"/>
              <w:ind w:left="417" w:right="65" w:hanging="317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R,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RD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 w:lineRule="auto" w:line="275"/>
              <w:ind w:left="417" w:right="64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5"/>
              <w:ind w:left="100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00" w:right="65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-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6"/>
              <w:ind w:left="100" w:right="60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le</w:t>
            </w:r>
            <w:r>
              <w:rPr>
                <w:rFonts w:cs="Arial" w:hAnsi="Arial" w:eastAsia="Arial" w:ascii="Arial"/>
                <w:spacing w:val="-7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ID)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t.</w:t>
            </w:r>
          </w:p>
        </w:tc>
      </w:tr>
    </w:tbl>
    <w:p>
      <w:pPr>
        <w:rPr>
          <w:rFonts w:cs="Calibri" w:hAnsi="Calibri" w:eastAsia="Calibri" w:ascii="Calibri"/>
          <w:sz w:val="22"/>
          <w:szCs w:val="22"/>
        </w:rPr>
        <w:jc w:val="left"/>
        <w:spacing w:before="77"/>
        <w:ind w:left="4406"/>
        <w:sectPr>
          <w:pgSz w:w="11920" w:h="16840"/>
          <w:pgMar w:top="1020" w:bottom="280" w:left="1020" w:right="1020"/>
        </w:sectPr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35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8"/>
          <w:szCs w:val="8"/>
        </w:rPr>
        <w:jc w:val="left"/>
        <w:spacing w:before="9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55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7"/>
                <w:szCs w:val="17"/>
              </w:rPr>
              <w:jc w:val="left"/>
              <w:spacing w:before="8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72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sz w:val="17"/>
                <w:szCs w:val="17"/>
              </w:rPr>
              <w:jc w:val="left"/>
              <w:spacing w:before="8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1382"/>
            </w:pP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7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4" w:lineRule="exact" w:line="260"/>
              <w:ind w:left="1598" w:right="64" w:hanging="148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6366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417" w:right="1154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7"/>
              <w:ind w:left="417" w:right="62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c.</w:t>
            </w:r>
            <w:r>
              <w:rPr>
                <w:rFonts w:cs="Arial" w:hAnsi="Arial" w:eastAsia="Arial" w:ascii="Arial"/>
                <w:spacing w:val="6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417" w:right="72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 w:lineRule="auto" w:line="275"/>
              <w:ind w:left="417" w:right="66" w:firstLine="67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UU</w:t>
            </w:r>
            <w:r>
              <w:rPr>
                <w:rFonts w:cs="Arial" w:hAnsi="Arial" w:eastAsia="Arial" w:ascii="Arial"/>
                <w:spacing w:val="5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6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: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1" w:lineRule="auto" w:line="276"/>
              <w:ind w:left="700" w:right="65" w:hanging="283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6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ktu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417" w:right="7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p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 w:lineRule="auto" w:line="276"/>
              <w:ind w:left="700" w:right="65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;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1594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211" w:right="21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6.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lineRule="exact" w:line="260"/>
              <w:ind w:left="133" w:right="75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Arial" w:hAnsi="Arial" w:eastAsia="Arial" w:ascii="Arial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both"/>
              <w:spacing w:before="41" w:lineRule="auto" w:line="275"/>
              <w:ind w:left="133" w:right="65"/>
            </w:pP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les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Arial" w:hAnsi="Arial" w:eastAsia="Arial" w:ascii="Arial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kib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0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65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UN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63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Arial" w:hAnsi="Arial" w:eastAsia="Arial" w:ascii="Arial"/>
                <w:spacing w:val="6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6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-8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100"/>
            </w:pP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6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Arial" w:hAnsi="Arial" w:eastAsia="Arial" w:ascii="Arial"/>
                <w:spacing w:val="6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</w:t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100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" w:hAnsi="Arial" w:eastAsia="Arial" w:ascii="Arial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4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.</w:t>
            </w:r>
          </w:p>
        </w:tc>
      </w:tr>
    </w:tbl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9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2073"/>
      </w:pP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6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K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7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7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H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44"/>
      </w:pPr>
      <w:r>
        <w:pict>
          <v:shape type="#_x0000_t75" style="width:493.23pt;height:226.51pt">
            <v:imagedata o:title="" r:id="rId13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6"/>
          <w:szCs w:val="26"/>
        </w:rPr>
        <w:jc w:val="left"/>
        <w:spacing w:before="6" w:lineRule="exact" w:line="260"/>
      </w:pPr>
      <w:r>
        <w:rPr>
          <w:sz w:val="26"/>
          <w:szCs w:val="26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4406"/>
      </w:pP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4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|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36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sectPr>
      <w:pgSz w:w="11920" w:h="16840"/>
      <w:pgMar w:top="1020" w:bottom="280" w:left="1020" w:right="760"/>
    </w:sectPr>
  </w:body>
</w:document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