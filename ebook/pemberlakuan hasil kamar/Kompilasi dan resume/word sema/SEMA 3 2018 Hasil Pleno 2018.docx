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4"/>
      </w:pPr>
      <w:r>
        <w:pict>
          <v:shape type="#_x0000_t75" style="width:87.1201pt;height:70.9201pt">
            <v:imagedata o:title="" r:id="rId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19"/>
        <w:ind w:left="119"/>
      </w:pP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KETUA</w:t>
      </w:r>
      <w:r>
        <w:rPr>
          <w:rFonts w:cs="Times New Roman" w:hAnsi="Times New Roman" w:eastAsia="Times New Roman" w:ascii="Times New Roman"/>
          <w:b/>
          <w:spacing w:val="-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9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b/>
          <w:spacing w:val="-12"/>
          <w:w w:val="9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420"/>
        <w:ind w:left="484"/>
      </w:pPr>
      <w:r>
        <w:rPr>
          <w:rFonts w:cs="Times New Roman" w:hAnsi="Times New Roman" w:eastAsia="Times New Roman" w:ascii="Times New Roman"/>
          <w:b/>
          <w:spacing w:val="1"/>
          <w:w w:val="100"/>
          <w:position w:val="11"/>
          <w:sz w:val="25"/>
          <w:szCs w:val="25"/>
        </w:rPr>
        <w:t>REPUBLI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1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1"/>
          <w:sz w:val="25"/>
          <w:szCs w:val="25"/>
        </w:rPr>
        <w:t>INDONESIA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1"/>
          <w:sz w:val="25"/>
          <w:szCs w:val="25"/>
        </w:rPr>
        <w:t>                                              </w:t>
      </w:r>
      <w:r>
        <w:rPr>
          <w:rFonts w:cs="Times New Roman" w:hAnsi="Times New Roman" w:eastAsia="Times New Roman" w:ascii="Times New Roman"/>
          <w:b/>
          <w:spacing w:val="10"/>
          <w:w w:val="100"/>
          <w:position w:val="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position w:val="-3"/>
          <w:sz w:val="25"/>
          <w:szCs w:val="25"/>
        </w:rPr>
        <w:t>Jakarta,</w:t>
      </w:r>
      <w:r>
        <w:rPr>
          <w:rFonts w:cs="Times New Roman" w:hAnsi="Times New Roman" w:eastAsia="Times New Roman" w:ascii="Times New Roman"/>
          <w:spacing w:val="0"/>
          <w:w w:val="127"/>
          <w:position w:val="-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7"/>
          <w:position w:val="-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-3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5"/>
          <w:w w:val="100"/>
          <w:position w:val="-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position w:val="-3"/>
          <w:sz w:val="25"/>
          <w:szCs w:val="25"/>
        </w:rPr>
        <w:t>Novembe</w:t>
      </w:r>
      <w:r>
        <w:rPr>
          <w:rFonts w:cs="Times New Roman" w:hAnsi="Times New Roman" w:eastAsia="Times New Roman" w:ascii="Times New Roman"/>
          <w:spacing w:val="0"/>
          <w:w w:val="109"/>
          <w:position w:val="-3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10"/>
          <w:w w:val="109"/>
          <w:position w:val="-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-3"/>
          <w:sz w:val="25"/>
          <w:szCs w:val="25"/>
        </w:rPr>
        <w:t>2018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</w:r>
    </w:p>
    <w:p>
      <w:pPr>
        <w:rPr>
          <w:sz w:val="26"/>
          <w:szCs w:val="26"/>
        </w:rPr>
        <w:jc w:val="left"/>
        <w:spacing w:before="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6257"/>
      </w:pPr>
      <w:r>
        <w:pict>
          <v:shape type="#_x0000_t75" style="position:absolute;margin-left:339.85pt;margin-top:-130.91pt;width:2.1601pt;height:2.8801pt;mso-position-horizontal-relative:page;mso-position-vertical-relative:paragraph;z-index:-2255">
            <v:imagedata o:title="" r:id="rId4"/>
          </v:shape>
        </w:pict>
      </w:r>
      <w:r>
        <w:rPr>
          <w:rFonts w:cs="Times New Roman" w:hAnsi="Times New Roman" w:eastAsia="Times New Roman" w:ascii="Times New Roman"/>
          <w:spacing w:val="-1"/>
          <w:w w:val="111"/>
          <w:sz w:val="25"/>
          <w:szCs w:val="25"/>
        </w:rPr>
        <w:t>Kepad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0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Yth,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60"/>
        <w:ind w:left="6260"/>
      </w:pP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Ketu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9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7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Tingkat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80"/>
        <w:ind w:left="6615"/>
      </w:pP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Banding;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80"/>
        <w:ind w:left="6616" w:right="71" w:hanging="355"/>
      </w:pP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Ketu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7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4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Tingka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-21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43"/>
          <w:sz w:val="25"/>
          <w:szCs w:val="25"/>
        </w:rPr>
        <w:t>·</w:t>
      </w:r>
      <w:r>
        <w:rPr>
          <w:rFonts w:cs="Times New Roman" w:hAnsi="Times New Roman" w:eastAsia="Times New Roman" w:ascii="Times New Roman"/>
          <w:spacing w:val="0"/>
          <w:w w:val="4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Pertama;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6"/>
          <w:szCs w:val="26"/>
        </w:rPr>
        <w:jc w:val="left"/>
        <w:spacing w:lineRule="exact" w:line="260"/>
        <w:sectPr>
          <w:pgSz w:w="12220" w:h="18720"/>
          <w:pgMar w:top="700" w:bottom="280" w:left="740" w:right="1260"/>
        </w:sectPr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right"/>
        <w:spacing w:before="21"/>
      </w:pPr>
      <w:r>
        <w:rPr>
          <w:rFonts w:cs="Times New Roman" w:hAnsi="Times New Roman" w:eastAsia="Times New Roman" w:ascii="Times New Roman"/>
          <w:spacing w:val="2"/>
          <w:w w:val="152"/>
          <w:sz w:val="25"/>
          <w:szCs w:val="25"/>
        </w:rPr>
        <w:t>di-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0"/>
          <w:szCs w:val="10"/>
        </w:rPr>
        <w:jc w:val="left"/>
        <w:spacing w:before="3" w:lineRule="exact" w:line="100"/>
      </w:pPr>
      <w:r>
        <w:br w:type="column"/>
      </w: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ectPr>
          <w:type w:val="continuous"/>
          <w:pgSz w:w="12220" w:h="18720"/>
          <w:pgMar w:top="700" w:bottom="280" w:left="740" w:right="1260"/>
          <w:cols w:num="2" w:equalWidth="off">
            <w:col w:w="6693" w:space="107"/>
            <w:col w:w="3420"/>
          </w:cols>
        </w:sectPr>
      </w:pPr>
      <w:r>
        <w:rPr>
          <w:rFonts w:cs="Times New Roman" w:hAnsi="Times New Roman" w:eastAsia="Times New Roman" w:ascii="Times New Roman"/>
          <w:w w:val="121"/>
          <w:sz w:val="25"/>
          <w:szCs w:val="25"/>
        </w:rPr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  <w:u w:val="thick" w:color="000000"/>
        </w:rPr>
        <w:t>Seluruh</w:t>
      </w:r>
      <w:r>
        <w:rPr>
          <w:rFonts w:cs="Times New Roman" w:hAnsi="Times New Roman" w:eastAsia="Times New Roman" w:ascii="Times New Roman"/>
          <w:spacing w:val="-20"/>
          <w:w w:val="118"/>
          <w:sz w:val="25"/>
          <w:szCs w:val="25"/>
          <w:u w:val="thick" w:color="000000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  <w:u w:val="thick" w:color="000000"/>
        </w:rPr>
        <w:t>Indonesia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pict>
          <v:shape type="#_x0000_t75" style="position:absolute;margin-left:-2.87pt;margin-top:7.5499pt;width:3.2401pt;height:198pt;mso-position-horizontal-relative:page;mso-position-vertical-relative:page;z-index:-2254">
            <v:imagedata o:title="" r:id="rId5"/>
          </v:shape>
        </w:pict>
      </w:r>
      <w:r>
        <w:pict>
          <v:shape type="#_x0000_t75" style="position:absolute;margin-left:1.45pt;margin-top:310.67pt;width:615.6pt;height:627.48pt;mso-position-horizontal-relative:page;mso-position-vertical-relative:page;z-index:-2256">
            <v:imagedata o:title="" r:id="rId6"/>
          </v:shape>
        </w:pict>
      </w: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0"/>
          <w:szCs w:val="30"/>
        </w:rPr>
        <w:jc w:val="center"/>
        <w:spacing w:before="80"/>
        <w:ind w:left="4135" w:right="3650"/>
      </w:pPr>
      <w:r>
        <w:rPr>
          <w:rFonts w:cs="Times New Roman" w:hAnsi="Times New Roman" w:eastAsia="Times New Roman" w:ascii="Times New Roman"/>
          <w:spacing w:val="2"/>
          <w:w w:val="100"/>
          <w:sz w:val="30"/>
          <w:szCs w:val="30"/>
        </w:rPr>
        <w:t>SURA</w:t>
      </w:r>
      <w:r>
        <w:rPr>
          <w:rFonts w:cs="Times New Roman" w:hAnsi="Times New Roman" w:eastAsia="Times New Roman" w:ascii="Times New Roman"/>
          <w:spacing w:val="0"/>
          <w:w w:val="100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spacing w:val="68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spacing w:val="0"/>
          <w:w w:val="96"/>
          <w:sz w:val="30"/>
          <w:szCs w:val="30"/>
        </w:rPr>
        <w:t>EDARAN</w:t>
      </w:r>
      <w:r>
        <w:rPr>
          <w:rFonts w:cs="Times New Roman" w:hAnsi="Times New Roman" w:eastAsia="Times New Roman" w:ascii="Times New Roman"/>
          <w:spacing w:val="0"/>
          <w:w w:val="100"/>
          <w:sz w:val="30"/>
          <w:szCs w:val="3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spacing w:lineRule="exact" w:line="280"/>
        <w:ind w:left="4052" w:right="3582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3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2018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ind w:left="4720" w:right="4241"/>
      </w:pPr>
      <w:r>
        <w:rPr>
          <w:rFonts w:cs="Times New Roman" w:hAnsi="Times New Roman" w:eastAsia="Times New Roman" w:ascii="Times New Roman"/>
          <w:spacing w:val="0"/>
          <w:w w:val="99"/>
          <w:sz w:val="25"/>
          <w:szCs w:val="25"/>
        </w:rPr>
        <w:t>TENTANG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6"/>
          <w:szCs w:val="26"/>
        </w:rPr>
        <w:jc w:val="left"/>
        <w:spacing w:before="1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spacing w:lineRule="auto" w:line="354"/>
        <w:ind w:left="1086" w:right="606" w:hanging="8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PEMBERLAKUA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2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RAPA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-1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4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96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-10"/>
          <w:w w:val="9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96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1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2018</w:t>
      </w:r>
      <w:r>
        <w:rPr>
          <w:rFonts w:cs="Times New Roman" w:hAnsi="Times New Roman" w:eastAsia="Times New Roman" w:ascii="Times New Roman"/>
          <w:spacing w:val="1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3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PEDOMAN</w:t>
      </w:r>
      <w:r>
        <w:rPr>
          <w:rFonts w:cs="Times New Roman" w:hAnsi="Times New Roman" w:eastAsia="Times New Roman" w:ascii="Times New Roman"/>
          <w:spacing w:val="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5"/>
          <w:sz w:val="25"/>
          <w:szCs w:val="25"/>
        </w:rPr>
        <w:t>PELAKSANMN</w:t>
      </w:r>
      <w:r>
        <w:rPr>
          <w:rFonts w:cs="Times New Roman" w:hAnsi="Times New Roman" w:eastAsia="Times New Roman" w:ascii="Times New Roman"/>
          <w:spacing w:val="0"/>
          <w:w w:val="10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TUGA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5"/>
          <w:szCs w:val="25"/>
        </w:rPr>
        <w:t>BAGI</w:t>
      </w:r>
      <w:r>
        <w:rPr>
          <w:rFonts w:cs="Times New Roman" w:hAnsi="Times New Roman" w:eastAsia="Times New Roman" w:ascii="Times New Roman"/>
          <w:spacing w:val="2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5"/>
          <w:szCs w:val="25"/>
        </w:rPr>
        <w:t>PENGADILAN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1"/>
        <w:ind w:left="949" w:right="409" w:firstLine="556"/>
      </w:pP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Penerapan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siste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4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salah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6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satunya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bertujuan</w:t>
      </w:r>
      <w:r>
        <w:rPr>
          <w:rFonts w:cs="Times New Roman" w:hAnsi="Times New Roman" w:eastAsia="Times New Roman" w:ascii="Times New Roman"/>
          <w:spacing w:val="6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menjag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4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kesatua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penerapa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7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konsistensi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putusan.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Rapat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pleno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adalah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sala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sat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instrumen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6"/>
          <w:sz w:val="25"/>
          <w:szCs w:val="25"/>
        </w:rPr>
        <w:t>untuk</w:t>
      </w:r>
      <w:r>
        <w:rPr>
          <w:rFonts w:cs="Times New Roman" w:hAnsi="Times New Roman" w:eastAsia="Times New Roman" w:ascii="Times New Roman"/>
          <w:spacing w:val="-1"/>
          <w:w w:val="12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mewujudka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tujua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tersebut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4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karena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5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itu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setia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12"/>
          <w:sz w:val="25"/>
          <w:szCs w:val="25"/>
        </w:rPr>
        <w:t>di</w:t>
      </w:r>
      <w:r>
        <w:rPr>
          <w:rFonts w:cs="Times New Roman" w:hAnsi="Times New Roman" w:eastAsia="Times New Roman" w:ascii="Times New Roman"/>
          <w:spacing w:val="-4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17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secara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19"/>
          <w:sz w:val="25"/>
          <w:szCs w:val="25"/>
        </w:rPr>
        <w:t>ruti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menyelenggarakan</w:t>
      </w:r>
      <w:r>
        <w:rPr>
          <w:rFonts w:cs="Times New Roman" w:hAnsi="Times New Roman" w:eastAsia="Times New Roman" w:ascii="Times New Roman"/>
          <w:spacing w:val="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Rapa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4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-2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yait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-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1"/>
          <w:sz w:val="25"/>
          <w:szCs w:val="25"/>
        </w:rPr>
        <w:t>pad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tahun</w:t>
      </w:r>
      <w:r>
        <w:rPr>
          <w:rFonts w:cs="Times New Roman" w:hAnsi="Times New Roman" w:eastAsia="Times New Roman" w:ascii="Times New Roman"/>
          <w:spacing w:val="3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2012</w:t>
      </w:r>
      <w:r>
        <w:rPr>
          <w:rFonts w:cs="Times New Roman" w:hAnsi="Times New Roman" w:eastAsia="Times New Roman" w:ascii="Times New Roman"/>
          <w:spacing w:val="-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sampa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5"/>
          <w:szCs w:val="25"/>
        </w:rPr>
        <w:t>2017.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6" w:lineRule="auto" w:line="353"/>
        <w:ind w:left="940" w:right="401" w:firstLine="570"/>
      </w:pP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pada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tangga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3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5"/>
          <w:szCs w:val="25"/>
        </w:rPr>
        <w:t>Novembe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15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2018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5"/>
          <w:szCs w:val="25"/>
        </w:rPr>
        <w:t>sampa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dengan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tangga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4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Novembe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-15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8</w:t>
      </w:r>
      <w:r>
        <w:rPr>
          <w:rFonts w:cs="Times New Roman" w:hAnsi="Times New Roman" w:eastAsia="Times New Roman" w:ascii="Times New Roman"/>
          <w:spacing w:val="6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kembal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38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menyelenggaraka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4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rapa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pleno</w:t>
      </w:r>
      <w:r>
        <w:rPr>
          <w:rFonts w:cs="Times New Roman" w:hAnsi="Times New Roman" w:eastAsia="Times New Roman" w:ascii="Times New Roman"/>
          <w:spacing w:val="3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7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membaha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4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permasalaha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teknis</w:t>
      </w:r>
      <w:r>
        <w:rPr>
          <w:rFonts w:cs="Times New Roman" w:hAnsi="Times New Roman" w:eastAsia="Times New Roman" w:ascii="Times New Roman"/>
          <w:spacing w:val="2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non-tekni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1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yudisia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-1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mengemuk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masing-masin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kamar.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3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tersebut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20"/>
          <w:sz w:val="25"/>
          <w:szCs w:val="25"/>
        </w:rPr>
        <w:t>telah</w:t>
      </w:r>
      <w:r>
        <w:rPr>
          <w:rFonts w:cs="Times New Roman" w:hAnsi="Times New Roman" w:eastAsia="Times New Roman" w:ascii="Times New Roman"/>
          <w:spacing w:val="-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melahirkan</w:t>
      </w:r>
      <w:r>
        <w:rPr>
          <w:rFonts w:cs="Times New Roman" w:hAnsi="Times New Roman" w:eastAsia="Times New Roman" w:ascii="Times New Roman"/>
          <w:spacing w:val="-1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rumusan-rumusa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sebaga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1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80"/>
        <w:ind w:left="940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-1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pidana;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510"/>
      </w:pPr>
      <w:r>
        <w:pict>
          <v:shape style="position:absolute;margin-left:84.1986pt;margin-top:1.85331pt;width:10.9202pt;height:12.5183pt;mso-position-horizontal-relative:page;mso-position-vertical-relative:paragraph;z-index:-2253;rotation:358" type="#_x0000_t136" fillcolor="#000000" stroked="f">
            <o:extrusion v:ext="view" autorotationcenter="t"/>
            <v:textpath style="font-family:&amp;quot;Times New Roman&amp;quot;;font-size:12pt;v-text-kern:t;mso-text-shadow:auto" string="2."/>
            <w10:wrap type="none"/>
          </v:shape>
        </w:pic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spacing w:val="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pi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perdata;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945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spacing w:val="4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-1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6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agama;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952"/>
        <w:sectPr>
          <w:type w:val="continuous"/>
          <w:pgSz w:w="12220" w:h="18720"/>
          <w:pgMar w:top="700" w:bottom="280" w:left="740" w:right="126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5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4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pleno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3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militer;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pict>
          <v:shape type="#_x0000_t75" style="position:absolute;margin-left:1.45pt;margin-top:0.3499pt;width:609.12pt;height:934.2pt;mso-position-horizontal-relative:page;mso-position-vertical-relative:page;z-index:-2252">
            <v:imagedata o:title="" r:id="rId7"/>
          </v:shape>
        </w:pict>
      </w: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center"/>
        <w:spacing w:lineRule="exact" w:line="260"/>
        <w:ind w:left="4389" w:right="4347"/>
      </w:pPr>
      <w:r>
        <w:rPr>
          <w:rFonts w:cs="Times New Roman" w:hAnsi="Times New Roman" w:eastAsia="Times New Roman" w:ascii="Times New Roman"/>
          <w:b/>
          <w:spacing w:val="1"/>
          <w:w w:val="110"/>
          <w:sz w:val="26"/>
          <w:szCs w:val="26"/>
        </w:rPr>
        <w:t>-2-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77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Rumusa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kama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-8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tat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8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usaha</w:t>
      </w:r>
      <w:r>
        <w:rPr>
          <w:rFonts w:cs="Times New Roman" w:hAnsi="Times New Roman" w:eastAsia="Times New Roman" w:ascii="Times New Roman"/>
          <w:spacing w:val="2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negara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;</w:t>
      </w:r>
      <w:r>
        <w:rPr>
          <w:rFonts w:cs="Times New Roman" w:hAnsi="Times New Roman" w:eastAsia="Times New Roman" w:ascii="Times New Roman"/>
          <w:spacing w:val="-2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70"/>
      </w:pP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Rumusa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spacing w:val="6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kama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kesekretariatan;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auto" w:line="344"/>
        <w:ind w:left="171" w:right="83" w:firstLine="570"/>
      </w:pP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Sehubungan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rumusan-rumusan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hasil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rapat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kamar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tersebut,</w:t>
      </w:r>
      <w:r>
        <w:rPr>
          <w:rFonts w:cs="Times New Roman" w:hAnsi="Times New Roman" w:eastAsia="Times New Roman" w:ascii="Times New Roman"/>
          <w:spacing w:val="4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disampaikan</w:t>
      </w:r>
      <w:r>
        <w:rPr>
          <w:rFonts w:cs="Times New Roman" w:hAnsi="Times New Roman" w:eastAsia="Times New Roman" w:ascii="Times New Roman"/>
          <w:spacing w:val="2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hal-hal</w:t>
      </w:r>
      <w:r>
        <w:rPr>
          <w:rFonts w:cs="Times New Roman" w:hAnsi="Times New Roman" w:eastAsia="Times New Roman" w:ascii="Times New Roman"/>
          <w:spacing w:val="1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sebaga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1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168"/>
      </w:pP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Menjadika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4"/>
          <w:sz w:val="26"/>
          <w:szCs w:val="26"/>
        </w:rPr>
        <w:t>rumusa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9"/>
          <w:sz w:val="26"/>
          <w:szCs w:val="26"/>
        </w:rPr>
        <w:t>rapa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29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8"/>
          <w:sz w:val="26"/>
          <w:szCs w:val="26"/>
        </w:rPr>
        <w:t>kama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2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8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8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2012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6"/>
          <w:szCs w:val="26"/>
        </w:rPr>
        <w:t>sampa1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7"/>
        <w:ind w:left="727" w:right="75" w:firstLine="10"/>
      </w:pP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2018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sebaga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satu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7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kesatuan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dapat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dipisahka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seluru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rumusan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tersebu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diberlakuka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8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sebagai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pedoma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penanganan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perkar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kesekretariata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di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9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tingka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pertama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tingkat</w:t>
      </w:r>
      <w:r>
        <w:rPr>
          <w:rFonts w:cs="Times New Roman" w:hAnsi="Times New Roman" w:eastAsia="Times New Roman" w:ascii="Times New Roman"/>
          <w:spacing w:val="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bandin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sepanjan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substans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rumusanny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berkenaa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kewenanga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peradila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tingka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pertama</w:t>
      </w:r>
      <w:r>
        <w:rPr>
          <w:rFonts w:cs="Times New Roman" w:hAnsi="Times New Roman" w:eastAsia="Times New Roman" w:ascii="Times New Roman"/>
          <w:spacing w:val="2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banding.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720" w:val="left"/>
          <w:tab w:pos="1520" w:val="left"/>
          <w:tab w:pos="2500" w:val="left"/>
        </w:tabs>
        <w:jc w:val="both"/>
        <w:spacing w:before="10" w:lineRule="auto" w:line="336"/>
        <w:ind w:left="723" w:right="88" w:hanging="569"/>
      </w:pP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6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Rumusa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kama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4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201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sampa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6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2"/>
          <w:sz w:val="26"/>
          <w:szCs w:val="26"/>
        </w:rPr>
        <w:t>2017</w:t>
      </w:r>
      <w:r>
        <w:rPr>
          <w:rFonts w:cs="Times New Roman" w:hAnsi="Times New Roman" w:eastAsia="Times New Roman" w:ascii="Times New Roman"/>
          <w:spacing w:val="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-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secar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tega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dinyatakan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direvisi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9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6"/>
          <w:szCs w:val="26"/>
        </w:rPr>
        <w:t>secar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9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substansi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bertentangan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rumusa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pleno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kama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7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2018,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rumusa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tersebu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1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dinyatakan</w:t>
      </w:r>
      <w:r>
        <w:rPr>
          <w:rFonts w:cs="Times New Roman" w:hAnsi="Times New Roman" w:eastAsia="Times New Roman" w:ascii="Times New Roman"/>
          <w:spacing w:val="-1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berlaku.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5"/>
        <w:ind w:left="719" w:right="97"/>
      </w:pP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Demikian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diperhatikan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dilaksanaka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sebagaimana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54"/>
      </w:pP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mestinya.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33" w:lineRule="exact" w:line="280"/>
        <w:ind w:left="6052" w:right="655" w:hanging="96"/>
      </w:pPr>
      <w:r>
        <w:rPr>
          <w:rFonts w:cs="Times New Roman" w:hAnsi="Times New Roman" w:eastAsia="Times New Roman" w:ascii="Times New Roman"/>
          <w:spacing w:val="3"/>
          <w:w w:val="93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93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7"/>
          <w:w w:val="9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BLI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-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INDONESIA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19"/>
        <w:ind w:left="119"/>
      </w:pP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Tembusan: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60"/>
        <w:ind w:left="132"/>
      </w:pP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6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Waki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Ketu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5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133"/>
      </w:pP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Ketu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6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Kama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60"/>
        <w:ind w:left="136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Haki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15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126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Haki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spacing w:val="3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-2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134"/>
        <w:sectPr>
          <w:pgSz w:w="12220" w:h="18720"/>
          <w:pgMar w:top="1780" w:bottom="280" w:left="1580" w:right="1480"/>
        </w:sectPr>
      </w:pP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6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1"/>
          <w:sz w:val="26"/>
          <w:szCs w:val="26"/>
        </w:rPr>
        <w:t>Pejaba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7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Eselo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lingkungan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-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RI.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0.35pt;margin-top:68.3899pt;width:41.4001pt;height:558.72pt;mso-position-horizontal-relative:page;mso-position-vertical-relative:page;z-index:-2248">
            <v:imagedata o:title="" r:id="rId9"/>
          </v:shape>
        </w:pict>
      </w:r>
      <w:r>
        <w:pict>
          <v:shape type="#_x0000_t75" style="position:absolute;margin-left:-5.03pt;margin-top:872.27pt;width:609.84pt;height:65.5201pt;mso-position-horizontal-relative:page;mso-position-vertical-relative:page;z-index:-2249">
            <v:imagedata o:title="" r:id="rId10"/>
          </v:shape>
        </w:pict>
      </w:r>
      <w:r>
        <w:pict>
          <v:shape type="#_x0000_t75" style="position:absolute;margin-left:570.6pt;margin-top:3.5899pt;width:45.3601pt;height:2.1601pt;mso-position-horizontal-relative:page;mso-position-vertical-relative:page;z-index:-2250">
            <v:imagedata o:title="" r:id="rId11"/>
          </v:shape>
        </w:pict>
      </w:r>
      <w:r>
        <w:pict>
          <v:shape type="#_x0000_t75" style="position:absolute;margin-left:7.21pt;margin-top:-2.5301pt;width:0.7201pt;height:5.4001pt;mso-position-horizontal-relative:page;mso-position-vertical-relative:page;z-index:-2251">
            <v:imagedata o:title="" r:id="rId12"/>
          </v:shape>
        </w:pict>
      </w: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spacing w:before="21"/>
        <w:ind w:left="3359" w:right="3544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spacing w:val="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1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spacing w:lineRule="auto" w:line="351"/>
        <w:ind w:left="1916" w:right="2095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RAPA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-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PLENO</w:t>
      </w:r>
      <w:r>
        <w:rPr>
          <w:rFonts w:cs="Times New Roman" w:hAnsi="Times New Roman" w:eastAsia="Times New Roman" w:ascii="Times New Roman"/>
          <w:spacing w:val="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95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9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17"/>
          <w:w w:val="9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95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95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29"/>
          <w:w w:val="9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2018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0"/>
        <w:ind w:left="119" w:right="257" w:firstLine="9"/>
      </w:pP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Rapat</w:t>
      </w:r>
      <w:r>
        <w:rPr>
          <w:rFonts w:cs="Times New Roman" w:hAnsi="Times New Roman" w:eastAsia="Times New Roman" w:ascii="Times New Roman"/>
          <w:spacing w:val="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spacing w:val="39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diikuti</w:t>
      </w:r>
      <w:r>
        <w:rPr>
          <w:rFonts w:cs="Times New Roman" w:hAnsi="Times New Roman" w:eastAsia="Times New Roman" w:ascii="Times New Roman"/>
          <w:spacing w:val="1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anggot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2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1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Pidana,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Perdata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4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Agama,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Militer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4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Tata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Usaha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Negara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dilaksanaka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pada</w:t>
      </w:r>
      <w:r>
        <w:rPr>
          <w:rFonts w:cs="Times New Roman" w:hAnsi="Times New Roman" w:eastAsia="Times New Roman" w:ascii="Times New Roman"/>
          <w:spacing w:val="62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tangga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28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1-3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5"/>
          <w:szCs w:val="25"/>
        </w:rPr>
        <w:t>Novembe</w:t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9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2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8</w:t>
      </w:r>
      <w:r>
        <w:rPr>
          <w:rFonts w:cs="Times New Roman" w:hAnsi="Times New Roman" w:eastAsia="Times New Roman" w:ascii="Times New Roman"/>
          <w:spacing w:val="67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sz w:val="25"/>
          <w:szCs w:val="25"/>
        </w:rPr>
        <w:t>Hotel</w:t>
      </w:r>
      <w:r>
        <w:rPr>
          <w:rFonts w:cs="Times New Roman" w:hAnsi="Times New Roman" w:eastAsia="Times New Roman" w:ascii="Times New Roman"/>
          <w:spacing w:val="2"/>
          <w:w w:val="11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Intercontinenta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3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Bandung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3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telah</w:t>
      </w:r>
      <w:r>
        <w:rPr>
          <w:rFonts w:cs="Times New Roman" w:hAnsi="Times New Roman" w:eastAsia="Times New Roman" w:ascii="Times New Roman"/>
          <w:spacing w:val="4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menghasilka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10"/>
        <w:ind w:left="118" w:right="4256"/>
      </w:pPr>
      <w:r>
        <w:rPr>
          <w:rFonts w:cs="Times New Roman" w:hAnsi="Times New Roman" w:eastAsia="Times New Roman" w:ascii="Times New Roman"/>
          <w:spacing w:val="15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95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9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19"/>
          <w:w w:val="9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PIDANA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696"/>
      </w:pP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peninjaua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kembali</w:t>
      </w:r>
      <w:r>
        <w:rPr>
          <w:rFonts w:cs="Times New Roman" w:hAnsi="Times New Roman" w:eastAsia="Times New Roman" w:ascii="Times New Roman"/>
          <w:spacing w:val="1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5"/>
          <w:szCs w:val="25"/>
        </w:rPr>
        <w:t>Terpidan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3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berad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sz w:val="25"/>
          <w:szCs w:val="25"/>
        </w:rPr>
        <w:t>di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5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276"/>
      </w:pP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LAPA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tanp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Kuas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1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Hukum.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5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1820" w:val="left"/>
        </w:tabs>
        <w:jc w:val="both"/>
        <w:spacing w:lineRule="auto" w:line="350"/>
        <w:ind w:left="1832" w:right="260" w:hanging="570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7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Peninjaua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Kembal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34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(PK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3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diajuka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oleh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terpidan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berad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5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LAPA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tanp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Kuas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Hukum,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mengajukan</w:t>
      </w:r>
      <w:r>
        <w:rPr>
          <w:rFonts w:cs="Times New Roman" w:hAnsi="Times New Roman" w:eastAsia="Times New Roman" w:ascii="Times New Roman"/>
          <w:spacing w:val="5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melalui</w:t>
      </w:r>
      <w:r>
        <w:rPr>
          <w:rFonts w:cs="Times New Roman" w:hAnsi="Times New Roman" w:eastAsia="Times New Roman" w:ascii="Times New Roman"/>
          <w:spacing w:val="2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Kepal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Lembag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2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Pemasyarakatan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(KALAPAS)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3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dibenarkan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menuru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5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264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(1)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KUHAP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SEM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5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SEM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spacing w:before="9"/>
        <w:ind w:left="1795" w:right="5891"/>
      </w:pP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5"/>
          <w:szCs w:val="25"/>
        </w:rPr>
        <w:t>2016.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1820" w:val="left"/>
          <w:tab w:pos="3440" w:val="left"/>
          <w:tab w:pos="3660" w:val="left"/>
        </w:tabs>
        <w:jc w:val="both"/>
        <w:spacing w:lineRule="auto" w:line="350"/>
        <w:ind w:left="1827" w:right="254" w:hanging="575"/>
        <w:sectPr>
          <w:pgNumType w:start="3"/>
          <w:pgMar w:header="2232" w:footer="0" w:top="2500" w:bottom="280" w:left="1220" w:right="1720"/>
          <w:headerReference w:type="default" r:id="rId8"/>
          <w:pgSz w:w="12220" w:h="1872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3"/>
          <w:w w:val="113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66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hal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diajukan</w:t>
      </w:r>
      <w:r>
        <w:rPr>
          <w:rFonts w:cs="Times New Roman" w:hAnsi="Times New Roman" w:eastAsia="Times New Roman" w:ascii="Times New Roman"/>
          <w:spacing w:val="6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terpidan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6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sedan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menjalan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6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pidana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penjar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lua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daera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pengadilan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pengaju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4"/>
          <w:sz w:val="25"/>
          <w:szCs w:val="25"/>
        </w:rPr>
        <w:t>tanp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4"/>
          <w:sz w:val="25"/>
          <w:szCs w:val="25"/>
        </w:rPr>
        <w:t>kuas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4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diajukan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melalu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56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Kepal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Lembag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Pemasyarakatan/Kepala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Rumah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Tahana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8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Negar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2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spacing w:val="5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5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pengaju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23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pengaju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mendelegasika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5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diserta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berka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2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asl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kepad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pengadilan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tempa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1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terpidan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menjalani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pidananya</w:t>
      </w:r>
      <w:r>
        <w:rPr>
          <w:rFonts w:cs="Times New Roman" w:hAnsi="Times New Roman" w:eastAsia="Times New Roman" w:ascii="Times New Roman"/>
          <w:spacing w:val="1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untuk</w:t>
      </w:r>
      <w:r>
        <w:rPr>
          <w:rFonts w:cs="Times New Roman" w:hAnsi="Times New Roman" w:eastAsia="Times New Roman" w:ascii="Times New Roman"/>
          <w:spacing w:val="6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menerima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permohonan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  <w:tab/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5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tersebut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67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clan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memeriks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7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alasan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6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96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PK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Berka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perkar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peninjauan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kembali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beserta</w:t>
      </w:r>
      <w:r>
        <w:rPr>
          <w:rFonts w:cs="Times New Roman" w:hAnsi="Times New Roman" w:eastAsia="Times New Roman" w:ascii="Times New Roman"/>
          <w:spacing w:val="2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berit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acar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pemeriksaan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berita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acar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pendapat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dibua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3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Hakim</w:t>
      </w:r>
      <w:r>
        <w:rPr>
          <w:rFonts w:cs="Times New Roman" w:hAnsi="Times New Roman" w:eastAsia="Times New Roman" w:ascii="Times New Roman"/>
          <w:spacing w:val="35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penerim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delegasi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37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5"/>
          <w:szCs w:val="25"/>
        </w:rPr>
        <w:t>dikiri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29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kepada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pengaj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2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1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selanjutny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6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dikiri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1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ke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66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Agung.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8.27pt;margin-top:925.55pt;width:609.84pt;height:14.76pt;mso-position-horizontal-relative:page;mso-position-vertical-relative:page;z-index:-2245">
            <v:imagedata o:title="" r:id="rId13"/>
          </v:shape>
        </w:pict>
      </w:r>
      <w:r>
        <w:pict>
          <v:shape type="#_x0000_t75" style="position:absolute;margin-left:513.73pt;margin-top:4.6699pt;width:105.48pt;height:2.5201pt;mso-position-horizontal-relative:page;mso-position-vertical-relative:page;z-index:-2246">
            <v:imagedata o:title="" r:id="rId14"/>
          </v:shape>
        </w:pict>
      </w:r>
      <w:r>
        <w:pict>
          <v:shape type="#_x0000_t75" style="position:absolute;margin-left:9pt;margin-top:-3.6101pt;width:2.8801pt;height:140.4pt;mso-position-horizontal-relative:page;mso-position-vertical-relative:page;z-index:-2247">
            <v:imagedata o:title="" r:id="rId15"/>
          </v:shape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3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20"/>
        <w:ind w:left="1915"/>
      </w:pPr>
      <w:r>
        <w:rPr>
          <w:rFonts w:cs="Times New Roman" w:hAnsi="Times New Roman" w:eastAsia="Times New Roman" w:ascii="Times New Roman"/>
          <w:spacing w:val="7"/>
          <w:w w:val="100"/>
          <w:position w:val="1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7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Pemeriksaan</w:t>
      </w:r>
      <w:r>
        <w:rPr>
          <w:rFonts w:cs="Times New Roman" w:hAnsi="Times New Roman" w:eastAsia="Times New Roman" w:ascii="Times New Roman"/>
          <w:spacing w:val="10"/>
          <w:w w:val="113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position w:val="1"/>
          <w:sz w:val="26"/>
          <w:szCs w:val="26"/>
        </w:rPr>
        <w:t>permohona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7"/>
          <w:w w:val="113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1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oleh</w:t>
      </w:r>
      <w:r>
        <w:rPr>
          <w:rFonts w:cs="Times New Roman" w:hAnsi="Times New Roman" w:eastAsia="Times New Roman" w:ascii="Times New Roman"/>
          <w:spacing w:val="46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Hakim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position w:val="1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0"/>
          <w:w w:val="111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2"/>
          <w:position w:val="1"/>
          <w:sz w:val="26"/>
          <w:szCs w:val="26"/>
        </w:rPr>
        <w:t>Negeri.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6"/>
        <w:ind w:left="2487" w:right="249" w:firstLine="7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Haki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Pengadila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7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Negeri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memeriks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alasa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7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permohonan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waji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memberika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pendapa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mengena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aspek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forma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2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materii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-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terhada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4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alasan-alasa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dimohonka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sz w:val="26"/>
          <w:szCs w:val="26"/>
        </w:rPr>
        <w:t>Pemohon</w:t>
      </w:r>
      <w:r>
        <w:rPr>
          <w:rFonts w:cs="Times New Roman" w:hAnsi="Times New Roman" w:eastAsia="Times New Roman" w:ascii="Times New Roman"/>
          <w:spacing w:val="2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sesua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26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6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ayat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(3)</w:t>
      </w:r>
      <w:r>
        <w:rPr>
          <w:rFonts w:cs="Times New Roman" w:hAnsi="Times New Roman" w:eastAsia="Times New Roman" w:ascii="Times New Roman"/>
          <w:spacing w:val="-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KUHAP.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26" w:lineRule="auto" w:line="214"/>
        <w:ind w:left="2477" w:right="148" w:hanging="2376"/>
      </w:pPr>
      <w:r>
        <w:pict>
          <v:shape type="#_x0000_t75" style="width:3.2401pt;height:50.7601pt">
            <v:imagedata o:title="" r:id="rId16"/>
          </v:shape>
        </w:pict>
      </w:r>
      <w:r>
        <w:rPr>
          <w:rFonts w:cs="Times New Roman" w:hAnsi="Times New Roman" w:eastAsia="Times New Roman" w:ascii="Times New Roman"/>
          <w:position w:val="1"/>
          <w:sz w:val="20"/>
          <w:szCs w:val="20"/>
        </w:rPr>
        <w:t>                                   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position w:val="0"/>
          <w:sz w:val="26"/>
          <w:szCs w:val="26"/>
        </w:rPr>
        <w:t>Ketentua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0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6"/>
          <w:position w:val="0"/>
          <w:sz w:val="26"/>
          <w:szCs w:val="26"/>
        </w:rPr>
        <w:t>bata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70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6"/>
          <w:position w:val="0"/>
          <w:sz w:val="26"/>
          <w:szCs w:val="26"/>
        </w:rPr>
        <w:t>maksimu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21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penjatuhan</w:t>
      </w:r>
      <w:r>
        <w:rPr>
          <w:rFonts w:cs="Times New Roman" w:hAnsi="Times New Roman" w:eastAsia="Times New Roman" w:ascii="Times New Roman"/>
          <w:spacing w:val="60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6"/>
          <w:position w:val="0"/>
          <w:sz w:val="26"/>
          <w:szCs w:val="26"/>
        </w:rPr>
        <w:t>pidan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53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6"/>
          <w:position w:val="0"/>
          <w:sz w:val="26"/>
          <w:szCs w:val="26"/>
        </w:rPr>
        <w:t>penjar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37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6"/>
          <w:szCs w:val="26"/>
        </w:rPr>
        <w:t>selama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position w:val="0"/>
          <w:sz w:val="26"/>
          <w:szCs w:val="26"/>
        </w:rPr>
        <w:t>wakt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-1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tertentu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3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position w:val="0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pokok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1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4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position w:val="0"/>
          <w:sz w:val="26"/>
          <w:szCs w:val="26"/>
        </w:rPr>
        <w:t>tambahan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ind w:left="2492" w:right="3504"/>
      </w:pP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perkara</w:t>
      </w:r>
      <w:r>
        <w:rPr>
          <w:rFonts w:cs="Times New Roman" w:hAnsi="Times New Roman" w:eastAsia="Times New Roman" w:ascii="Times New Roman"/>
          <w:spacing w:val="1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tinda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1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pidan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korupsi.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060" w:val="left"/>
        </w:tabs>
        <w:jc w:val="both"/>
        <w:spacing w:lineRule="auto" w:line="329"/>
        <w:ind w:left="3063" w:right="253" w:hanging="570"/>
      </w:pPr>
      <w:r>
        <w:pict>
          <v:shape type="#_x0000_t75" style="position:absolute;margin-left:-3.95pt;margin-top:41.5866pt;width:7.9201pt;height:303.12pt;mso-position-horizontal-relative:page;mso-position-vertical-relative:paragraph;z-index:-2244">
            <v:imagedata o:title="" r:id="rId17"/>
          </v:shape>
        </w:pict>
      </w:r>
      <w:r>
        <w:pict>
          <v:shape type="#_x0000_t75" style="position:absolute;margin-left:448.21pt;margin-top:3.78662pt;width:1.4401pt;height:1.4401pt;mso-position-horizontal-relative:page;mso-position-vertical-relative:paragraph;z-index:-2243">
            <v:imagedata o:title="" r:id="rId18"/>
          </v:shape>
        </w:pict>
      </w:r>
      <w:r>
        <w:rPr>
          <w:rFonts w:cs="Times New Roman" w:hAnsi="Times New Roman" w:eastAsia="Times New Roman" w:ascii="Times New Roman"/>
          <w:spacing w:val="-4"/>
          <w:w w:val="100"/>
          <w:position w:val="1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7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Penjatuhan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1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5"/>
          <w:w w:val="116"/>
          <w:position w:val="0"/>
          <w:sz w:val="26"/>
          <w:szCs w:val="26"/>
        </w:rPr>
        <w:t>pidan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7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26"/>
          <w:szCs w:val="26"/>
        </w:rPr>
        <w:t>poko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13"/>
          <w:position w:val="0"/>
          <w:sz w:val="26"/>
          <w:szCs w:val="26"/>
        </w:rPr>
        <w:t>berup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8"/>
          <w:w w:val="113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position w:val="0"/>
          <w:sz w:val="26"/>
          <w:szCs w:val="26"/>
        </w:rPr>
        <w:t>pidan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8"/>
          <w:w w:val="113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6"/>
          <w:szCs w:val="26"/>
        </w:rPr>
        <w:t>penJar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4"/>
          <w:w w:val="113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position w:val="0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1"/>
          <w:w w:val="115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6"/>
          <w:szCs w:val="26"/>
        </w:rPr>
        <w:t>bole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3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6"/>
          <w:szCs w:val="26"/>
        </w:rPr>
        <w:t>lebi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8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6"/>
          <w:szCs w:val="26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9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6"/>
          <w:szCs w:val="26"/>
        </w:rPr>
        <w:t>(du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8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6"/>
          <w:szCs w:val="26"/>
        </w:rPr>
        <w:t>puluh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9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2"/>
          <w:w w:val="119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position w:val="0"/>
          <w:sz w:val="26"/>
          <w:szCs w:val="26"/>
        </w:rPr>
        <w:t>sesua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6"/>
          <w:szCs w:val="26"/>
        </w:rPr>
        <w:t>ketentuan</w:t>
      </w:r>
      <w:r>
        <w:rPr>
          <w:rFonts w:cs="Times New Roman" w:hAnsi="Times New Roman" w:eastAsia="Times New Roman" w:ascii="Times New Roman"/>
          <w:spacing w:val="6"/>
          <w:w w:val="118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42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ayat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26"/>
          <w:szCs w:val="26"/>
        </w:rPr>
        <w:t>(4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6"/>
          <w:szCs w:val="26"/>
        </w:rPr>
        <w:t>KUHP.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060" w:val="left"/>
          <w:tab w:pos="4140" w:val="left"/>
        </w:tabs>
        <w:jc w:val="both"/>
        <w:spacing w:before="13" w:lineRule="auto" w:line="338"/>
        <w:ind w:left="3059" w:right="254" w:hanging="575"/>
      </w:pPr>
      <w:r>
        <w:pict>
          <v:shape type="#_x0000_t75" style="position:absolute;margin-left:488.17pt;margin-top:3.94662pt;width:1.4401pt;height:1.4401pt;mso-position-horizontal-relative:page;mso-position-vertical-relative:paragraph;z-index:-2242">
            <v:imagedata o:title="" r:id="rId19"/>
          </v:shape>
        </w:pic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  <w:tab/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perkara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tinda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Korupsi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penJara</w:t>
      </w:r>
      <w:r>
        <w:rPr>
          <w:rFonts w:cs="Times New Roman" w:hAnsi="Times New Roman" w:eastAsia="Times New Roman" w:ascii="Times New Roman"/>
          <w:spacing w:val="-1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sebagaimana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dimaksud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6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(3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Undang­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Undang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5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1999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tentang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-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Pemberantasan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Tinda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Korups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sebagaimana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diubah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Undang-Undan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6"/>
          <w:szCs w:val="26"/>
        </w:rPr>
        <w:t>2001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-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termasuk</w:t>
      </w:r>
      <w:r>
        <w:rPr>
          <w:rFonts w:cs="Times New Roman" w:hAnsi="Times New Roman" w:eastAsia="Times New Roman" w:ascii="Times New Roman"/>
          <w:spacing w:val="1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poko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sebagaiman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ketentua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89"/>
          <w:sz w:val="26"/>
          <w:szCs w:val="26"/>
        </w:rPr>
        <w:t>(4)</w:t>
      </w:r>
      <w:r>
        <w:rPr>
          <w:rFonts w:cs="Times New Roman" w:hAnsi="Times New Roman" w:eastAsia="Times New Roman" w:ascii="Times New Roman"/>
          <w:spacing w:val="0"/>
          <w:w w:val="8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KUHP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melainka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7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merupaka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-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penjar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pengganti</w:t>
      </w:r>
      <w:r>
        <w:rPr>
          <w:rFonts w:cs="Times New Roman" w:hAnsi="Times New Roman" w:eastAsia="Times New Roman" w:ascii="Times New Roman"/>
          <w:spacing w:val="-1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(subsidaritas)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pembayaran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uan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pengganti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lamanya</w:t>
      </w:r>
      <w:r>
        <w:rPr>
          <w:rFonts w:cs="Times New Roman" w:hAnsi="Times New Roman" w:eastAsia="Times New Roman" w:ascii="Times New Roman"/>
          <w:spacing w:val="-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5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penjara</w:t>
      </w:r>
      <w:r>
        <w:rPr>
          <w:rFonts w:cs="Times New Roman" w:hAnsi="Times New Roman" w:eastAsia="Times New Roman" w:ascii="Times New Roman"/>
          <w:spacing w:val="4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tersebu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6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sudah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ditentukan</w:t>
      </w:r>
      <w:r>
        <w:rPr>
          <w:rFonts w:cs="Times New Roman" w:hAnsi="Times New Roman" w:eastAsia="Times New Roman" w:ascii="Times New Roman"/>
          <w:spacing w:val="6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3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putusan</w:t>
      </w:r>
      <w:r>
        <w:rPr>
          <w:rFonts w:cs="Times New Roman" w:hAnsi="Times New Roman" w:eastAsia="Times New Roman" w:ascii="Times New Roman"/>
          <w:spacing w:val="5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pengadilan.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2480" w:val="left"/>
        </w:tabs>
        <w:jc w:val="both"/>
        <w:spacing w:lineRule="auto" w:line="352"/>
        <w:ind w:left="2473" w:right="258" w:hanging="565"/>
      </w:pP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  <w:tab/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Ketentuan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penjatuhan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tambahan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berup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pencabutan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59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dipili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6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jabatan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publi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5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dipili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6"/>
          <w:szCs w:val="26"/>
        </w:rPr>
        <w:t>(elected</w:t>
      </w:r>
      <w:r>
        <w:rPr>
          <w:rFonts w:cs="Times New Roman" w:hAnsi="Times New Roman" w:eastAsia="Times New Roman" w:ascii="Times New Roman"/>
          <w:spacing w:val="0"/>
          <w:w w:val="10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officials).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12" w:lineRule="auto" w:line="338"/>
        <w:ind w:left="2473" w:right="252" w:firstLine="7"/>
        <w:sectPr>
          <w:pgMar w:header="2232" w:footer="0" w:top="2500" w:bottom="280" w:left="0" w:right="1720"/>
          <w:pgSz w:w="12220" w:h="18720"/>
        </w:sectPr>
      </w:pP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Penjatuha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pidan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tambaha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berup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pencabutan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22"/>
          <w:sz w:val="26"/>
          <w:szCs w:val="26"/>
        </w:rPr>
        <w:t>untuk</w:t>
      </w:r>
      <w:r>
        <w:rPr>
          <w:rFonts w:cs="Times New Roman" w:hAnsi="Times New Roman" w:eastAsia="Times New Roman" w:ascii="Times New Roman"/>
          <w:spacing w:val="3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dipili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1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jabata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publi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dibatas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oleh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jangk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wakt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2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yaitu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palin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lam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(lima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6"/>
          <w:szCs w:val="26"/>
        </w:rPr>
        <w:t>terhitun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5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seja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2"/>
          <w:sz w:val="26"/>
          <w:szCs w:val="26"/>
        </w:rPr>
        <w:t>Terpidan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2"/>
          <w:sz w:val="26"/>
          <w:szCs w:val="26"/>
        </w:rPr>
        <w:t>selesai</w:t>
      </w:r>
      <w:r>
        <w:rPr>
          <w:rFonts w:cs="Times New Roman" w:hAnsi="Times New Roman" w:eastAsia="Times New Roman" w:ascii="Times New Roman"/>
          <w:spacing w:val="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menjalan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1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pidan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poko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dimua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-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1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amar</w:t>
      </w:r>
      <w:r>
        <w:rPr>
          <w:rFonts w:cs="Times New Roman" w:hAnsi="Times New Roman" w:eastAsia="Times New Roman" w:ascii="Times New Roman"/>
          <w:spacing w:val="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6"/>
          <w:szCs w:val="26"/>
        </w:rPr>
        <w:t>putusan.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.87891"/>
          <w:szCs w:val="2.87891"/>
        </w:rPr>
        <w:jc w:val="left"/>
        <w:ind w:left="7085"/>
      </w:pPr>
      <w:r>
        <w:pict>
          <v:shape type="#_x0000_t75" style="width:1.08pt;height:1.4401pt">
            <v:imagedata o:title="" r:id="rId21"/>
          </v:shape>
        </w:pict>
      </w:r>
      <w:r>
        <w:rPr>
          <w:rFonts w:cs="Times New Roman" w:hAnsi="Times New Roman" w:eastAsia="Times New Roman" w:ascii="Times New Roman"/>
          <w:sz w:val="2.87891"/>
          <w:szCs w:val="2.8789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00"/>
        <w:ind w:left="1920"/>
      </w:pPr>
      <w:r>
        <w:rPr>
          <w:rFonts w:cs="Times New Roman" w:hAnsi="Times New Roman" w:eastAsia="Times New Roman" w:ascii="Times New Roman"/>
          <w:spacing w:val="4"/>
          <w:w w:val="100"/>
          <w:position w:val="1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2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position w:val="1"/>
          <w:sz w:val="26"/>
          <w:szCs w:val="26"/>
        </w:rPr>
        <w:t>Penghitungan</w:t>
      </w:r>
      <w:r>
        <w:rPr>
          <w:rFonts w:cs="Times New Roman" w:hAnsi="Times New Roman" w:eastAsia="Times New Roman" w:ascii="Times New Roman"/>
          <w:spacing w:val="0"/>
          <w:w w:val="114"/>
          <w:position w:val="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2"/>
          <w:w w:val="114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6"/>
          <w:szCs w:val="26"/>
        </w:rPr>
        <w:t>nila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3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position w:val="1"/>
          <w:sz w:val="26"/>
          <w:szCs w:val="26"/>
        </w:rPr>
        <w:t>mat</w:t>
      </w:r>
      <w:r>
        <w:rPr>
          <w:rFonts w:cs="Times New Roman" w:hAnsi="Times New Roman" w:eastAsia="Times New Roman" w:ascii="Times New Roman"/>
          <w:spacing w:val="0"/>
          <w:w w:val="117"/>
          <w:position w:val="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position w:val="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2"/>
          <w:w w:val="117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position w:val="1"/>
          <w:sz w:val="26"/>
          <w:szCs w:val="26"/>
        </w:rPr>
        <w:t>uan</w:t>
      </w:r>
      <w:r>
        <w:rPr>
          <w:rFonts w:cs="Times New Roman" w:hAnsi="Times New Roman" w:eastAsia="Times New Roman" w:ascii="Times New Roman"/>
          <w:spacing w:val="0"/>
          <w:w w:val="117"/>
          <w:position w:val="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7"/>
          <w:position w:val="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5"/>
          <w:w w:val="117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asmg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9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6"/>
          <w:szCs w:val="26"/>
        </w:rPr>
        <w:t>(kur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9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asing)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1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position w:val="1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ind w:left="2494" w:right="3373"/>
      </w:pPr>
      <w:r>
        <w:pict>
          <v:shape type="#_x0000_t75" style="position:absolute;margin-left:8.28pt;margin-top:177.83pt;width:0.7201pt;height:2.1601pt;mso-position-horizontal-relative:page;mso-position-vertical-relative:page;z-index:-2236">
            <v:imagedata o:title="" r:id="rId22"/>
          </v:shape>
        </w:pic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menentukan</w:t>
      </w:r>
      <w:r>
        <w:rPr>
          <w:rFonts w:cs="Times New Roman" w:hAnsi="Times New Roman" w:eastAsia="Times New Roman" w:ascii="Times New Roman"/>
          <w:spacing w:val="2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besarnya</w:t>
      </w:r>
      <w:r>
        <w:rPr>
          <w:rFonts w:cs="Times New Roman" w:hAnsi="Times New Roman" w:eastAsia="Times New Roman" w:ascii="Times New Roman"/>
          <w:spacing w:val="-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uan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pengganti.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tabs>
          <w:tab w:pos="4380" w:val="left"/>
        </w:tabs>
        <w:jc w:val="both"/>
        <w:spacing w:lineRule="auto" w:line="336"/>
        <w:ind w:left="2492" w:right="252" w:hanging="4"/>
      </w:pPr>
      <w:r>
        <w:pict>
          <v:shape type="#_x0000_t75" style="position:absolute;margin-left:7.21pt;margin-top:241.91pt;width:0.3601pt;height:2.1601pt;mso-position-horizontal-relative:page;mso-position-vertical-relative:page;z-index:-2237">
            <v:imagedata o:title="" r:id="rId23"/>
          </v:shape>
        </w:pic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Penghitunga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6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nilai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mata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uan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asing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7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menentukan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besarnya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uan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7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pengganti</w:t>
      </w:r>
      <w:r>
        <w:rPr>
          <w:rFonts w:cs="Times New Roman" w:hAnsi="Times New Roman" w:eastAsia="Times New Roman" w:ascii="Times New Roman"/>
          <w:spacing w:val="4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dilakukan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sesuai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nila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8"/>
          <w:sz w:val="26"/>
          <w:szCs w:val="26"/>
        </w:rPr>
        <w:t>mata</w:t>
      </w:r>
      <w:r>
        <w:rPr>
          <w:rFonts w:cs="Times New Roman" w:hAnsi="Times New Roman" w:eastAsia="Times New Roman" w:ascii="Times New Roman"/>
          <w:spacing w:val="3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uan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6"/>
          <w:szCs w:val="26"/>
        </w:rPr>
        <w:t>asing/kur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6"/>
          <w:szCs w:val="26"/>
        </w:rPr>
        <w:t>tenga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2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diterbitkan</w:t>
      </w:r>
      <w:r>
        <w:rPr>
          <w:rFonts w:cs="Times New Roman" w:hAnsi="Times New Roman" w:eastAsia="Times New Roman" w:ascii="Times New Roman"/>
          <w:spacing w:val="4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oleh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Bank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Indonesia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saa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2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tinda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-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dilakuka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(tempus</w:t>
      </w:r>
      <w:r>
        <w:rPr>
          <w:rFonts w:cs="Times New Roman" w:hAnsi="Times New Roman" w:eastAsia="Times New Roman" w:ascii="Times New Roman"/>
          <w:i/>
          <w:spacing w:val="6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7"/>
          <w:szCs w:val="27"/>
        </w:rPr>
        <w:t>delicti).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2480" w:val="left"/>
        </w:tabs>
        <w:jc w:val="left"/>
        <w:spacing w:lineRule="auto" w:line="333"/>
        <w:ind w:left="2495" w:right="266" w:hanging="579"/>
      </w:pP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Perubahan</w:t>
      </w:r>
      <w:r>
        <w:rPr>
          <w:rFonts w:cs="Times New Roman" w:hAnsi="Times New Roman" w:eastAsia="Times New Roman" w:ascii="Times New Roman"/>
          <w:spacing w:val="4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SEM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6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2012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tentang</w:t>
      </w:r>
      <w:r>
        <w:rPr>
          <w:rFonts w:cs="Times New Roman" w:hAnsi="Times New Roman" w:eastAsia="Times New Roman" w:ascii="Times New Roman"/>
          <w:spacing w:val="33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nila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kerugian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2"/>
          <w:sz w:val="26"/>
          <w:szCs w:val="26"/>
        </w:rPr>
        <w:t>keuanga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8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negara.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6" w:lineRule="auto" w:line="335"/>
        <w:ind w:left="2491" w:right="248" w:firstLine="2"/>
      </w:pPr>
      <w:r>
        <w:pict>
          <v:shape type="#_x0000_t75" style="position:absolute;margin-left:2.53pt;margin-top:76.4666pt;width:1.8001pt;height:59.7601pt;mso-position-horizontal-relative:page;mso-position-vertical-relative:paragraph;z-index:-2238">
            <v:imagedata o:title="" r:id="rId24"/>
          </v:shape>
        </w:pic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Penerapa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ketentuan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(1)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Undang­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Undang</w:t>
      </w:r>
      <w:r>
        <w:rPr>
          <w:rFonts w:cs="Times New Roman" w:hAnsi="Times New Roman" w:eastAsia="Times New Roman" w:ascii="Times New Roman"/>
          <w:spacing w:val="4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3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1999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tentang</w:t>
      </w:r>
      <w:r>
        <w:rPr>
          <w:rFonts w:cs="Times New Roman" w:hAnsi="Times New Roman" w:eastAsia="Times New Roman" w:ascii="Times New Roman"/>
          <w:spacing w:val="3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Pemberantasan</w:t>
      </w:r>
      <w:r>
        <w:rPr>
          <w:rFonts w:cs="Times New Roman" w:hAnsi="Times New Roman" w:eastAsia="Times New Roman" w:ascii="Times New Roman"/>
          <w:spacing w:val="2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Tindak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Pidan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Korups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sebagaimana</w:t>
      </w:r>
      <w:r>
        <w:rPr>
          <w:rFonts w:cs="Times New Roman" w:hAnsi="Times New Roman" w:eastAsia="Times New Roman" w:ascii="Times New Roman"/>
          <w:spacing w:val="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diubah</w:t>
      </w:r>
      <w:r>
        <w:rPr>
          <w:rFonts w:cs="Times New Roman" w:hAnsi="Times New Roman" w:eastAsia="Times New Roman" w:ascii="Times New Roman"/>
          <w:spacing w:val="2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Undang-Undang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2001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berdasarka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SEMA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position w:val="0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80"/>
        <w:ind w:left="2492" w:right="254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2012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menentukan</w:t>
      </w:r>
      <w:r>
        <w:rPr>
          <w:rFonts w:cs="Times New Roman" w:hAnsi="Times New Roman" w:eastAsia="Times New Roman" w:ascii="Times New Roman"/>
          <w:spacing w:val="27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jik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nila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kerugia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keuanga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negar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6"/>
          <w:szCs w:val="26"/>
        </w:rPr>
        <w:t>atas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ind w:left="2491" w:right="254"/>
      </w:pP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Rpl00.000.000,0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4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(seratu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3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jut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rupiah)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1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4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diterapka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Pasal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8"/>
        <w:ind w:left="2484" w:right="250" w:firstLine="7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(1)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namu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8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jika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nila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kerugian</w:t>
      </w:r>
      <w:r>
        <w:rPr>
          <w:rFonts w:cs="Times New Roman" w:hAnsi="Times New Roman" w:eastAsia="Times New Roman" w:ascii="Times New Roman"/>
          <w:spacing w:val="4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keuangan</w:t>
      </w:r>
      <w:r>
        <w:rPr>
          <w:rFonts w:cs="Times New Roman" w:hAnsi="Times New Roman" w:eastAsia="Times New Roman" w:ascii="Times New Roman"/>
          <w:spacing w:val="6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negar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kurang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3"/>
          <w:sz w:val="26"/>
          <w:szCs w:val="26"/>
        </w:rPr>
        <w:t>Rpl00.000.000,0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5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(seratus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jut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rupiah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5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diterapkan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Selanjutnya</w:t>
      </w:r>
      <w:r>
        <w:rPr>
          <w:rFonts w:cs="Times New Roman" w:hAnsi="Times New Roman" w:eastAsia="Times New Roman" w:ascii="Times New Roman"/>
          <w:spacing w:val="1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karena</w:t>
      </w:r>
      <w:r>
        <w:rPr>
          <w:rFonts w:cs="Times New Roman" w:hAnsi="Times New Roman" w:eastAsia="Times New Roman" w:ascii="Times New Roman"/>
          <w:spacing w:val="3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terjadi</w:t>
      </w:r>
      <w:r>
        <w:rPr>
          <w:rFonts w:cs="Times New Roman" w:hAnsi="Times New Roman" w:eastAsia="Times New Roman" w:ascii="Times New Roman"/>
          <w:spacing w:val="1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perubahan</w:t>
      </w:r>
      <w:r>
        <w:rPr>
          <w:rFonts w:cs="Times New Roman" w:hAnsi="Times New Roman" w:eastAsia="Times New Roman" w:ascii="Times New Roman"/>
          <w:spacing w:val="5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nilai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mata</w:t>
      </w:r>
      <w:r>
        <w:rPr>
          <w:rFonts w:cs="Times New Roman" w:hAnsi="Times New Roman" w:eastAsia="Times New Roman" w:ascii="Times New Roman"/>
          <w:spacing w:val="27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uang,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tanpa</w:t>
      </w:r>
      <w:r>
        <w:rPr>
          <w:rFonts w:cs="Times New Roman" w:hAnsi="Times New Roman" w:eastAsia="Times New Roman" w:ascii="Times New Roman"/>
          <w:spacing w:val="3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mengesampingkan</w:t>
      </w:r>
      <w:r>
        <w:rPr>
          <w:rFonts w:cs="Times New Roman" w:hAnsi="Times New Roman" w:eastAsia="Times New Roman" w:ascii="Times New Roman"/>
          <w:spacing w:val="-2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unsur</w:t>
      </w:r>
      <w:r>
        <w:rPr>
          <w:rFonts w:cs="Times New Roman" w:hAnsi="Times New Roman" w:eastAsia="Times New Roman" w:ascii="Times New Roman"/>
          <w:spacing w:val="6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didakwakan,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mak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besarnya</w:t>
      </w:r>
      <w:r>
        <w:rPr>
          <w:rFonts w:cs="Times New Roman" w:hAnsi="Times New Roman" w:eastAsia="Times New Roman" w:ascii="Times New Roman"/>
          <w:spacing w:val="2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nila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kerugian</w:t>
      </w:r>
      <w:r>
        <w:rPr>
          <w:rFonts w:cs="Times New Roman" w:hAnsi="Times New Roman" w:eastAsia="Times New Roman" w:ascii="Times New Roman"/>
          <w:spacing w:val="-1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keuangan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negar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tersebu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27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diubah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menjad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sebagai</w:t>
      </w:r>
      <w:r>
        <w:rPr>
          <w:rFonts w:cs="Times New Roman" w:hAnsi="Times New Roman" w:eastAsia="Times New Roman" w:ascii="Times New Roman"/>
          <w:spacing w:val="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040" w:val="left"/>
        </w:tabs>
        <w:jc w:val="both"/>
        <w:spacing w:before="5" w:lineRule="auto" w:line="338"/>
        <w:ind w:left="3055" w:right="248" w:hanging="571"/>
      </w:pP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Nila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kerugian</w:t>
      </w:r>
      <w:r>
        <w:rPr>
          <w:rFonts w:cs="Times New Roman" w:hAnsi="Times New Roman" w:eastAsia="Times New Roman" w:ascii="Times New Roman"/>
          <w:spacing w:val="4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keuangan</w:t>
      </w:r>
      <w:r>
        <w:rPr>
          <w:rFonts w:cs="Times New Roman" w:hAnsi="Times New Roman" w:eastAsia="Times New Roman" w:ascii="Times New Roman"/>
          <w:spacing w:val="4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4"/>
          <w:sz w:val="26"/>
          <w:szCs w:val="26"/>
        </w:rPr>
        <w:t>negar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3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6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21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28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2"/>
          <w:sz w:val="26"/>
          <w:szCs w:val="26"/>
        </w:rPr>
        <w:t>Rp200.000.000,00</w:t>
      </w:r>
      <w:r>
        <w:rPr>
          <w:rFonts w:cs="Times New Roman" w:hAnsi="Times New Roman" w:eastAsia="Times New Roman" w:ascii="Times New Roman"/>
          <w:spacing w:val="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(du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6"/>
          <w:szCs w:val="26"/>
        </w:rPr>
        <w:t>ratu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48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jut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rupiah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2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6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diterapkan</w:t>
      </w:r>
      <w:r>
        <w:rPr>
          <w:rFonts w:cs="Times New Roman" w:hAnsi="Times New Roman" w:eastAsia="Times New Roman" w:ascii="Times New Roman"/>
          <w:spacing w:val="6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(1)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UUPTPK.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040" w:val="left"/>
        </w:tabs>
        <w:jc w:val="both"/>
        <w:spacing w:before="9" w:lineRule="auto" w:line="334"/>
        <w:ind w:left="3060" w:right="266" w:hanging="576"/>
      </w:pP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Nilai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kerugian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keuanga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2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negar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sampa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1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Rp200.000.000,0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39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(dua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6"/>
          <w:szCs w:val="26"/>
        </w:rPr>
        <w:t>ratus</w:t>
      </w:r>
      <w:r>
        <w:rPr>
          <w:rFonts w:cs="Times New Roman" w:hAnsi="Times New Roman" w:eastAsia="Times New Roman" w:ascii="Times New Roman"/>
          <w:spacing w:val="4"/>
          <w:w w:val="12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jut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rupiah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2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diterapkan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3"/>
          <w:sz w:val="26"/>
          <w:szCs w:val="26"/>
        </w:rPr>
        <w:t>Pas</w:t>
      </w:r>
      <w:r>
        <w:rPr>
          <w:rFonts w:cs="Times New Roman" w:hAnsi="Times New Roman" w:eastAsia="Times New Roman" w:ascii="Times New Roman"/>
          <w:spacing w:val="-32"/>
          <w:w w:val="11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205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-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2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UUPTPK.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4"/>
          <w:szCs w:val="24"/>
        </w:rPr>
        <w:jc w:val="left"/>
        <w:spacing w:before="10" w:lineRule="exact" w:line="240"/>
        <w:sectPr>
          <w:pgNumType w:start="5"/>
          <w:pgMar w:header="2270" w:footer="0" w:top="2580" w:bottom="280" w:left="0" w:right="1720"/>
          <w:headerReference w:type="default" r:id="rId20"/>
          <w:pgSz w:w="12220" w:h="18720"/>
        </w:sectPr>
      </w:pPr>
      <w:r>
        <w:rPr>
          <w:sz w:val="24"/>
          <w:szCs w:val="24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pict>
          <v:shape type="#_x0000_t75" style="position:absolute;margin-left:-7.19pt;margin-top:594.35pt;width:609.84pt;height:345.24pt;mso-position-horizontal-relative:page;mso-position-vertical-relative:page;z-index:-2239">
            <v:imagedata o:title="" r:id="rId25"/>
          </v:shape>
        </w:pict>
      </w:r>
      <w:r>
        <w:pict>
          <v:shape type="#_x0000_t75" style="position:absolute;margin-left:497.17pt;margin-top:3.9499pt;width:121.68pt;height:3.9601pt;mso-position-horizontal-relative:page;mso-position-vertical-relative:page;z-index:-2240">
            <v:imagedata o:title="" r:id="rId26"/>
          </v:shape>
        </w:pict>
      </w:r>
      <w:r>
        <w:pict>
          <v:shape type="#_x0000_t75" style="position:absolute;margin-left:9.73pt;margin-top:-2.8901pt;width:2.1601pt;height:115.2pt;mso-position-horizontal-relative:page;mso-position-vertical-relative:page;z-index:-2241">
            <v:imagedata o:title="" r:id="rId27"/>
          </v:shape>
        </w:pict>
      </w: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355"/>
      </w:pP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Pesert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Rapat</w:t>
      </w:r>
      <w:r>
        <w:rPr>
          <w:rFonts w:cs="Times New Roman" w:hAnsi="Times New Roman" w:eastAsia="Times New Roman" w:ascii="Times New Roman"/>
          <w:spacing w:val="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Pleno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Kama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0"/>
          <w:sz w:val="26"/>
          <w:szCs w:val="26"/>
        </w:rPr>
        <w:t>Pidana: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347" w:right="-59"/>
      </w:pP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sz w:val="26"/>
          <w:szCs w:val="26"/>
        </w:rPr>
        <w:t>Syarifuddin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6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SH.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MH.</w:t>
      </w:r>
    </w:p>
    <w:p>
      <w:pPr>
        <w:rPr>
          <w:rFonts w:cs="Times New Roman" w:hAnsi="Times New Roman" w:eastAsia="Times New Roman" w:ascii="Times New Roman"/>
          <w:sz w:val="83"/>
          <w:szCs w:val="83"/>
        </w:rPr>
        <w:jc w:val="left"/>
        <w:spacing w:lineRule="exact" w:line="880"/>
        <w:ind w:left="1911"/>
      </w:pPr>
      <w:r>
        <w:br w:type="column"/>
      </w:r>
      <w:r>
        <w:rPr>
          <w:rFonts w:cs="Times New Roman" w:hAnsi="Times New Roman" w:eastAsia="Times New Roman" w:ascii="Times New Roman"/>
          <w:i/>
          <w:spacing w:val="-11"/>
          <w:w w:val="158"/>
          <w:sz w:val="83"/>
          <w:szCs w:val="83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58"/>
          <w:sz w:val="83"/>
          <w:szCs w:val="83"/>
        </w:rPr>
        <w:t>.</w:t>
      </w:r>
      <w:r>
        <w:rPr>
          <w:rFonts w:cs="Times New Roman" w:hAnsi="Times New Roman" w:eastAsia="Times New Roman" w:ascii="Times New Roman"/>
          <w:i/>
          <w:spacing w:val="-99"/>
          <w:w w:val="158"/>
          <w:sz w:val="83"/>
          <w:szCs w:val="83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58"/>
          <w:sz w:val="83"/>
          <w:szCs w:val="83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83"/>
          <w:szCs w:val="83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440"/>
        <w:sectPr>
          <w:type w:val="continuous"/>
          <w:pgSz w:w="12220" w:h="18720"/>
          <w:pgMar w:top="700" w:bottom="280" w:left="0" w:right="1720"/>
          <w:cols w:num="2" w:equalWidth="off">
            <w:col w:w="5689" w:space="104"/>
            <w:col w:w="4707"/>
          </w:cols>
        </w:sectPr>
      </w:pPr>
      <w:r>
        <w:rPr>
          <w:rFonts w:cs="Malgun Gothic" w:hAnsi="Malgun Gothic" w:eastAsia="Malgun Gothic" w:ascii="Malgun Gothic"/>
          <w:w w:val="161"/>
          <w:position w:val="-3"/>
          <w:sz w:val="26"/>
          <w:szCs w:val="26"/>
        </w:rPr>
        <w:t>··························��</w:t>
      </w:r>
      <w:r>
        <w:rPr>
          <w:rFonts w:cs="Malgun Gothic" w:hAnsi="Malgun Gothic" w:eastAsia="Malgun Gothic" w:ascii="Malgun Gothic"/>
          <w:spacing w:val="-2"/>
          <w:w w:val="135"/>
          <w:position w:val="-3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75"/>
          <w:w w:val="135"/>
          <w:position w:val="-3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77"/>
          <w:position w:val="-3"/>
          <w:sz w:val="26"/>
          <w:szCs w:val="26"/>
        </w:rPr>
        <w:t>·</w:t>
      </w:r>
      <w:r>
        <w:rPr>
          <w:rFonts w:cs="Malgun Gothic" w:hAnsi="Malgun Gothic" w:eastAsia="Malgun Gothic" w:ascii="Malgun Gothic"/>
          <w:spacing w:val="-60"/>
          <w:w w:val="100"/>
          <w:position w:val="-3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35"/>
          <w:position w:val="-3"/>
          <w:sz w:val="26"/>
          <w:szCs w:val="26"/>
        </w:rPr>
        <w:t>..........</w:t>
      </w:r>
      <w:r>
        <w:rPr>
          <w:rFonts w:cs="Malgun Gothic" w:hAnsi="Malgun Gothic" w:eastAsia="Malgun Gothic" w:ascii="Malgun Gothic"/>
          <w:spacing w:val="0"/>
          <w:w w:val="135"/>
          <w:position w:val="-3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8"/>
          <w:w w:val="100"/>
          <w:position w:val="-3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76"/>
          <w:position w:val="-3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pict>
          <v:shape type="#_x0000_t75" style="position:absolute;margin-left:-5.75pt;margin-top:920.87pt;width:608.4pt;height:18pt;mso-position-horizontal-relative:page;mso-position-vertical-relative:page;z-index:-2233">
            <v:imagedata o:title="" r:id="rId28"/>
          </v:shape>
        </w:pict>
      </w:r>
      <w:r>
        <w:pict>
          <v:shape type="#_x0000_t75" style="position:absolute;margin-left:534.97pt;margin-top:4.6699pt;width:83.1601pt;height:2.1601pt;mso-position-horizontal-relative:page;mso-position-vertical-relative:page;z-index:-2235">
            <v:imagedata o:title="" r:id="rId29"/>
          </v:shape>
        </w:pict>
      </w: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320"/>
        <w:ind w:left="121"/>
      </w:pP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2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 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6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Sunarto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3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S,H,.</w:t>
      </w:r>
      <w:r>
        <w:rPr>
          <w:rFonts w:cs="Malgun Gothic" w:hAnsi="Malgun Gothic" w:eastAsia="Malgun Gothic" w:ascii="Malgun Gothic"/>
          <w:spacing w:val="5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M.</w:t>
      </w:r>
      <w:r>
        <w:rPr>
          <w:rFonts w:cs="Malgun Gothic" w:hAnsi="Malgun Gothic" w:eastAsia="Malgun Gothic" w:ascii="Malgun Gothic"/>
          <w:spacing w:val="-2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4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.....</w:t>
      </w:r>
      <w:r>
        <w:rPr>
          <w:rFonts w:cs="Malgun Gothic" w:hAnsi="Malgun Gothic" w:eastAsia="Malgun Gothic" w:ascii="Malgun Gothic"/>
          <w:spacing w:val="2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28"/>
      </w:pP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3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 </w:t>
      </w:r>
      <w:r>
        <w:rPr>
          <w:rFonts w:cs="Malgun Gothic" w:hAnsi="Malgun Gothic" w:eastAsia="Malgun Gothic" w:ascii="Malgun Gothic"/>
          <w:spacing w:val="8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"/>
          <w:w w:val="100"/>
          <w:position w:val="1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5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position w:val="1"/>
          <w:sz w:val="26"/>
          <w:szCs w:val="26"/>
        </w:rPr>
        <w:t>Suhadi,SH.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76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"/>
          <w:w w:val="100"/>
          <w:position w:val="1"/>
          <w:sz w:val="26"/>
          <w:szCs w:val="26"/>
        </w:rPr>
        <w:t>MH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1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35"/>
          <w:position w:val="1"/>
          <w:sz w:val="26"/>
          <w:szCs w:val="26"/>
        </w:rPr>
        <w:t>........................................</w:t>
      </w:r>
      <w:r>
        <w:rPr>
          <w:rFonts w:cs="Malgun Gothic" w:hAnsi="Malgun Gothic" w:eastAsia="Malgun Gothic" w:ascii="Malgun Gothic"/>
          <w:spacing w:val="0"/>
          <w:w w:val="135"/>
          <w:position w:val="1"/>
          <w:sz w:val="26"/>
          <w:szCs w:val="26"/>
        </w:rPr>
        <w:t>   </w:t>
      </w:r>
      <w:r>
        <w:rPr>
          <w:rFonts w:cs="Malgun Gothic" w:hAnsi="Malgun Gothic" w:eastAsia="Malgun Gothic" w:ascii="Malgun Gothic"/>
          <w:spacing w:val="120"/>
          <w:w w:val="135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35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position w:val="0"/>
          <w:sz w:val="26"/>
          <w:szCs w:val="26"/>
        </w:rPr>
        <w:t>.....................</w:t>
      </w:r>
      <w:r>
        <w:rPr>
          <w:rFonts w:cs="Malgun Gothic" w:hAnsi="Malgun Gothic" w:eastAsia="Malgun Gothic" w:ascii="Malgun Gothic"/>
          <w:spacing w:val="1"/>
          <w:w w:val="135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28"/>
      </w:pPr>
      <w:r>
        <w:pict>
          <v:shape type="#_x0000_t75" style="position:absolute;margin-left:282.61pt;margin-top:153.71pt;width:222.12pt;height:362.52pt;mso-position-horizontal-relative:page;mso-position-vertical-relative:page;z-index:-2234">
            <v:imagedata o:title="" r:id="rId30"/>
          </v:shape>
        </w:pict>
      </w:r>
      <w:r>
        <w:rPr>
          <w:rFonts w:cs="Malgun Gothic" w:hAnsi="Malgun Gothic" w:eastAsia="Malgun Gothic" w:ascii="Malgun Gothic"/>
          <w:spacing w:val="-1"/>
          <w:w w:val="96"/>
          <w:position w:val="2"/>
          <w:sz w:val="26"/>
          <w:szCs w:val="26"/>
        </w:rPr>
        <w:t>4</w:t>
      </w:r>
      <w:r>
        <w:rPr>
          <w:rFonts w:cs="Malgun Gothic" w:hAnsi="Malgun Gothic" w:eastAsia="Malgun Gothic" w:ascii="Malgun Gothic"/>
          <w:spacing w:val="0"/>
          <w:w w:val="135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   </w:t>
      </w:r>
      <w:r>
        <w:rPr>
          <w:rFonts w:cs="Malgun Gothic" w:hAnsi="Malgun Gothic" w:eastAsia="Malgun Gothic" w:ascii="Malgun Gothic"/>
          <w:spacing w:val="-11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3"/>
          <w:w w:val="100"/>
          <w:position w:val="0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6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"/>
          <w:w w:val="100"/>
          <w:position w:val="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4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Andi</w:t>
      </w:r>
      <w:r>
        <w:rPr>
          <w:rFonts w:cs="Malgun Gothic" w:hAnsi="Malgun Gothic" w:eastAsia="Malgun Gothic" w:ascii="Malgun Gothic"/>
          <w:spacing w:val="-9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position w:val="0"/>
          <w:sz w:val="26"/>
          <w:szCs w:val="26"/>
        </w:rPr>
        <w:t>Ab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u</w:t>
      </w:r>
      <w:r>
        <w:rPr>
          <w:rFonts w:cs="Malgun Gothic" w:hAnsi="Malgun Gothic" w:eastAsia="Malgun Gothic" w:ascii="Malgun Gothic"/>
          <w:spacing w:val="-22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0"/>
          <w:sz w:val="26"/>
          <w:szCs w:val="26"/>
        </w:rPr>
        <w:t>Ayyu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b</w:t>
      </w:r>
      <w:r>
        <w:rPr>
          <w:rFonts w:cs="Malgun Gothic" w:hAnsi="Malgun Gothic" w:eastAsia="Malgun Gothic" w:ascii="Malgun Gothic"/>
          <w:spacing w:val="-17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0"/>
          <w:sz w:val="26"/>
          <w:szCs w:val="26"/>
        </w:rPr>
        <w:t>Saleh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17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54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0"/>
          <w:sz w:val="26"/>
          <w:szCs w:val="26"/>
        </w:rPr>
        <w:t>M.H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77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35"/>
          <w:position w:val="0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0"/>
          <w:w w:val="135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position w:val="0"/>
          <w:sz w:val="26"/>
          <w:szCs w:val="26"/>
        </w:rPr>
        <w:t>      </w:t>
      </w:r>
      <w:r>
        <w:rPr>
          <w:rFonts w:cs="Malgun Gothic" w:hAnsi="Malgun Gothic" w:eastAsia="Malgun Gothic" w:ascii="Malgun Gothic"/>
          <w:spacing w:val="54"/>
          <w:w w:val="135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3"/>
          <w:w w:val="135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position w:val="0"/>
          <w:sz w:val="26"/>
          <w:szCs w:val="26"/>
        </w:rPr>
        <w:t>........................</w:t>
      </w:r>
      <w:r>
        <w:rPr>
          <w:rFonts w:cs="Malgun Gothic" w:hAnsi="Malgun Gothic" w:eastAsia="Malgun Gothic" w:ascii="Malgun Gothic"/>
          <w:spacing w:val="-7"/>
          <w:w w:val="135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4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35"/>
      </w:pPr>
      <w:r>
        <w:rPr>
          <w:rFonts w:cs="Malgun Gothic" w:hAnsi="Malgun Gothic" w:eastAsia="Malgun Gothic" w:ascii="Malgun Gothic"/>
          <w:spacing w:val="5"/>
          <w:w w:val="100"/>
          <w:sz w:val="26"/>
          <w:szCs w:val="26"/>
        </w:rPr>
        <w:t>5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 </w:t>
      </w:r>
      <w:r>
        <w:rPr>
          <w:rFonts w:cs="Malgun Gothic" w:hAnsi="Malgun Gothic" w:eastAsia="Malgun Gothic" w:ascii="Malgun Gothic"/>
          <w:spacing w:val="7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"/>
          <w:w w:val="100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"/>
          <w:w w:val="100"/>
          <w:sz w:val="26"/>
          <w:szCs w:val="26"/>
        </w:rPr>
        <w:t>Salma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1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Luthan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4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"/>
          <w:w w:val="100"/>
          <w:sz w:val="26"/>
          <w:szCs w:val="26"/>
        </w:rPr>
        <w:t>SH.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3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96"/>
          <w:sz w:val="26"/>
          <w:szCs w:val="26"/>
        </w:rPr>
        <w:t>M</w:t>
      </w:r>
      <w:r>
        <w:rPr>
          <w:rFonts w:cs="Malgun Gothic" w:hAnsi="Malgun Gothic" w:eastAsia="Malgun Gothic" w:ascii="Malgun Gothic"/>
          <w:spacing w:val="-2"/>
          <w:w w:val="96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3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............</w:t>
      </w:r>
      <w:r>
        <w:rPr>
          <w:rFonts w:cs="Malgun Gothic" w:hAnsi="Malgun Gothic" w:eastAsia="Malgun Gothic" w:ascii="Malgun Gothic"/>
          <w:spacing w:val="-50"/>
          <w:w w:val="135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35"/>
          <w:sz w:val="26"/>
          <w:szCs w:val="26"/>
        </w:rPr>
        <w:t>....</w:t>
      </w:r>
      <w:r>
        <w:rPr>
          <w:rFonts w:cs="Malgun Gothic" w:hAnsi="Malgun Gothic" w:eastAsia="Malgun Gothic" w:ascii="Malgun Gothic"/>
          <w:spacing w:val="-5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19"/>
      </w:pPr>
      <w:r>
        <w:rPr>
          <w:rFonts w:cs="Malgun Gothic" w:hAnsi="Malgun Gothic" w:eastAsia="Malgun Gothic" w:ascii="Malgun Gothic"/>
          <w:spacing w:val="0"/>
          <w:w w:val="112"/>
          <w:position w:val="2"/>
          <w:sz w:val="26"/>
          <w:szCs w:val="26"/>
        </w:rPr>
        <w:t>6</w:t>
      </w:r>
      <w:r>
        <w:rPr>
          <w:rFonts w:cs="Malgun Gothic" w:hAnsi="Malgun Gothic" w:eastAsia="Malgun Gothic" w:ascii="Malgun Gothic"/>
          <w:spacing w:val="0"/>
          <w:w w:val="112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12"/>
          <w:position w:val="0"/>
          <w:sz w:val="26"/>
          <w:szCs w:val="26"/>
        </w:rPr>
        <w:t>  </w:t>
      </w:r>
      <w:r>
        <w:rPr>
          <w:rFonts w:cs="Malgun Gothic" w:hAnsi="Malgun Gothic" w:eastAsia="Malgun Gothic" w:ascii="Malgun Gothic"/>
          <w:spacing w:val="47"/>
          <w:w w:val="112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1"/>
          <w:sz w:val="26"/>
          <w:szCs w:val="26"/>
        </w:rPr>
        <w:t>Prof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4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1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9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Surya</w:t>
      </w:r>
      <w:r>
        <w:rPr>
          <w:rFonts w:cs="Malgun Gothic" w:hAnsi="Malgun Gothic" w:eastAsia="Malgun Gothic" w:ascii="Malgun Gothic"/>
          <w:spacing w:val="26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1"/>
          <w:sz w:val="26"/>
          <w:szCs w:val="26"/>
        </w:rPr>
        <w:t>Jaya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68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0"/>
          <w:position w:val="1"/>
          <w:sz w:val="26"/>
          <w:szCs w:val="26"/>
        </w:rPr>
        <w:t>SH.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56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1"/>
          <w:position w:val="1"/>
          <w:sz w:val="26"/>
          <w:szCs w:val="26"/>
        </w:rPr>
        <w:t>M.Hum.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28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1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9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1"/>
          <w:sz w:val="26"/>
          <w:szCs w:val="26"/>
        </w:rPr>
        <w:t>Sofya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-24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1"/>
          <w:sz w:val="26"/>
          <w:szCs w:val="26"/>
        </w:rPr>
        <w:t>Sito</w:t>
      </w:r>
      <w:r>
        <w:rPr>
          <w:rFonts w:cs="Malgun Gothic" w:hAnsi="Malgun Gothic" w:eastAsia="Malgun Gothic" w:ascii="Malgun Gothic"/>
          <w:spacing w:val="-7"/>
          <w:w w:val="100"/>
          <w:position w:val="1"/>
          <w:sz w:val="26"/>
          <w:szCs w:val="26"/>
        </w:rPr>
        <w:t>m</w:t>
      </w:r>
      <w:r>
        <w:rPr>
          <w:rFonts w:cs="Malgun Gothic" w:hAnsi="Malgun Gothic" w:eastAsia="Malgun Gothic" w:ascii="Malgun Gothic"/>
          <w:spacing w:val="2"/>
          <w:w w:val="100"/>
          <w:position w:val="2"/>
          <w:sz w:val="26"/>
          <w:szCs w:val="26"/>
        </w:rPr>
        <w:t>p</w:t>
      </w:r>
      <w:r>
        <w:rPr>
          <w:rFonts w:cs="Malgun Gothic" w:hAnsi="Malgun Gothic" w:eastAsia="Malgun Gothic" w:ascii="Malgun Gothic"/>
          <w:spacing w:val="-1"/>
          <w:w w:val="100"/>
          <w:position w:val="0"/>
          <w:sz w:val="26"/>
          <w:szCs w:val="26"/>
        </w:rPr>
        <w:t>ul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12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64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4"/>
          <w:position w:val="0"/>
          <w:sz w:val="26"/>
          <w:szCs w:val="26"/>
        </w:rPr>
        <w:t>M.H.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460"/>
        <w:ind w:left="128"/>
      </w:pPr>
      <w:r>
        <w:rPr>
          <w:rFonts w:cs="Times New Roman" w:hAnsi="Times New Roman" w:eastAsia="Times New Roman" w:ascii="Times New Roman"/>
          <w:w w:val="129"/>
          <w:position w:val="2"/>
          <w:sz w:val="24"/>
          <w:szCs w:val="24"/>
        </w:rPr>
        <w:t>8</w:t>
      </w:r>
      <w:r>
        <w:rPr>
          <w:rFonts w:cs="Times New Roman" w:hAnsi="Times New Roman" w:eastAsia="Times New Roman" w:ascii="Times New Roman"/>
          <w:w w:val="89"/>
          <w:position w:val="-2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w w:val="100"/>
          <w:position w:val="-2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-4"/>
          <w:w w:val="100"/>
          <w:position w:val="-2"/>
          <w:sz w:val="24"/>
          <w:szCs w:val="24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-1"/>
          <w:sz w:val="26"/>
          <w:szCs w:val="26"/>
        </w:rPr>
        <w:t>Sr</w:t>
      </w:r>
      <w:r>
        <w:rPr>
          <w:rFonts w:cs="Malgun Gothic" w:hAnsi="Malgun Gothic" w:eastAsia="Malgun Gothic" w:ascii="Malgun Gothic"/>
          <w:spacing w:val="0"/>
          <w:w w:val="100"/>
          <w:position w:val="-1"/>
          <w:sz w:val="26"/>
          <w:szCs w:val="26"/>
        </w:rPr>
        <w:t>i</w:t>
      </w:r>
      <w:r>
        <w:rPr>
          <w:rFonts w:cs="Malgun Gothic" w:hAnsi="Malgun Gothic" w:eastAsia="Malgun Gothic" w:ascii="Malgun Gothic"/>
          <w:spacing w:val="21"/>
          <w:w w:val="100"/>
          <w:position w:val="-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-1"/>
          <w:sz w:val="26"/>
          <w:szCs w:val="26"/>
        </w:rPr>
        <w:t>Murwahyuni</w:t>
      </w:r>
      <w:r>
        <w:rPr>
          <w:rFonts w:cs="Malgun Gothic" w:hAnsi="Malgun Gothic" w:eastAsia="Malgun Gothic" w:ascii="Malgun Gothic"/>
          <w:spacing w:val="0"/>
          <w:w w:val="100"/>
          <w:position w:val="-1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43"/>
          <w:w w:val="100"/>
          <w:position w:val="-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"/>
          <w:w w:val="100"/>
          <w:position w:val="-1"/>
          <w:sz w:val="26"/>
          <w:szCs w:val="26"/>
        </w:rPr>
        <w:t>SH</w:t>
      </w:r>
      <w:r>
        <w:rPr>
          <w:rFonts w:cs="Malgun Gothic" w:hAnsi="Malgun Gothic" w:eastAsia="Malgun Gothic" w:ascii="Malgun Gothic"/>
          <w:spacing w:val="-4"/>
          <w:w w:val="100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-3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40"/>
          <w:w w:val="100"/>
          <w:position w:val="-3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9"/>
          <w:w w:val="96"/>
          <w:position w:val="-1"/>
          <w:sz w:val="26"/>
          <w:szCs w:val="26"/>
        </w:rPr>
        <w:t>M</w:t>
      </w:r>
      <w:r>
        <w:rPr>
          <w:rFonts w:cs="Malgun Gothic" w:hAnsi="Malgun Gothic" w:eastAsia="Malgun Gothic" w:ascii="Malgun Gothic"/>
          <w:spacing w:val="-9"/>
          <w:w w:val="96"/>
          <w:position w:val="-1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34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42"/>
          <w:w w:val="100"/>
          <w:position w:val="-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35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position w:val="-1"/>
          <w:sz w:val="26"/>
          <w:szCs w:val="26"/>
        </w:rPr>
        <w:t>....................</w:t>
      </w:r>
      <w:r>
        <w:rPr>
          <w:rFonts w:cs="Malgun Gothic" w:hAnsi="Malgun Gothic" w:eastAsia="Malgun Gothic" w:ascii="Malgun Gothic"/>
          <w:spacing w:val="-21"/>
          <w:w w:val="135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8"/>
          <w:w w:val="564"/>
          <w:position w:val="-1"/>
          <w:sz w:val="26"/>
          <w:szCs w:val="26"/>
        </w:rPr>
        <w:t>�</w:t>
      </w:r>
      <w:r>
        <w:rPr>
          <w:rFonts w:cs="Malgun Gothic" w:hAnsi="Malgun Gothic" w:eastAsia="Malgun Gothic" w:ascii="Malgun Gothic"/>
          <w:spacing w:val="0"/>
          <w:w w:val="135"/>
          <w:position w:val="-1"/>
          <w:sz w:val="26"/>
          <w:szCs w:val="26"/>
        </w:rPr>
        <w:t>.....................</w:t>
      </w:r>
      <w:r>
        <w:rPr>
          <w:rFonts w:cs="Malgun Gothic" w:hAnsi="Malgun Gothic" w:eastAsia="Malgun Gothic" w:ascii="Malgun Gothic"/>
          <w:spacing w:val="-6"/>
          <w:w w:val="135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320"/>
        <w:ind w:left="128"/>
      </w:pPr>
      <w:r>
        <w:pict>
          <v:group style="position:absolute;margin-left:238.33pt;margin-top:-18.553pt;width:266.04pt;height:185.76pt;mso-position-horizontal-relative:page;mso-position-vertical-relative:paragraph;z-index:-2232" coordorigin="4767,-371" coordsize="5321,3715">
            <v:shape type="#_x0000_t75" style="position:absolute;left:4767;top:-371;width:5321;height:3715">
              <v:imagedata o:title="" r:id="rId31"/>
            </v:shape>
            <v:group style="position:absolute;left:5861;top:1346;width:778;height:0" coordorigin="5861,1346" coordsize="778,0">
              <v:shape style="position:absolute;left:5861;top:1346;width:778;height:0" coordorigin="5861,1346" coordsize="778,0" path="m5861,1346l6638,1346e" filled="f" stroked="t" strokeweight="1.08pt" strokecolor="#000000">
                <v:path arrowok="t"/>
              </v:shape>
            </v:group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9.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5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3"/>
          <w:w w:val="100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5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And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i</w:t>
      </w:r>
      <w:r>
        <w:rPr>
          <w:rFonts w:cs="Malgun Gothic" w:hAnsi="Malgun Gothic" w:eastAsia="Malgun Gothic" w:ascii="Malgun Gothic"/>
          <w:spacing w:val="-1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Samsan</w:t>
      </w:r>
      <w:r>
        <w:rPr>
          <w:rFonts w:cs="Malgun Gothic" w:hAnsi="Malgun Gothic" w:eastAsia="Malgun Gothic" w:ascii="Malgun Gothic"/>
          <w:spacing w:val="1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Nganro,SH.,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96"/>
          <w:sz w:val="26"/>
          <w:szCs w:val="26"/>
        </w:rPr>
        <w:t>M</w:t>
      </w:r>
      <w:r>
        <w:rPr>
          <w:rFonts w:cs="Malgun Gothic" w:hAnsi="Malgun Gothic" w:eastAsia="Malgun Gothic" w:ascii="Malgun Gothic"/>
          <w:spacing w:val="-2"/>
          <w:w w:val="96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4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35"/>
          <w:sz w:val="26"/>
          <w:szCs w:val="26"/>
        </w:rPr>
        <w:t>...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440"/>
        <w:ind w:left="125"/>
      </w:pPr>
      <w:r>
        <w:pict>
          <v:shape type="#_x0000_t202" style="position:absolute;margin-left:429.13pt;margin-top:-13.8679pt;width:14.04pt;height:30pt;mso-position-horizontal-relative:page;mso-position-vertical-relative:paragraph;z-index:-2231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60"/>
                      <w:szCs w:val="60"/>
                    </w:rPr>
                    <w:jc w:val="left"/>
                    <w:spacing w:lineRule="exact" w:line="580"/>
                    <w:ind w:right="-110"/>
                  </w:pPr>
                  <w:r>
                    <w:rPr>
                      <w:rFonts w:cs="Times New Roman" w:hAnsi="Times New Roman" w:eastAsia="Times New Roman" w:ascii="Times New Roman"/>
                      <w:spacing w:val="0"/>
                      <w:w w:val="140"/>
                      <w:position w:val="1"/>
                      <w:sz w:val="60"/>
                      <w:szCs w:val="60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position w:val="0"/>
                      <w:sz w:val="60"/>
                      <w:szCs w:val="60"/>
                    </w:rPr>
                  </w:r>
                </w:p>
              </w:txbxContent>
            </v:textbox>
            <w10:wrap type="none"/>
          </v:shape>
        </w:pict>
      </w:r>
      <w:r>
        <w:rPr>
          <w:rFonts w:cs="Malgun Gothic" w:hAnsi="Malgun Gothic" w:eastAsia="Malgun Gothic" w:ascii="Malgun Gothic"/>
          <w:spacing w:val="1"/>
          <w:w w:val="100"/>
          <w:position w:val="-3"/>
          <w:sz w:val="26"/>
          <w:szCs w:val="26"/>
        </w:rPr>
        <w:t>10</w:t>
      </w:r>
      <w:r>
        <w:rPr>
          <w:rFonts w:cs="Malgun Gothic" w:hAnsi="Malgun Gothic" w:eastAsia="Malgun Gothic" w:ascii="Malgun Gothic"/>
          <w:spacing w:val="0"/>
          <w:w w:val="100"/>
          <w:position w:val="-3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-3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4"/>
          <w:w w:val="100"/>
          <w:position w:val="-3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-3"/>
          <w:sz w:val="26"/>
          <w:szCs w:val="26"/>
        </w:rPr>
        <w:t>Desneyet</w:t>
      </w:r>
      <w:r>
        <w:rPr>
          <w:rFonts w:cs="Malgun Gothic" w:hAnsi="Malgun Gothic" w:eastAsia="Malgun Gothic" w:ascii="Malgun Gothic"/>
          <w:spacing w:val="0"/>
          <w:w w:val="100"/>
          <w:position w:val="-3"/>
          <w:sz w:val="26"/>
          <w:szCs w:val="26"/>
        </w:rPr>
        <w:t>i</w:t>
      </w:r>
      <w:r>
        <w:rPr>
          <w:rFonts w:cs="Malgun Gothic" w:hAnsi="Malgun Gothic" w:eastAsia="Malgun Gothic" w:ascii="Malgun Gothic"/>
          <w:spacing w:val="-20"/>
          <w:w w:val="100"/>
          <w:position w:val="-3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-3"/>
          <w:sz w:val="26"/>
          <w:szCs w:val="26"/>
        </w:rPr>
        <w:t>M</w:t>
      </w:r>
      <w:r>
        <w:rPr>
          <w:rFonts w:cs="Malgun Gothic" w:hAnsi="Malgun Gothic" w:eastAsia="Malgun Gothic" w:ascii="Malgun Gothic"/>
          <w:spacing w:val="0"/>
          <w:w w:val="100"/>
          <w:position w:val="-3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-25"/>
          <w:w w:val="100"/>
          <w:position w:val="-3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-3"/>
          <w:sz w:val="26"/>
          <w:szCs w:val="26"/>
        </w:rPr>
        <w:t>SH.,</w:t>
      </w:r>
      <w:r>
        <w:rPr>
          <w:rFonts w:cs="Malgun Gothic" w:hAnsi="Malgun Gothic" w:eastAsia="Malgun Gothic" w:ascii="Malgun Gothic"/>
          <w:spacing w:val="45"/>
          <w:w w:val="100"/>
          <w:position w:val="-3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position w:val="-3"/>
          <w:sz w:val="26"/>
          <w:szCs w:val="26"/>
        </w:rPr>
        <w:t>MH.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3" w:lineRule="exact" w:line="280"/>
      </w:pPr>
      <w:r>
        <w:rPr>
          <w:sz w:val="28"/>
          <w:szCs w:val="28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360"/>
        <w:ind w:left="125"/>
      </w:pPr>
      <w:r>
        <w:rPr>
          <w:rFonts w:cs="Malgun Gothic" w:hAnsi="Malgun Gothic" w:eastAsia="Malgun Gothic" w:ascii="Malgun Gothic"/>
          <w:spacing w:val="2"/>
          <w:w w:val="100"/>
          <w:position w:val="-2"/>
          <w:sz w:val="26"/>
          <w:szCs w:val="26"/>
        </w:rPr>
        <w:t>11</w:t>
      </w:r>
      <w:r>
        <w:rPr>
          <w:rFonts w:cs="Malgun Gothic" w:hAnsi="Malgun Gothic" w:eastAsia="Malgun Gothic" w:ascii="Malgun Gothic"/>
          <w:spacing w:val="0"/>
          <w:w w:val="100"/>
          <w:position w:val="-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-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7"/>
          <w:w w:val="100"/>
          <w:position w:val="-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position w:val="-1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7"/>
          <w:w w:val="100"/>
          <w:position w:val="-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-1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0"/>
          <w:w w:val="100"/>
          <w:position w:val="-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95"/>
          <w:position w:val="-1"/>
          <w:sz w:val="26"/>
          <w:szCs w:val="26"/>
        </w:rPr>
        <w:t>Margono</w:t>
      </w:r>
      <w:r>
        <w:rPr>
          <w:rFonts w:cs="Malgun Gothic" w:hAnsi="Malgun Gothic" w:eastAsia="Malgun Gothic" w:ascii="Malgun Gothic"/>
          <w:spacing w:val="0"/>
          <w:w w:val="95"/>
          <w:position w:val="-1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-1"/>
          <w:w w:val="95"/>
          <w:position w:val="-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5"/>
          <w:position w:val="-1"/>
          <w:sz w:val="26"/>
          <w:szCs w:val="26"/>
        </w:rPr>
        <w:t>SH.,M.Hum</w:t>
      </w:r>
      <w:r>
        <w:rPr>
          <w:rFonts w:cs="Malgun Gothic" w:hAnsi="Malgun Gothic" w:eastAsia="Malgun Gothic" w:ascii="Malgun Gothic"/>
          <w:spacing w:val="0"/>
          <w:w w:val="105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2"/>
          <w:w w:val="134"/>
          <w:position w:val="-4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0"/>
          <w:w w:val="92"/>
          <w:position w:val="-2"/>
          <w:sz w:val="26"/>
          <w:szCs w:val="26"/>
        </w:rPr>
        <w:t>MM</w:t>
      </w:r>
      <w:r>
        <w:rPr>
          <w:rFonts w:cs="Malgun Gothic" w:hAnsi="Malgun Gothic" w:eastAsia="Malgun Gothic" w:ascii="Malgun Gothic"/>
          <w:spacing w:val="0"/>
          <w:w w:val="135"/>
          <w:position w:val="-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0"/>
          <w:w w:val="100"/>
          <w:position w:val="-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35"/>
          <w:position w:val="-2"/>
          <w:sz w:val="26"/>
          <w:szCs w:val="26"/>
        </w:rPr>
        <w:t>.......</w:t>
      </w:r>
      <w:r>
        <w:rPr>
          <w:rFonts w:cs="Malgun Gothic" w:hAnsi="Malgun Gothic" w:eastAsia="Malgun Gothic" w:ascii="Malgun Gothic"/>
          <w:spacing w:val="-49"/>
          <w:w w:val="135"/>
          <w:position w:val="-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35"/>
          <w:position w:val="-2"/>
          <w:sz w:val="26"/>
          <w:szCs w:val="26"/>
        </w:rPr>
        <w:t>...........</w:t>
      </w:r>
      <w:r>
        <w:rPr>
          <w:rFonts w:cs="Malgun Gothic" w:hAnsi="Malgun Gothic" w:eastAsia="Malgun Gothic" w:ascii="Malgun Gothic"/>
          <w:spacing w:val="-43"/>
          <w:w w:val="135"/>
          <w:position w:val="-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34"/>
          <w:position w:val="-2"/>
          <w:sz w:val="26"/>
          <w:szCs w:val="26"/>
        </w:rPr>
        <w:t>··</w:t>
      </w:r>
      <w:r>
        <w:rPr>
          <w:rFonts w:cs="Malgun Gothic" w:hAnsi="Malgun Gothic" w:eastAsia="Malgun Gothic" w:ascii="Malgun Gothic"/>
          <w:spacing w:val="1"/>
          <w:w w:val="134"/>
          <w:position w:val="-2"/>
          <w:sz w:val="26"/>
          <w:szCs w:val="26"/>
        </w:rPr>
        <w:t>·</w:t>
      </w:r>
      <w:r>
        <w:rPr>
          <w:rFonts w:cs="Malgun Gothic" w:hAnsi="Malgun Gothic" w:eastAsia="Malgun Gothic" w:ascii="Malgun Gothic"/>
          <w:spacing w:val="0"/>
          <w:w w:val="560"/>
          <w:position w:val="4"/>
          <w:sz w:val="26"/>
          <w:szCs w:val="26"/>
        </w:rPr>
        <w:t>�</w:t>
      </w:r>
      <w:r>
        <w:rPr>
          <w:rFonts w:cs="Malgun Gothic" w:hAnsi="Malgun Gothic" w:eastAsia="Malgun Gothic" w:ascii="Malgun Gothic"/>
          <w:spacing w:val="1"/>
          <w:w w:val="133"/>
          <w:position w:val="-2"/>
          <w:sz w:val="26"/>
          <w:szCs w:val="26"/>
        </w:rPr>
        <w:t>···········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46"/>
          <w:szCs w:val="46"/>
        </w:rPr>
        <w:jc w:val="left"/>
        <w:spacing w:lineRule="exact" w:line="420"/>
        <w:ind w:left="5456"/>
        <w:sectPr>
          <w:pgMar w:header="2270" w:footer="0" w:top="2580" w:bottom="280" w:left="1240" w:right="1720"/>
          <w:pgSz w:w="12220" w:h="18720"/>
        </w:sectPr>
      </w:pPr>
      <w:r>
        <w:rPr>
          <w:rFonts w:cs="Times New Roman" w:hAnsi="Times New Roman" w:eastAsia="Times New Roman" w:ascii="Times New Roman"/>
          <w:w w:val="45"/>
          <w:position w:val="1"/>
          <w:sz w:val="46"/>
          <w:szCs w:val="46"/>
        </w:rPr>
        <w:t>c::::---</w:t>
      </w:r>
      <w:r>
        <w:rPr>
          <w:rFonts w:cs="Times New Roman" w:hAnsi="Times New Roman" w:eastAsia="Times New Roman" w:ascii="Times New Roman"/>
          <w:spacing w:val="-15"/>
          <w:w w:val="45"/>
          <w:position w:val="1"/>
          <w:sz w:val="46"/>
          <w:szCs w:val="46"/>
        </w:rPr>
        <w:t>-</w:t>
      </w:r>
      <w:r>
        <w:rPr>
          <w:rFonts w:cs="Times New Roman" w:hAnsi="Times New Roman" w:eastAsia="Times New Roman" w:ascii="Times New Roman"/>
          <w:spacing w:val="0"/>
          <w:w w:val="80"/>
          <w:position w:val="14"/>
          <w:sz w:val="30"/>
          <w:szCs w:val="30"/>
        </w:rPr>
        <w:t>------</w:t>
      </w:r>
      <w:r>
        <w:rPr>
          <w:rFonts w:cs="Times New Roman" w:hAnsi="Times New Roman" w:eastAsia="Times New Roman" w:ascii="Times New Roman"/>
          <w:spacing w:val="0"/>
          <w:w w:val="47"/>
          <w:position w:val="1"/>
          <w:sz w:val="46"/>
          <w:szCs w:val="46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46"/>
          <w:szCs w:val="46"/>
        </w:rPr>
      </w:r>
    </w:p>
    <w:p>
      <w:pPr>
        <w:rPr>
          <w:rFonts w:cs="Times New Roman" w:hAnsi="Times New Roman" w:eastAsia="Times New Roman" w:ascii="Times New Roman"/>
          <w:sz w:val="2.87891"/>
          <w:szCs w:val="2.87891"/>
        </w:rPr>
        <w:jc w:val="left"/>
        <w:spacing w:before="29"/>
        <w:ind w:left="7596"/>
      </w:pPr>
      <w:r>
        <w:pict>
          <v:shape type="#_x0000_t75" style="width:0.7201pt;height:1.4401pt">
            <v:imagedata o:title="" r:id="rId33"/>
          </v:shape>
        </w:pict>
      </w:r>
      <w:r>
        <w:rPr>
          <w:rFonts w:cs="Times New Roman" w:hAnsi="Times New Roman" w:eastAsia="Times New Roman" w:ascii="Times New Roman"/>
          <w:sz w:val="2.87891"/>
          <w:szCs w:val="2.87891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.31836"/>
          <w:szCs w:val="4.31836"/>
        </w:rPr>
        <w:jc w:val="left"/>
        <w:ind w:left="159"/>
      </w:pPr>
      <w:r>
        <w:pict>
          <v:shape type="#_x0000_t75" style="position:absolute;margin-left:8.29pt;margin-top:-1.45pt;width:0.7201pt;height:8.64pt;mso-position-horizontal-relative:page;mso-position-vertical-relative:page;z-index:-2230">
            <v:imagedata o:title="" r:id="rId34"/>
          </v:shape>
        </w:pict>
      </w:r>
      <w:r>
        <w:pict>
          <v:shape type="#_x0000_t75" style="width:0.3601pt;height:2.1601pt">
            <v:imagedata o:title="" r:id="rId35"/>
          </v:shape>
        </w:pict>
      </w:r>
      <w:r>
        <w:rPr>
          <w:rFonts w:cs="Times New Roman" w:hAnsi="Times New Roman" w:eastAsia="Times New Roman" w:ascii="Times New Roman"/>
          <w:sz w:val="4.31836"/>
          <w:szCs w:val="4.3183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before="21"/>
        <w:ind w:left="5687" w:right="4507"/>
      </w:pPr>
      <w:r>
        <w:rPr>
          <w:rFonts w:cs="Times New Roman" w:hAnsi="Times New Roman" w:eastAsia="Times New Roman" w:ascii="Times New Roman"/>
          <w:spacing w:val="1"/>
          <w:w w:val="133"/>
          <w:sz w:val="22"/>
          <w:szCs w:val="22"/>
        </w:rPr>
        <w:t>-7-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478"/>
      </w:pPr>
      <w:r>
        <w:rPr>
          <w:rFonts w:cs="Malgun Gothic" w:hAnsi="Malgun Gothic" w:eastAsia="Malgun Gothic" w:ascii="Malgun Gothic"/>
          <w:spacing w:val="-5"/>
          <w:w w:val="100"/>
          <w:sz w:val="26"/>
          <w:szCs w:val="26"/>
        </w:rPr>
        <w:t>12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5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Marua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p</w:t>
      </w:r>
      <w:r>
        <w:rPr>
          <w:rFonts w:cs="Malgun Gothic" w:hAnsi="Malgun Gothic" w:eastAsia="Malgun Gothic" w:ascii="Malgun Gothic"/>
          <w:spacing w:val="-1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98"/>
          <w:sz w:val="26"/>
          <w:szCs w:val="26"/>
        </w:rPr>
        <w:t>Dohmatig</w:t>
      </w:r>
      <w:r>
        <w:rPr>
          <w:rFonts w:cs="Malgun Gothic" w:hAnsi="Malgun Gothic" w:eastAsia="Malgun Gothic" w:ascii="Malgun Gothic"/>
          <w:spacing w:val="0"/>
          <w:w w:val="98"/>
          <w:sz w:val="26"/>
          <w:szCs w:val="26"/>
        </w:rPr>
        <w:t>a</w:t>
      </w:r>
      <w:r>
        <w:rPr>
          <w:rFonts w:cs="Malgun Gothic" w:hAnsi="Malgun Gothic" w:eastAsia="Malgun Gothic" w:ascii="Malgun Gothic"/>
          <w:spacing w:val="-9"/>
          <w:w w:val="98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Pasaribu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4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8"/>
          <w:sz w:val="26"/>
          <w:szCs w:val="26"/>
        </w:rPr>
        <w:t>S</w:t>
      </w:r>
      <w:r>
        <w:rPr>
          <w:rFonts w:cs="Malgun Gothic" w:hAnsi="Malgun Gothic" w:eastAsia="Malgun Gothic" w:ascii="Malgun Gothic"/>
          <w:spacing w:val="-1"/>
          <w:w w:val="203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-2"/>
          <w:w w:val="203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6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6"/>
          <w:w w:val="100"/>
          <w:sz w:val="26"/>
          <w:szCs w:val="26"/>
        </w:rPr>
        <w:t>M.Hum.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471"/>
      </w:pPr>
      <w:r>
        <w:rPr>
          <w:rFonts w:cs="Malgun Gothic" w:hAnsi="Malgun Gothic" w:eastAsia="Malgun Gothic" w:ascii="Malgun Gothic"/>
          <w:spacing w:val="4"/>
          <w:w w:val="100"/>
          <w:sz w:val="26"/>
          <w:szCs w:val="26"/>
        </w:rPr>
        <w:t>13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Sumardijatmo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2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6"/>
          <w:w w:val="10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4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M.H.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471"/>
      </w:pP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14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0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"/>
          <w:w w:val="100"/>
          <w:sz w:val="26"/>
          <w:szCs w:val="26"/>
        </w:rPr>
        <w:t>Edd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y</w:t>
      </w:r>
      <w:r>
        <w:rPr>
          <w:rFonts w:cs="Malgun Gothic" w:hAnsi="Malgun Gothic" w:eastAsia="Malgun Gothic" w:ascii="Malgun Gothic"/>
          <w:spacing w:val="-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Army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6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1"/>
          <w:w w:val="100"/>
          <w:sz w:val="26"/>
          <w:szCs w:val="26"/>
        </w:rPr>
        <w:t>M.H.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Rule="exact" w:line="220"/>
        <w:sectPr>
          <w:pgMar w:header="0" w:footer="0" w:top="0" w:bottom="280" w:left="0" w:right="1600"/>
          <w:headerReference w:type="default" r:id="rId32"/>
          <w:pgSz w:w="12220" w:h="18720"/>
        </w:sectPr>
      </w:pPr>
      <w:r>
        <w:rPr>
          <w:sz w:val="22"/>
          <w:szCs w:val="22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220"/>
        <w:ind w:left="1478"/>
      </w:pPr>
      <w:r>
        <w:pict>
          <v:shape type="#_x0000_t75" style="position:absolute;margin-left:3.97pt;margin-top:-100.817pt;width:2.1601pt;height:130.32pt;mso-position-horizontal-relative:page;mso-position-vertical-relative:paragraph;z-index:-2227">
            <v:imagedata o:title="" r:id="rId36"/>
          </v:shape>
        </w:pict>
      </w:r>
      <w:r>
        <w:rPr>
          <w:rFonts w:cs="Malgun Gothic" w:hAnsi="Malgun Gothic" w:eastAsia="Malgun Gothic" w:ascii="Malgun Gothic"/>
          <w:spacing w:val="3"/>
          <w:w w:val="100"/>
          <w:position w:val="2"/>
          <w:sz w:val="26"/>
          <w:szCs w:val="26"/>
        </w:rPr>
        <w:t>15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9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Dr.</w:t>
      </w:r>
      <w:r>
        <w:rPr>
          <w:rFonts w:cs="Malgun Gothic" w:hAnsi="Malgun Gothic" w:eastAsia="Malgun Gothic" w:ascii="Malgun Gothic"/>
          <w:spacing w:val="23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position w:val="2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position w:val="2"/>
          <w:sz w:val="26"/>
          <w:szCs w:val="26"/>
        </w:rPr>
        <w:t>Wahidin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19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"/>
          <w:w w:val="100"/>
          <w:position w:val="2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53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9"/>
          <w:w w:val="100"/>
          <w:position w:val="2"/>
          <w:sz w:val="26"/>
          <w:szCs w:val="26"/>
        </w:rPr>
        <w:t>M.H.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Rule="exact" w:line="220"/>
      </w:pPr>
      <w:r>
        <w:rPr>
          <w:sz w:val="22"/>
          <w:szCs w:val="22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478" w:right="-59"/>
      </w:pP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16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Gazalb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a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Saleh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2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7"/>
          <w:w w:val="10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4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M.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19"/>
          <w:szCs w:val="19"/>
        </w:rPr>
        <w:jc w:val="left"/>
        <w:spacing w:before="4" w:lineRule="exact" w:line="180"/>
      </w:pPr>
      <w:r>
        <w:br w:type="column"/>
      </w: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4"/>
          <w:szCs w:val="34"/>
        </w:rPr>
        <w:jc w:val="left"/>
        <w:sectPr>
          <w:type w:val="continuous"/>
          <w:pgSz w:w="12220" w:h="18720"/>
          <w:pgMar w:top="700" w:bottom="280" w:left="0" w:right="1600"/>
          <w:cols w:num="2" w:equalWidth="off">
            <w:col w:w="5538" w:space="136"/>
            <w:col w:w="4946"/>
          </w:cols>
        </w:sectPr>
      </w:pPr>
      <w:r>
        <w:pict>
          <v:shape type="#_x0000_t202" style="position:absolute;margin-left:318.204pt;margin-top:-17.3263pt;width:164.99pt;height:56.7498pt;mso-position-horizontal-relative:page;mso-position-vertical-relative:paragraph;z-index:-2224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105"/>
                      <w:szCs w:val="105"/>
                    </w:rPr>
                    <w:jc w:val="left"/>
                    <w:spacing w:lineRule="exact" w:line="1100"/>
                    <w:ind w:left="20" w:right="-164"/>
                  </w:pPr>
                  <w:r>
                    <w:rPr>
                      <w:rFonts w:cs="Times New Roman" w:hAnsi="Times New Roman" w:eastAsia="Times New Roman" w:ascii="Times New Roman"/>
                      <w:w w:val="61"/>
                      <w:position w:val="2"/>
                      <w:sz w:val="105"/>
                      <w:szCs w:val="105"/>
                    </w:rPr>
                    <w:t>_</w:t>
                  </w:r>
                  <w:r>
                    <w:rPr>
                      <w:rFonts w:cs="Times New Roman" w:hAnsi="Times New Roman" w:eastAsia="Times New Roman" w:ascii="Times New Roman"/>
                      <w:spacing w:val="-12"/>
                      <w:w w:val="61"/>
                      <w:position w:val="2"/>
                      <w:sz w:val="105"/>
                      <w:szCs w:val="105"/>
                    </w:rPr>
                    <w:t>_</w:t>
                  </w:r>
                  <w:r>
                    <w:rPr>
                      <w:rFonts w:cs="Times New Roman" w:hAnsi="Times New Roman" w:eastAsia="Times New Roman" w:ascii="Times New Roman"/>
                      <w:spacing w:val="-14"/>
                      <w:w w:val="60"/>
                      <w:position w:val="1"/>
                      <w:sz w:val="105"/>
                      <w:szCs w:val="105"/>
                    </w:rPr>
                    <w:t>_</w:t>
                  </w:r>
                  <w:r>
                    <w:rPr>
                      <w:rFonts w:cs="Times New Roman" w:hAnsi="Times New Roman" w:eastAsia="Times New Roman" w:ascii="Times New Roman"/>
                      <w:spacing w:val="-13"/>
                      <w:w w:val="60"/>
                      <w:position w:val="4"/>
                      <w:sz w:val="105"/>
                      <w:szCs w:val="105"/>
                    </w:rPr>
                    <w:t>_</w:t>
                  </w:r>
                  <w:r>
                    <w:rPr>
                      <w:rFonts w:cs="Times New Roman" w:hAnsi="Times New Roman" w:eastAsia="Times New Roman" w:ascii="Times New Roman"/>
                      <w:spacing w:val="-11"/>
                      <w:w w:val="60"/>
                      <w:position w:val="3"/>
                      <w:sz w:val="105"/>
                      <w:szCs w:val="105"/>
                    </w:rPr>
                    <w:t>_</w:t>
                  </w:r>
                  <w:r>
                    <w:rPr>
                      <w:rFonts w:cs="Times New Roman" w:hAnsi="Times New Roman" w:eastAsia="Times New Roman" w:ascii="Times New Roman"/>
                      <w:spacing w:val="-21"/>
                      <w:w w:val="60"/>
                      <w:position w:val="4"/>
                      <w:sz w:val="105"/>
                      <w:szCs w:val="105"/>
                    </w:rPr>
                    <w:t>_</w:t>
                  </w:r>
                  <w:r>
                    <w:rPr>
                      <w:rFonts w:cs="Times New Roman" w:hAnsi="Times New Roman" w:eastAsia="Times New Roman" w:ascii="Times New Roman"/>
                      <w:spacing w:val="-695"/>
                      <w:w w:val="76"/>
                      <w:position w:val="4"/>
                      <w:sz w:val="105"/>
                      <w:szCs w:val="105"/>
                    </w:rPr>
                    <w:t>tL</w:t>
                  </w:r>
                  <w:r>
                    <w:rPr>
                      <w:rFonts w:cs="Times New Roman" w:hAnsi="Times New Roman" w:eastAsia="Times New Roman" w:ascii="Times New Roman"/>
                      <w:spacing w:val="-18"/>
                      <w:w w:val="50"/>
                      <w:position w:val="-4"/>
                      <w:sz w:val="70"/>
                      <w:szCs w:val="70"/>
                    </w:rPr>
                    <w:t>rr: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9"/>
                      <w:position w:val="4"/>
                      <w:sz w:val="105"/>
                      <w:szCs w:val="105"/>
                    </w:rPr>
                    <w:t>=-:--......._,,,,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position w:val="0"/>
                      <w:sz w:val="105"/>
                      <w:szCs w:val="105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spacing w:val="-839"/>
          <w:w w:val="19"/>
          <w:position w:val="8"/>
          <w:sz w:val="105"/>
          <w:szCs w:val="105"/>
        </w:rPr>
        <w:t>c::::-------:</w:t>
      </w:r>
      <w:r>
        <w:rPr>
          <w:rFonts w:cs="Times New Roman" w:hAnsi="Times New Roman" w:eastAsia="Times New Roman" w:ascii="Times New Roman"/>
          <w:spacing w:val="0"/>
          <w:w w:val="90"/>
          <w:position w:val="0"/>
          <w:sz w:val="34"/>
          <w:szCs w:val="34"/>
        </w:rPr>
        <w:t>...............</w:t>
      </w:r>
      <w:r>
        <w:rPr>
          <w:rFonts w:cs="Times New Roman" w:hAnsi="Times New Roman" w:eastAsia="Times New Roman" w:ascii="Times New Roman"/>
          <w:spacing w:val="-50"/>
          <w:w w:val="90"/>
          <w:position w:val="0"/>
          <w:sz w:val="34"/>
          <w:szCs w:val="34"/>
        </w:rPr>
        <w:t>.</w:t>
      </w:r>
      <w:r>
        <w:rPr>
          <w:rFonts w:cs="Malgun Gothic" w:hAnsi="Malgun Gothic" w:eastAsia="Malgun Gothic" w:ascii="Malgun Gothic"/>
          <w:spacing w:val="-456"/>
          <w:w w:val="114"/>
          <w:position w:val="8"/>
          <w:sz w:val="20"/>
          <w:szCs w:val="20"/>
        </w:rPr>
        <w:t>_:::;.&gt;</w:t>
      </w:r>
      <w:r>
        <w:rPr>
          <w:rFonts w:cs="Times New Roman" w:hAnsi="Times New Roman" w:eastAsia="Times New Roman" w:ascii="Times New Roman"/>
          <w:spacing w:val="0"/>
          <w:w w:val="90"/>
          <w:position w:val="0"/>
          <w:sz w:val="34"/>
          <w:szCs w:val="34"/>
        </w:rPr>
        <w:t>.....</w:t>
      </w:r>
      <w:r>
        <w:rPr>
          <w:rFonts w:cs="Times New Roman" w:hAnsi="Times New Roman" w:eastAsia="Times New Roman" w:ascii="Times New Roman"/>
          <w:spacing w:val="-5"/>
          <w:w w:val="90"/>
          <w:position w:val="0"/>
          <w:sz w:val="34"/>
          <w:szCs w:val="34"/>
        </w:rPr>
        <w:t>.</w:t>
      </w:r>
      <w:r>
        <w:rPr>
          <w:rFonts w:cs="Malgun Gothic" w:hAnsi="Malgun Gothic" w:eastAsia="Malgun Gothic" w:ascii="Malgun Gothic"/>
          <w:spacing w:val="-201"/>
          <w:w w:val="126"/>
          <w:position w:val="8"/>
          <w:sz w:val="20"/>
          <w:szCs w:val="20"/>
        </w:rPr>
        <w:t>p,</w:t>
      </w:r>
      <w:r>
        <w:rPr>
          <w:rFonts w:cs="Times New Roman" w:hAnsi="Times New Roman" w:eastAsia="Times New Roman" w:ascii="Times New Roman"/>
          <w:spacing w:val="0"/>
          <w:w w:val="90"/>
          <w:position w:val="0"/>
          <w:sz w:val="34"/>
          <w:szCs w:val="34"/>
        </w:rPr>
        <w:t>..</w:t>
      </w:r>
      <w:r>
        <w:rPr>
          <w:rFonts w:cs="Times New Roman" w:hAnsi="Times New Roman" w:eastAsia="Times New Roman" w:ascii="Times New Roman"/>
          <w:spacing w:val="-29"/>
          <w:w w:val="90"/>
          <w:position w:val="0"/>
          <w:sz w:val="34"/>
          <w:szCs w:val="34"/>
        </w:rPr>
        <w:t>.</w:t>
      </w:r>
      <w:r>
        <w:rPr>
          <w:rFonts w:cs="Malgun Gothic" w:hAnsi="Malgun Gothic" w:eastAsia="Malgun Gothic" w:ascii="Malgun Gothic"/>
          <w:spacing w:val="-295"/>
          <w:w w:val="207"/>
          <w:position w:val="8"/>
          <w:sz w:val="20"/>
          <w:szCs w:val="20"/>
        </w:rPr>
        <w:t>'7</w:t>
      </w:r>
      <w:r>
        <w:rPr>
          <w:rFonts w:cs="Times New Roman" w:hAnsi="Times New Roman" w:eastAsia="Times New Roman" w:ascii="Times New Roman"/>
          <w:spacing w:val="0"/>
          <w:w w:val="90"/>
          <w:position w:val="0"/>
          <w:sz w:val="34"/>
          <w:szCs w:val="34"/>
        </w:rPr>
        <w:t>.....</w:t>
      </w:r>
      <w:r>
        <w:rPr>
          <w:rFonts w:cs="Times New Roman" w:hAnsi="Times New Roman" w:eastAsia="Times New Roman" w:ascii="Times New Roman"/>
          <w:spacing w:val="-36"/>
          <w:w w:val="90"/>
          <w:position w:val="0"/>
          <w:sz w:val="34"/>
          <w:szCs w:val="34"/>
        </w:rPr>
        <w:t>.</w:t>
      </w:r>
      <w:r>
        <w:rPr>
          <w:rFonts w:cs="Malgun Gothic" w:hAnsi="Malgun Gothic" w:eastAsia="Malgun Gothic" w:ascii="Malgun Gothic"/>
          <w:spacing w:val="-187"/>
          <w:w w:val="72"/>
          <w:position w:val="8"/>
          <w:sz w:val="20"/>
          <w:szCs w:val="20"/>
        </w:rPr>
        <w:t>£\,</w:t>
      </w:r>
      <w:r>
        <w:rPr>
          <w:rFonts w:cs="Times New Roman" w:hAnsi="Times New Roman" w:eastAsia="Times New Roman" w:ascii="Times New Roman"/>
          <w:spacing w:val="0"/>
          <w:w w:val="90"/>
          <w:position w:val="0"/>
          <w:sz w:val="34"/>
          <w:szCs w:val="34"/>
        </w:rPr>
        <w:t>..</w:t>
      </w:r>
      <w:r>
        <w:rPr>
          <w:rFonts w:cs="Times New Roman" w:hAnsi="Times New Roman" w:eastAsia="Times New Roman" w:ascii="Times New Roman"/>
          <w:spacing w:val="-43"/>
          <w:w w:val="90"/>
          <w:position w:val="0"/>
          <w:sz w:val="34"/>
          <w:szCs w:val="34"/>
        </w:rPr>
        <w:t>.</w:t>
      </w:r>
      <w:r>
        <w:rPr>
          <w:rFonts w:cs="Malgun Gothic" w:hAnsi="Malgun Gothic" w:eastAsia="Malgun Gothic" w:ascii="Malgun Gothic"/>
          <w:spacing w:val="-705"/>
          <w:w w:val="374"/>
          <w:position w:val="8"/>
          <w:sz w:val="20"/>
          <w:szCs w:val="20"/>
        </w:rPr>
        <w:t>�</w:t>
      </w:r>
      <w:r>
        <w:rPr>
          <w:rFonts w:cs="Times New Roman" w:hAnsi="Times New Roman" w:eastAsia="Times New Roman" w:ascii="Times New Roman"/>
          <w:spacing w:val="0"/>
          <w:w w:val="90"/>
          <w:position w:val="0"/>
          <w:sz w:val="34"/>
          <w:szCs w:val="34"/>
        </w:rPr>
        <w:t>...</w:t>
      </w:r>
      <w:r>
        <w:rPr>
          <w:rFonts w:cs="Times New Roman" w:hAnsi="Times New Roman" w:eastAsia="Times New Roman" w:ascii="Times New Roman"/>
          <w:spacing w:val="-64"/>
          <w:w w:val="100"/>
          <w:position w:val="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2"/>
          <w:szCs w:val="12"/>
        </w:rPr>
        <w:t>,</w:t>
      </w:r>
      <w:r>
        <w:rPr>
          <w:rFonts w:cs="Times New Roman" w:hAnsi="Times New Roman" w:eastAsia="Times New Roman" w:ascii="Times New Roman"/>
          <w:spacing w:val="-5"/>
          <w:w w:val="100"/>
          <w:position w:val="0"/>
          <w:sz w:val="12"/>
          <w:szCs w:val="12"/>
        </w:rPr>
        <w:t> </w:t>
      </w:r>
      <w:r>
        <w:rPr>
          <w:rFonts w:cs="Times New Roman" w:hAnsi="Times New Roman" w:eastAsia="Times New Roman" w:ascii="Times New Roman"/>
          <w:spacing w:val="0"/>
          <w:w w:val="78"/>
          <w:position w:val="0"/>
          <w:sz w:val="34"/>
          <w:szCs w:val="34"/>
        </w:rPr>
        <w:t>................</w:t>
      </w:r>
      <w:r>
        <w:rPr>
          <w:rFonts w:cs="Times New Roman" w:hAnsi="Times New Roman" w:eastAsia="Times New Roman" w:ascii="Times New Roman"/>
          <w:spacing w:val="-34"/>
          <w:w w:val="90"/>
          <w:position w:val="0"/>
          <w:sz w:val="34"/>
          <w:szCs w:val="34"/>
        </w:rPr>
        <w:t>.</w:t>
      </w:r>
      <w:r>
        <w:rPr>
          <w:rFonts w:cs="Malgun Gothic" w:hAnsi="Malgun Gothic" w:eastAsia="Malgun Gothic" w:ascii="Malgun Gothic"/>
          <w:spacing w:val="-485"/>
          <w:w w:val="259"/>
          <w:position w:val="8"/>
          <w:sz w:val="20"/>
          <w:szCs w:val="20"/>
        </w:rPr>
        <w:t>�</w:t>
      </w:r>
      <w:r>
        <w:rPr>
          <w:rFonts w:cs="Times New Roman" w:hAnsi="Times New Roman" w:eastAsia="Times New Roman" w:ascii="Times New Roman"/>
          <w:spacing w:val="-485"/>
          <w:w w:val="90"/>
          <w:position w:val="0"/>
          <w:sz w:val="34"/>
          <w:szCs w:val="34"/>
        </w:rPr>
      </w:r>
      <w:r>
        <w:rPr>
          <w:rFonts w:cs="Times New Roman" w:hAnsi="Times New Roman" w:eastAsia="Times New Roman" w:ascii="Times New Roman"/>
          <w:strike/>
          <w:spacing w:val="0"/>
          <w:w w:val="90"/>
          <w:position w:val="0"/>
          <w:sz w:val="34"/>
          <w:szCs w:val="34"/>
        </w:rPr>
        <w:t>....</w:t>
      </w:r>
      <w:r>
        <w:rPr>
          <w:rFonts w:cs="Times New Roman" w:hAnsi="Times New Roman" w:eastAsia="Times New Roman" w:ascii="Times New Roman"/>
          <w:strike/>
          <w:spacing w:val="-2"/>
          <w:w w:val="90"/>
          <w:position w:val="0"/>
          <w:sz w:val="34"/>
          <w:szCs w:val="34"/>
        </w:rPr>
        <w:t>.</w:t>
      </w:r>
      <w:r>
        <w:rPr>
          <w:rFonts w:cs="Times New Roman" w:hAnsi="Times New Roman" w:eastAsia="Times New Roman" w:ascii="Times New Roman"/>
          <w:strike/>
          <w:spacing w:val="-2"/>
          <w:w w:val="90"/>
          <w:position w:val="0"/>
          <w:sz w:val="34"/>
          <w:szCs w:val="34"/>
        </w:rPr>
      </w:r>
      <w:r>
        <w:rPr>
          <w:rFonts w:cs="Times New Roman" w:hAnsi="Times New Roman" w:eastAsia="Times New Roman" w:ascii="Times New Roman"/>
          <w:strike/>
          <w:spacing w:val="0"/>
          <w:w w:val="90"/>
          <w:position w:val="0"/>
          <w:sz w:val="34"/>
          <w:szCs w:val="34"/>
        </w:rPr>
        <w:t>.</w:t>
      </w:r>
      <w:r>
        <w:rPr>
          <w:rFonts w:cs="Times New Roman" w:hAnsi="Times New Roman" w:eastAsia="Times New Roman" w:ascii="Times New Roman"/>
          <w:spacing w:val="0"/>
          <w:w w:val="90"/>
          <w:position w:val="0"/>
          <w:sz w:val="34"/>
          <w:szCs w:val="34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4"/>
          <w:szCs w:val="34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220"/>
        <w:ind w:left="2041"/>
      </w:pPr>
      <w:r>
        <w:pict>
          <v:shape style="position:absolute;margin-left:75.5404pt;margin-top:2.93948pt;width:16.6653pt;height:13.0511pt;mso-position-horizontal-relative:page;mso-position-vertical-relative:paragraph;z-index:-2223;rotation:2" type="#_x0000_t136" fillcolor="#000000" stroked="f">
            <o:extrusion v:ext="view" autorotationcenter="t"/>
            <v:textpath style="font-family:&amp;quot;Malgun Gothic&amp;quot;;font-size:13pt;v-text-kern:t;mso-text-shadow:auto" string="17."/>
            <w10:wrap type="none"/>
          </v:shape>
        </w:pict>
      </w:r>
      <w:r>
        <w:rPr>
          <w:rFonts w:cs="Malgun Gothic" w:hAnsi="Malgun Gothic" w:eastAsia="Malgun Gothic" w:ascii="Malgun Gothic"/>
          <w:spacing w:val="8"/>
          <w:w w:val="100"/>
          <w:position w:val="2"/>
          <w:sz w:val="26"/>
          <w:szCs w:val="26"/>
        </w:rPr>
        <w:t>MS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6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position w:val="2"/>
          <w:sz w:val="26"/>
          <w:szCs w:val="26"/>
        </w:rPr>
        <w:t>Lumme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18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8"/>
          <w:w w:val="102"/>
          <w:position w:val="2"/>
          <w:sz w:val="26"/>
          <w:szCs w:val="26"/>
        </w:rPr>
        <w:t>S.</w:t>
      </w:r>
      <w:r>
        <w:rPr>
          <w:rFonts w:cs="Malgun Gothic" w:hAnsi="Malgun Gothic" w:eastAsia="Malgun Gothic" w:ascii="Malgun Gothic"/>
          <w:spacing w:val="7"/>
          <w:w w:val="102"/>
          <w:position w:val="2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33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4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3"/>
          <w:w w:val="127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4"/>
          <w:w w:val="127"/>
          <w:position w:val="2"/>
          <w:sz w:val="26"/>
          <w:szCs w:val="26"/>
        </w:rPr>
        <w:t>............</w:t>
      </w:r>
      <w:r>
        <w:rPr>
          <w:rFonts w:cs="Malgun Gothic" w:hAnsi="Malgun Gothic" w:eastAsia="Malgun Gothic" w:ascii="Malgun Gothic"/>
          <w:spacing w:val="20"/>
          <w:w w:val="127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3"/>
          <w:w w:val="127"/>
          <w:position w:val="2"/>
          <w:sz w:val="26"/>
          <w:szCs w:val="26"/>
        </w:rPr>
        <w:t>..............</w:t>
      </w:r>
      <w:r>
        <w:rPr>
          <w:rFonts w:cs="Malgun Gothic" w:hAnsi="Malgun Gothic" w:eastAsia="Malgun Gothic" w:ascii="Malgun Gothic"/>
          <w:spacing w:val="22"/>
          <w:w w:val="127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1"/>
          <w:w w:val="127"/>
          <w:position w:val="2"/>
          <w:sz w:val="26"/>
          <w:szCs w:val="26"/>
        </w:rPr>
        <w:t>........</w:t>
      </w:r>
      <w:r>
        <w:rPr>
          <w:rFonts w:cs="Malgun Gothic" w:hAnsi="Malgun Gothic" w:eastAsia="Malgun Gothic" w:ascii="Malgun Gothic"/>
          <w:spacing w:val="22"/>
          <w:w w:val="127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4"/>
          <w:w w:val="127"/>
          <w:position w:val="2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0"/>
          <w:w w:val="127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34"/>
          <w:w w:val="127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0"/>
          <w:w w:val="110"/>
          <w:position w:val="2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21"/>
          <w:w w:val="11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3"/>
          <w:w w:val="143"/>
          <w:position w:val="2"/>
          <w:sz w:val="26"/>
          <w:szCs w:val="26"/>
        </w:rPr>
        <w:t>......</w:t>
      </w:r>
      <w:r>
        <w:rPr>
          <w:rFonts w:cs="Malgun Gothic" w:hAnsi="Malgun Gothic" w:eastAsia="Malgun Gothic" w:ascii="Malgun Gothic"/>
          <w:spacing w:val="-6"/>
          <w:w w:val="143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6"/>
          <w:w w:val="125"/>
          <w:position w:val="2"/>
          <w:sz w:val="26"/>
          <w:szCs w:val="26"/>
        </w:rPr>
        <w:t>....</w:t>
      </w:r>
      <w:r>
        <w:rPr>
          <w:rFonts w:cs="Malgun Gothic" w:hAnsi="Malgun Gothic" w:eastAsia="Malgun Gothic" w:ascii="Malgun Gothic"/>
          <w:spacing w:val="-50"/>
          <w:w w:val="135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27"/>
          <w:w w:val="127"/>
          <w:position w:val="2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2"/>
          <w:w w:val="130"/>
          <w:position w:val="2"/>
          <w:sz w:val="26"/>
          <w:szCs w:val="26"/>
        </w:rPr>
        <w:t>..................</w:t>
      </w:r>
      <w:r>
        <w:rPr>
          <w:rFonts w:cs="Malgun Gothic" w:hAnsi="Malgun Gothic" w:eastAsia="Malgun Gothic" w:ascii="Malgun Gothic"/>
          <w:spacing w:val="0"/>
          <w:w w:val="13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7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7"/>
          <w:w w:val="134"/>
          <w:position w:val="2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512"/>
      </w:pPr>
      <w:r>
        <w:pict>
          <v:shape type="#_x0000_t75" style="position:absolute;margin-left:-2.15pt;margin-top:-19.5353pt;width:4.3201pt;height:235.08pt;mso-position-horizontal-relative:page;mso-position-vertical-relative:paragraph;z-index:-2225">
            <v:imagedata o:title="" r:id="rId37"/>
          </v:shape>
        </w:pict>
      </w:r>
      <w:r>
        <w:rPr>
          <w:rFonts w:cs="Malgun Gothic" w:hAnsi="Malgun Gothic" w:eastAsia="Malgun Gothic" w:ascii="Malgun Gothic"/>
          <w:spacing w:val="4"/>
          <w:w w:val="100"/>
          <w:sz w:val="26"/>
          <w:szCs w:val="26"/>
        </w:rPr>
        <w:t>18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7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"/>
          <w:w w:val="100"/>
          <w:sz w:val="26"/>
          <w:szCs w:val="26"/>
        </w:rPr>
        <w:t>Prof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2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Krisn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a</w:t>
      </w:r>
      <w:r>
        <w:rPr>
          <w:rFonts w:cs="Malgun Gothic" w:hAnsi="Malgun Gothic" w:eastAsia="Malgun Gothic" w:ascii="Malgun Gothic"/>
          <w:spacing w:val="4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Harahap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3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"/>
          <w:w w:val="10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4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"/>
          <w:w w:val="100"/>
          <w:sz w:val="26"/>
          <w:szCs w:val="26"/>
        </w:rPr>
        <w:t>M.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6"/>
          <w:w w:val="121"/>
          <w:sz w:val="26"/>
          <w:szCs w:val="26"/>
        </w:rPr>
        <w:t>.......</w:t>
      </w:r>
      <w:r>
        <w:rPr>
          <w:rFonts w:cs="Malgun Gothic" w:hAnsi="Malgun Gothic" w:eastAsia="Malgun Gothic" w:ascii="Malgun Gothic"/>
          <w:spacing w:val="22"/>
          <w:w w:val="12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3"/>
          <w:w w:val="140"/>
          <w:sz w:val="26"/>
          <w:szCs w:val="26"/>
        </w:rPr>
        <w:t>...</w:t>
      </w:r>
      <w:r>
        <w:rPr>
          <w:rFonts w:cs="Malgun Gothic" w:hAnsi="Malgun Gothic" w:eastAsia="Malgun Gothic" w:ascii="Malgun Gothic"/>
          <w:spacing w:val="-4"/>
          <w:w w:val="14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7"/>
          <w:w w:val="116"/>
          <w:sz w:val="26"/>
          <w:szCs w:val="26"/>
        </w:rPr>
        <w:t>...</w:t>
      </w:r>
      <w:r>
        <w:rPr>
          <w:rFonts w:cs="Malgun Gothic" w:hAnsi="Malgun Gothic" w:eastAsia="Malgun Gothic" w:ascii="Malgun Gothic"/>
          <w:spacing w:val="0"/>
          <w:w w:val="116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27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-13"/>
          <w:w w:val="127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8"/>
          <w:w w:val="127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22"/>
          <w:w w:val="127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27"/>
          <w:sz w:val="26"/>
          <w:szCs w:val="26"/>
        </w:rPr>
        <w:t>....</w:t>
      </w:r>
      <w:r>
        <w:rPr>
          <w:rFonts w:cs="Malgun Gothic" w:hAnsi="Malgun Gothic" w:eastAsia="Malgun Gothic" w:ascii="Malgun Gothic"/>
          <w:spacing w:val="-32"/>
          <w:w w:val="127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35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2220" w:h="18720"/>
          <w:pgMar w:top="700" w:bottom="280" w:left="0" w:right="1600"/>
        </w:sectPr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before="60"/>
        <w:ind w:left="2038"/>
      </w:pPr>
      <w:r>
        <w:pict>
          <v:shape type="#_x0000_t75" style="position:absolute;margin-left:-5.03pt;margin-top:921.23pt;width:609.84pt;height:16.5601pt;mso-position-horizontal-relative:page;mso-position-vertical-relative:page;z-index:-2226">
            <v:imagedata o:title="" r:id="rId38"/>
          </v:shape>
        </w:pict>
      </w:r>
      <w:r>
        <w:pict>
          <v:group style="position:absolute;margin-left:74.53pt;margin-top:86.3999pt;width:460.44pt;height:744.12pt;mso-position-horizontal-relative:page;mso-position-vertical-relative:page;z-index:-2228" coordorigin="1491,1728" coordsize="9209,14882">
            <v:shape type="#_x0000_t75" style="position:absolute;left:1491;top:1728;width:9209;height:14882">
              <v:imagedata o:title="" r:id="rId39"/>
            </v:shape>
            <v:group style="position:absolute;left:8287;top:7484;width:1346;height:0" coordorigin="8287,7484" coordsize="1346,0">
              <v:shape style="position:absolute;left:8287;top:7484;width:1346;height:0" coordorigin="8287,7484" coordsize="1346,0" path="m8287,7484l9634,7484e" filled="f" stroked="t" strokeweight="1.08pt" strokecolor="#000000">
                <v:path arrowok="t"/>
              </v:shape>
            </v:group>
            <w10:wrap type="none"/>
          </v:group>
        </w:pict>
      </w:r>
      <w:r>
        <w:pict>
          <v:shape type="#_x0000_t75" style="position:absolute;margin-left:506.89pt;margin-top:2.8699pt;width:108.72pt;height:2.1601pt;mso-position-horizontal-relative:page;mso-position-vertical-relative:page;z-index:-2229">
            <v:imagedata o:title="" r:id="rId40"/>
          </v:shape>
        </w:pict>
      </w:r>
      <w:r>
        <w:pict>
          <v:shape style="position:absolute;margin-left:75.1763pt;margin-top:16.3945pt;width:17.4353pt;height:13.0621pt;mso-position-horizontal-relative:page;mso-position-vertical-relative:paragraph;z-index:-2222;rotation:2" type="#_x0000_t136" fillcolor="#000000" stroked="f">
            <o:extrusion v:ext="view" autorotationcenter="t"/>
            <v:textpath style="font-family:&amp;quot;Malgun Gothic&amp;quot;;font-size:13pt;v-text-kern:t;mso-text-shadow:auto" string="19."/>
            <w10:wrap type="none"/>
          </v:shape>
        </w:pic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94"/>
          <w:sz w:val="26"/>
          <w:szCs w:val="26"/>
        </w:rPr>
        <w:t>Leopol</w:t>
      </w:r>
      <w:r>
        <w:rPr>
          <w:rFonts w:cs="Malgun Gothic" w:hAnsi="Malgun Gothic" w:eastAsia="Malgun Gothic" w:ascii="Malgun Gothic"/>
          <w:spacing w:val="0"/>
          <w:w w:val="94"/>
          <w:sz w:val="26"/>
          <w:szCs w:val="26"/>
        </w:rPr>
        <w:t>d</w:t>
      </w:r>
      <w:r>
        <w:rPr>
          <w:rFonts w:cs="Malgun Gothic" w:hAnsi="Malgun Gothic" w:eastAsia="Malgun Gothic" w:ascii="Malgun Gothic"/>
          <w:spacing w:val="0"/>
          <w:w w:val="94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Luhut</w:t>
      </w:r>
      <w:r>
        <w:rPr>
          <w:rFonts w:cs="Malgun Gothic" w:hAnsi="Malgun Gothic" w:eastAsia="Malgun Gothic" w:ascii="Malgun Gothic"/>
          <w:spacing w:val="3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Hutagalung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-2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S.H,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6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3"/>
          <w:sz w:val="26"/>
          <w:szCs w:val="26"/>
        </w:rPr>
        <w:t>M.H.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right"/>
        <w:spacing w:lineRule="exact" w:line="200"/>
      </w:pPr>
      <w:r>
        <w:rPr>
          <w:rFonts w:cs="Malgun Gothic" w:hAnsi="Malgun Gothic" w:eastAsia="Malgun Gothic" w:ascii="Malgun Gothic"/>
          <w:spacing w:val="0"/>
          <w:w w:val="600"/>
          <w:position w:val="2"/>
          <w:sz w:val="26"/>
          <w:szCs w:val="26"/>
        </w:rPr>
        <w:t>�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34"/>
          <w:szCs w:val="34"/>
        </w:rPr>
        <w:jc w:val="left"/>
        <w:spacing w:before="5" w:lineRule="exact" w:line="340"/>
        <w:ind w:left="818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34"/>
          <w:szCs w:val="3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-3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-3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53"/>
          <w:position w:val="-3"/>
          <w:sz w:val="34"/>
          <w:szCs w:val="34"/>
        </w:rPr>
        <w:t>_,..,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4"/>
          <w:szCs w:val="34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140"/>
        <w:sectPr>
          <w:type w:val="continuous"/>
          <w:pgSz w:w="12220" w:h="18720"/>
          <w:pgMar w:top="700" w:bottom="280" w:left="0" w:right="1600"/>
          <w:cols w:num="2" w:equalWidth="off">
            <w:col w:w="9138" w:space="16"/>
            <w:col w:w="1466"/>
          </w:cols>
        </w:sectPr>
      </w:pPr>
      <w:r>
        <w:rPr>
          <w:rFonts w:cs="Malgun Gothic" w:hAnsi="Malgun Gothic" w:eastAsia="Malgun Gothic" w:ascii="Malgun Gothic"/>
          <w:w w:val="98"/>
          <w:position w:val="3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7"/>
          <w:w w:val="100"/>
          <w:position w:val="3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"/>
          <w:w w:val="133"/>
          <w:position w:val="3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position w:val="3"/>
          <w:sz w:val="26"/>
          <w:szCs w:val="26"/>
        </w:rPr>
        <w:t>..........</w:t>
      </w:r>
      <w:r>
        <w:rPr>
          <w:rFonts w:cs="Malgun Gothic" w:hAnsi="Malgun Gothic" w:eastAsia="Malgun Gothic" w:ascii="Malgun Gothic"/>
          <w:spacing w:val="3"/>
          <w:w w:val="135"/>
          <w:position w:val="3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3"/>
          <w:position w:val="3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6.47pt;margin-top:327.23pt;width:609.84pt;height:612pt;mso-position-horizontal-relative:page;mso-position-vertical-relative:page;z-index:-2219">
            <v:imagedata o:title="" r:id="rId42"/>
          </v:shape>
        </w:pict>
      </w:r>
      <w:r>
        <w:pict>
          <v:shape type="#_x0000_t75" style="position:absolute;margin-left:424.09pt;margin-top:2.8699pt;width:193.32pt;height:8.2801pt;mso-position-horizontal-relative:page;mso-position-vertical-relative:page;z-index:-2220">
            <v:imagedata o:title="" r:id="rId43"/>
          </v:shape>
        </w:pict>
      </w:r>
      <w:r>
        <w:pict>
          <v:shape type="#_x0000_t75" style="position:absolute;margin-left:9.72pt;margin-top:-2.1701pt;width:1.4401pt;height:78.1201pt;mso-position-horizontal-relative:page;mso-position-vertical-relative:page;z-index:-2221">
            <v:imagedata o:title="" r:id="rId44"/>
          </v:shape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280"/>
        <w:ind w:left="1299"/>
      </w:pPr>
      <w:r>
        <w:pict>
          <v:shape type="#_x0000_t75" style="position:absolute;margin-left:7.21pt;margin-top:144.35pt;width:1.8001pt;height:79.2001pt;mso-position-horizontal-relative:page;mso-position-vertical-relative:page;z-index:-2218">
            <v:imagedata o:title="" r:id="rId45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3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90"/>
          <w:position w:val="1"/>
          <w:sz w:val="27"/>
          <w:szCs w:val="27"/>
        </w:rPr>
        <w:t>RUMUSA</w:t>
      </w:r>
      <w:r>
        <w:rPr>
          <w:rFonts w:cs="Times New Roman" w:hAnsi="Times New Roman" w:eastAsia="Times New Roman" w:ascii="Times New Roman"/>
          <w:spacing w:val="0"/>
          <w:w w:val="90"/>
          <w:position w:val="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90"/>
          <w:position w:val="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8"/>
          <w:w w:val="90"/>
          <w:position w:val="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90"/>
          <w:position w:val="1"/>
          <w:sz w:val="27"/>
          <w:szCs w:val="27"/>
        </w:rPr>
        <w:t>HUKU</w:t>
      </w:r>
      <w:r>
        <w:rPr>
          <w:rFonts w:cs="Times New Roman" w:hAnsi="Times New Roman" w:eastAsia="Times New Roman" w:ascii="Times New Roman"/>
          <w:spacing w:val="0"/>
          <w:w w:val="90"/>
          <w:position w:val="1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47"/>
          <w:w w:val="90"/>
          <w:position w:val="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90"/>
          <w:position w:val="1"/>
          <w:sz w:val="27"/>
          <w:szCs w:val="27"/>
        </w:rPr>
        <w:t>KAMA</w:t>
      </w:r>
      <w:r>
        <w:rPr>
          <w:rFonts w:cs="Times New Roman" w:hAnsi="Times New Roman" w:eastAsia="Times New Roman" w:ascii="Times New Roman"/>
          <w:spacing w:val="0"/>
          <w:w w:val="90"/>
          <w:position w:val="1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-12"/>
          <w:w w:val="90"/>
          <w:position w:val="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7"/>
          <w:szCs w:val="27"/>
        </w:rPr>
        <w:t>PERDATA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7"/>
          <w:szCs w:val="27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864"/>
      </w:pP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3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93"/>
          <w:sz w:val="27"/>
          <w:szCs w:val="27"/>
        </w:rPr>
        <w:t>PERDAT</w:t>
      </w:r>
      <w:r>
        <w:rPr>
          <w:rFonts w:cs="Times New Roman" w:hAnsi="Times New Roman" w:eastAsia="Times New Roman" w:ascii="Times New Roman"/>
          <w:spacing w:val="0"/>
          <w:w w:val="93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9"/>
          <w:w w:val="9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UMUM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2428"/>
      </w:pP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2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Pelaksanaan</w:t>
      </w:r>
      <w:r>
        <w:rPr>
          <w:rFonts w:cs="Times New Roman" w:hAnsi="Times New Roman" w:eastAsia="Times New Roman" w:ascii="Times New Roman"/>
          <w:spacing w:val="-4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95"/>
          <w:sz w:val="27"/>
          <w:szCs w:val="27"/>
        </w:rPr>
        <w:t>SEM</w:t>
      </w:r>
      <w:r>
        <w:rPr>
          <w:rFonts w:cs="Times New Roman" w:hAnsi="Times New Roman" w:eastAsia="Times New Roman" w:ascii="Times New Roman"/>
          <w:spacing w:val="0"/>
          <w:w w:val="95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13"/>
          <w:w w:val="9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1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8</w:t>
      </w:r>
      <w:r>
        <w:rPr>
          <w:rFonts w:cs="Times New Roman" w:hAnsi="Times New Roman" w:eastAsia="Times New Roman" w:ascii="Times New Roman"/>
          <w:spacing w:val="1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Tahu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6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2011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tabs>
          <w:tab w:pos="3800" w:val="left"/>
          <w:tab w:pos="4140" w:val="left"/>
          <w:tab w:pos="4540" w:val="left"/>
          <w:tab w:pos="4740" w:val="left"/>
        </w:tabs>
        <w:jc w:val="both"/>
        <w:spacing w:lineRule="auto" w:line="326"/>
        <w:ind w:left="2999" w:right="255" w:hanging="4"/>
      </w:pP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Kewenanga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Ketua</w:t>
      </w:r>
      <w:r>
        <w:rPr>
          <w:rFonts w:cs="Times New Roman" w:hAnsi="Times New Roman" w:eastAsia="Times New Roman" w:ascii="Times New Roman"/>
          <w:spacing w:val="4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Pengadilan</w:t>
      </w:r>
      <w:r>
        <w:rPr>
          <w:rFonts w:cs="Times New Roman" w:hAnsi="Times New Roman" w:eastAsia="Times New Roman" w:ascii="Times New Roman"/>
          <w:spacing w:val="-6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Neger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-1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terhada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spacing w:val="8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permohonan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Peninjauan</w:t>
      </w:r>
      <w:r>
        <w:rPr>
          <w:rFonts w:cs="Times New Roman" w:hAnsi="Times New Roman" w:eastAsia="Times New Roman" w:ascii="Times New Roman"/>
          <w:spacing w:val="44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Kembali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(PK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)</w:t>
      </w:r>
      <w:r>
        <w:rPr>
          <w:rFonts w:cs="Times New Roman" w:hAnsi="Times New Roman" w:eastAsia="Times New Roman" w:ascii="Times New Roman"/>
          <w:spacing w:val="-2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melampaui</w:t>
      </w:r>
      <w:r>
        <w:rPr>
          <w:rFonts w:cs="Times New Roman" w:hAnsi="Times New Roman" w:eastAsia="Times New Roman" w:ascii="Times New Roman"/>
          <w:spacing w:val="45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tenggan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waktu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SEMA</w:t>
      </w:r>
      <w:r>
        <w:rPr>
          <w:rFonts w:cs="Times New Roman" w:hAnsi="Times New Roman" w:eastAsia="Times New Roman" w:ascii="Times New Roman"/>
          <w:spacing w:val="4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2011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tanggal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Desember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2011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yang</w:t>
      </w:r>
      <w:r>
        <w:rPr>
          <w:rFonts w:cs="Times New Roman" w:hAnsi="Times New Roman" w:eastAsia="Times New Roman" w:ascii="Times New Roman"/>
          <w:spacing w:val="-4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memberi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3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7"/>
          <w:szCs w:val="27"/>
        </w:rPr>
        <w:t>kewenanga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1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7"/>
          <w:szCs w:val="27"/>
        </w:rPr>
        <w:t>kepad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2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Ketu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1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Pengadilan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Tingka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-2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Pertama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7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7"/>
          <w:szCs w:val="27"/>
        </w:rPr>
        <w:t>untu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65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5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mengiri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3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Permohonan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Peninjauan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Kembal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kepada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73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Mahkamah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7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dengan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menerbitka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43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"Penetapan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"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hany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berlak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terhada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spacing w:val="17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aspek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forma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1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permohona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0"/>
          <w:sz w:val="27"/>
          <w:szCs w:val="27"/>
        </w:rPr>
        <w:t>peninjaua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24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kembal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5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yang</w:t>
      </w:r>
      <w:r>
        <w:rPr>
          <w:rFonts w:cs="Times New Roman" w:hAnsi="Times New Roman" w:eastAsia="Times New Roman" w:ascii="Times New Roman"/>
          <w:spacing w:val="2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melampaui</w:t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tenggan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wakt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sebagaiman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ditentuka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37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diatu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23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dalam</w:t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Pasal</w:t>
      </w:r>
      <w:r>
        <w:rPr>
          <w:rFonts w:cs="Times New Roman" w:hAnsi="Times New Roman" w:eastAsia="Times New Roman" w:ascii="Times New Roman"/>
          <w:spacing w:val="-1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0"/>
          <w:w w:val="5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5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huruf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4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(a)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(b)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(c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3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(d)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Undang-Undang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Mahkamah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Agung,</w:t>
      </w:r>
      <w:r>
        <w:rPr>
          <w:rFonts w:cs="Times New Roman" w:hAnsi="Times New Roman" w:eastAsia="Times New Roman" w:ascii="Times New Roman"/>
          <w:spacing w:val="1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sedangka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4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aspek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substans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permohonan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peninjaua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25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kembal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yang</w:t>
      </w:r>
      <w:r>
        <w:rPr>
          <w:rFonts w:cs="Times New Roman" w:hAnsi="Times New Roman" w:eastAsia="Times New Roman" w:ascii="Times New Roman"/>
          <w:spacing w:val="4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ditentukan</w:t>
      </w:r>
      <w:r>
        <w:rPr>
          <w:rFonts w:cs="Times New Roman" w:hAnsi="Times New Roman" w:eastAsia="Times New Roman" w:ascii="Times New Roman"/>
          <w:spacing w:val="8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dalam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7"/>
          <w:szCs w:val="27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7</w:t>
      </w:r>
      <w:r>
        <w:rPr>
          <w:rFonts w:cs="Times New Roman" w:hAnsi="Times New Roman" w:eastAsia="Times New Roman" w:ascii="Times New Roman"/>
          <w:spacing w:val="5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7"/>
          <w:szCs w:val="27"/>
        </w:rPr>
        <w:t>huruf</w:t>
      </w:r>
      <w:r>
        <w:rPr>
          <w:rFonts w:cs="Times New Roman" w:hAnsi="Times New Roman" w:eastAsia="Times New Roman" w:ascii="Times New Roman"/>
          <w:spacing w:val="2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(a)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(b)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(c)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-1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(d)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83"/>
          <w:sz w:val="27"/>
          <w:szCs w:val="27"/>
        </w:rPr>
        <w:t>(e</w:t>
      </w:r>
      <w:r>
        <w:rPr>
          <w:rFonts w:cs="Times New Roman" w:hAnsi="Times New Roman" w:eastAsia="Times New Roman" w:ascii="Times New Roman"/>
          <w:spacing w:val="0"/>
          <w:w w:val="83"/>
          <w:sz w:val="27"/>
          <w:szCs w:val="27"/>
        </w:rPr>
        <w:t>)</w:t>
      </w:r>
      <w:r>
        <w:rPr>
          <w:rFonts w:cs="Times New Roman" w:hAnsi="Times New Roman" w:eastAsia="Times New Roman" w:ascii="Times New Roman"/>
          <w:spacing w:val="23"/>
          <w:w w:val="8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75"/>
          <w:sz w:val="27"/>
          <w:szCs w:val="27"/>
        </w:rPr>
        <w:t>(f</w:t>
      </w:r>
      <w:r>
        <w:rPr>
          <w:rFonts w:cs="Times New Roman" w:hAnsi="Times New Roman" w:eastAsia="Times New Roman" w:ascii="Times New Roman"/>
          <w:spacing w:val="0"/>
          <w:w w:val="75"/>
          <w:sz w:val="27"/>
          <w:szCs w:val="27"/>
        </w:rPr>
        <w:t>)</w:t>
      </w:r>
      <w:r>
        <w:rPr>
          <w:rFonts w:cs="Times New Roman" w:hAnsi="Times New Roman" w:eastAsia="Times New Roman" w:ascii="Times New Roman"/>
          <w:spacing w:val="32"/>
          <w:w w:val="7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Undang-Undang</w:t>
      </w:r>
      <w:r>
        <w:rPr>
          <w:rFonts w:cs="Times New Roman" w:hAnsi="Times New Roman" w:eastAsia="Times New Roman" w:ascii="Times New Roman"/>
          <w:spacing w:val="3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7"/>
          <w:sz w:val="27"/>
          <w:szCs w:val="27"/>
        </w:rPr>
        <w:t>Mahkama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28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1"/>
          <w:sz w:val="27"/>
          <w:szCs w:val="27"/>
        </w:rPr>
        <w:t>Agung</w:t>
      </w:r>
      <w:r>
        <w:rPr>
          <w:rFonts w:cs="Times New Roman" w:hAnsi="Times New Roman" w:eastAsia="Times New Roman" w:ascii="Times New Roman"/>
          <w:spacing w:val="2"/>
          <w:w w:val="10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sepenuhny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-36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  <w:tab/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merupaka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37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kewenanga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73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Majeli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6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4"/>
          <w:sz w:val="27"/>
          <w:szCs w:val="27"/>
        </w:rPr>
        <w:t>Hakim</w:t>
      </w:r>
      <w:r>
        <w:rPr>
          <w:rFonts w:cs="Times New Roman" w:hAnsi="Times New Roman" w:eastAsia="Times New Roman" w:ascii="Times New Roman"/>
          <w:spacing w:val="2"/>
          <w:w w:val="10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sz w:val="27"/>
          <w:szCs w:val="27"/>
        </w:rPr>
        <w:t>Peninjaua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32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Kembali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sz w:val="27"/>
          <w:szCs w:val="27"/>
        </w:rPr>
        <w:t>buka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5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sz w:val="27"/>
          <w:szCs w:val="27"/>
        </w:rPr>
        <w:t>kewenanga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4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Ketu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Pengadilan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Tingka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5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Pertama</w:t>
      </w:r>
      <w:r>
        <w:rPr>
          <w:rFonts w:cs="Times New Roman" w:hAnsi="Times New Roman" w:eastAsia="Times New Roman" w:ascii="Times New Roman"/>
          <w:spacing w:val="-25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untu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23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7"/>
          <w:sz w:val="27"/>
          <w:szCs w:val="27"/>
        </w:rPr>
        <w:t>menilainya.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spacing w:before="2" w:lineRule="auto" w:line="329"/>
        <w:ind w:left="3007" w:right="261"/>
      </w:pP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Permohonan</w:t>
      </w:r>
      <w:r>
        <w:rPr>
          <w:rFonts w:cs="Times New Roman" w:hAnsi="Times New Roman" w:eastAsia="Times New Roman" w:ascii="Times New Roman"/>
          <w:spacing w:val="6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Peninjauan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9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Kembali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pad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prinsipnya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hanya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dapa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58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diajukan</w:t>
      </w:r>
      <w:r>
        <w:rPr>
          <w:rFonts w:cs="Times New Roman" w:hAnsi="Times New Roman" w:eastAsia="Times New Roman" w:ascii="Times New Roman"/>
          <w:spacing w:val="33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(satu)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kal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0"/>
          <w:sz w:val="27"/>
          <w:szCs w:val="27"/>
        </w:rPr>
        <w:t>sebagaiman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55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dimaksud</w:t>
      </w:r>
      <w:r>
        <w:rPr>
          <w:rFonts w:cs="Times New Roman" w:hAnsi="Times New Roman" w:eastAsia="Times New Roman" w:ascii="Times New Roman"/>
          <w:spacing w:val="57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Pasal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exact" w:line="300"/>
        <w:ind w:left="3006" w:right="282"/>
      </w:pPr>
      <w:r>
        <w:rPr>
          <w:rFonts w:cs="Times New Roman" w:hAnsi="Times New Roman" w:eastAsia="Times New Roman" w:ascii="Times New Roman"/>
          <w:spacing w:val="-3"/>
          <w:w w:val="100"/>
          <w:sz w:val="27"/>
          <w:szCs w:val="27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Ayat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(1)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Undang-Undang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6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198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jo.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ind w:left="3009" w:right="266"/>
      </w:pPr>
      <w:r>
        <w:rPr>
          <w:rFonts w:cs="Times New Roman" w:hAnsi="Times New Roman" w:eastAsia="Times New Roman" w:ascii="Times New Roman"/>
          <w:spacing w:val="1"/>
          <w:w w:val="106"/>
          <w:sz w:val="27"/>
          <w:szCs w:val="27"/>
        </w:rPr>
        <w:t>Undang-Undan</w:t>
      </w:r>
      <w:r>
        <w:rPr>
          <w:rFonts w:cs="Times New Roman" w:hAnsi="Times New Roman" w:eastAsia="Times New Roman" w:ascii="Times New Roman"/>
          <w:spacing w:val="0"/>
          <w:w w:val="106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59"/>
          <w:w w:val="10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5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spacing w:val="6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200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jo.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0"/>
          <w:w w:val="11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Undang-Undang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0"/>
          <w:szCs w:val="10"/>
        </w:rPr>
        <w:jc w:val="left"/>
        <w:spacing w:before="10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ind w:left="3015" w:right="267"/>
      </w:pP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Nomor</w:t>
      </w:r>
      <w:r>
        <w:rPr>
          <w:rFonts w:cs="Times New Roman" w:hAnsi="Times New Roman" w:eastAsia="Times New Roman" w:ascii="Times New Roman"/>
          <w:spacing w:val="5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spacing w:val="4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Tahu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200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tentang</w:t>
      </w:r>
      <w:r>
        <w:rPr>
          <w:rFonts w:cs="Times New Roman" w:hAnsi="Times New Roman" w:eastAsia="Times New Roman" w:ascii="Times New Roman"/>
          <w:spacing w:val="49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Mahkama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13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Agung</w:t>
      </w:r>
      <w:r>
        <w:rPr>
          <w:rFonts w:cs="Times New Roman" w:hAnsi="Times New Roman" w:eastAsia="Times New Roman" w:ascii="Times New Roman"/>
          <w:spacing w:val="4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Pasal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spacing w:lineRule="auto" w:line="326"/>
        <w:ind w:left="3009" w:right="259" w:firstLine="2"/>
        <w:sectPr>
          <w:pgNumType w:start="8"/>
          <w:pgMar w:header="2229" w:footer="0" w:top="2520" w:bottom="280" w:left="40" w:right="1720"/>
          <w:headerReference w:type="default" r:id="rId41"/>
          <w:pgSz w:w="12220" w:h="18720"/>
        </w:sectPr>
      </w:pPr>
      <w:r>
        <w:rPr>
          <w:rFonts w:cs="Times New Roman" w:hAnsi="Times New Roman" w:eastAsia="Times New Roman" w:ascii="Times New Roman"/>
          <w:spacing w:val="-5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spacing w:val="6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ayat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(2)</w:t>
      </w:r>
      <w:r>
        <w:rPr>
          <w:rFonts w:cs="Times New Roman" w:hAnsi="Times New Roman" w:eastAsia="Times New Roman" w:ascii="Times New Roman"/>
          <w:spacing w:val="-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Undang-Undang</w:t>
      </w:r>
      <w:r>
        <w:rPr>
          <w:rFonts w:cs="Times New Roman" w:hAnsi="Times New Roman" w:eastAsia="Times New Roman" w:ascii="Times New Roman"/>
          <w:spacing w:val="26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Nomor</w:t>
      </w:r>
      <w:r>
        <w:rPr>
          <w:rFonts w:cs="Times New Roman" w:hAnsi="Times New Roman" w:eastAsia="Times New Roman" w:ascii="Times New Roman"/>
          <w:spacing w:val="3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8</w:t>
      </w:r>
      <w:r>
        <w:rPr>
          <w:rFonts w:cs="Times New Roman" w:hAnsi="Times New Roman" w:eastAsia="Times New Roman" w:ascii="Times New Roman"/>
          <w:spacing w:val="6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Tahu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200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tentang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kekuasaan</w:t>
      </w:r>
      <w:r>
        <w:rPr>
          <w:rFonts w:cs="Times New Roman" w:hAnsi="Times New Roman" w:eastAsia="Times New Roman" w:ascii="Times New Roman"/>
          <w:spacing w:val="28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kehakiman</w:t>
      </w:r>
      <w:r>
        <w:rPr>
          <w:rFonts w:cs="Times New Roman" w:hAnsi="Times New Roman" w:eastAsia="Times New Roman" w:ascii="Times New Roman"/>
          <w:spacing w:val="-6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kecual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ada</w:t>
      </w:r>
      <w:r>
        <w:rPr>
          <w:rFonts w:cs="Times New Roman" w:hAnsi="Times New Roman" w:eastAsia="Times New Roman" w:ascii="Times New Roman"/>
          <w:spacing w:val="6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du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6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7"/>
          <w:szCs w:val="27"/>
        </w:rPr>
        <w:t>putusa</w:t>
      </w:r>
      <w:r>
        <w:rPr>
          <w:rFonts w:cs="Times New Roman" w:hAnsi="Times New Roman" w:eastAsia="Times New Roman" w:ascii="Times New Roman"/>
          <w:spacing w:val="0"/>
          <w:w w:val="116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10"/>
          <w:w w:val="11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yang</w:t>
      </w:r>
      <w:r>
        <w:rPr>
          <w:rFonts w:cs="Times New Roman" w:hAnsi="Times New Roman" w:eastAsia="Times New Roman" w:ascii="Times New Roman"/>
          <w:spacing w:val="4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saling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bertentanga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7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baik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perkara</w:t>
      </w:r>
      <w:r>
        <w:rPr>
          <w:rFonts w:cs="Times New Roman" w:hAnsi="Times New Roman" w:eastAsia="Times New Roman" w:ascii="Times New Roman"/>
          <w:spacing w:val="72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perdata,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pidana,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agama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maupun</w:t>
      </w:r>
      <w:r>
        <w:rPr>
          <w:rFonts w:cs="Times New Roman" w:hAnsi="Times New Roman" w:eastAsia="Times New Roman" w:ascii="Times New Roman"/>
          <w:spacing w:val="3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TUN,</w:t>
      </w:r>
      <w:r>
        <w:rPr>
          <w:rFonts w:cs="Times New Roman" w:hAnsi="Times New Roman" w:eastAsia="Times New Roman" w:ascii="Times New Roman"/>
          <w:spacing w:val="-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vid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i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angka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92"/>
          <w:sz w:val="27"/>
          <w:szCs w:val="27"/>
        </w:rPr>
        <w:t>XV</w:t>
      </w:r>
      <w:r>
        <w:rPr>
          <w:rFonts w:cs="Times New Roman" w:hAnsi="Times New Roman" w:eastAsia="Times New Roman" w:ascii="Times New Roman"/>
          <w:spacing w:val="-3"/>
          <w:w w:val="9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92"/>
          <w:sz w:val="27"/>
          <w:szCs w:val="27"/>
        </w:rPr>
        <w:t>SEM</w:t>
      </w:r>
      <w:r>
        <w:rPr>
          <w:rFonts w:cs="Times New Roman" w:hAnsi="Times New Roman" w:eastAsia="Times New Roman" w:ascii="Times New Roman"/>
          <w:spacing w:val="0"/>
          <w:w w:val="92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37"/>
          <w:w w:val="9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1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7</w:t>
      </w:r>
      <w:r>
        <w:rPr>
          <w:rFonts w:cs="Times New Roman" w:hAnsi="Times New Roman" w:eastAsia="Times New Roman" w:ascii="Times New Roman"/>
          <w:spacing w:val="4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2012.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5.39pt;margin-top:616.67pt;width:609.48pt;height:321.84pt;mso-position-horizontal-relative:page;mso-position-vertical-relative:page;z-index:-2215">
            <v:imagedata o:title="" r:id="rId46"/>
          </v:shape>
        </w:pict>
      </w:r>
      <w:r>
        <w:pict>
          <v:shape type="#_x0000_t75" style="position:absolute;margin-left:376.21pt;margin-top:1.4299pt;width:240.84pt;height:5.0401pt;mso-position-horizontal-relative:page;mso-position-vertical-relative:page;z-index:-2216">
            <v:imagedata o:title="" r:id="rId47"/>
          </v:shape>
        </w:pict>
      </w:r>
      <w:r>
        <w:pict>
          <v:shape type="#_x0000_t75" style="position:absolute;margin-left:10.08pt;margin-top:-0.7301pt;width:0.7201pt;height:3.9601pt;mso-position-horizontal-relative:page;mso-position-vertical-relative:page;z-index:-2217">
            <v:imagedata o:title="" r:id="rId48"/>
          </v:shape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12"/>
        <w:ind w:left="3039" w:right="274"/>
      </w:pPr>
      <w:r>
        <w:pict>
          <v:shape type="#_x0000_t202" style="position:absolute;margin-left:151.592pt;margin-top:26.7936pt;width:35.8306pt;height:15.3497pt;mso-position-horizontal-relative:page;mso-position-vertical-relative:paragraph;z-index:-2213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26"/>
                      <w:szCs w:val="26"/>
                    </w:rPr>
                    <w:jc w:val="left"/>
                    <w:spacing w:lineRule="exact" w:line="180"/>
                    <w:ind w:left="20" w:right="-40"/>
                  </w:pPr>
                  <w:r>
                    <w:rPr>
                      <w:rFonts w:cs="Times New Roman" w:hAnsi="Times New Roman" w:eastAsia="Times New Roman" w:ascii="Times New Roman"/>
                      <w:i/>
                      <w:spacing w:val="0"/>
                      <w:w w:val="108"/>
                      <w:position w:val="2"/>
                      <w:sz w:val="26"/>
                      <w:szCs w:val="26"/>
                    </w:rPr>
                    <w:t>verzet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position w:val="0"/>
                      <w:sz w:val="26"/>
                      <w:szCs w:val="26"/>
                    </w:rPr>
                  </w:r>
                </w:p>
              </w:txbxContent>
            </v:textbox>
            <w10:wrap type="none"/>
          </v:shape>
        </w:pict>
      </w:r>
      <w:r>
        <w:pict>
          <v:shape style="position:absolute;margin-left:123.112pt;margin-top:3.05123pt;width:10.5092pt;height:12.5927pt;mso-position-horizontal-relative:page;mso-position-vertical-relative:paragraph;z-index:-2212;rotation:2" type="#_x0000_t136" fillcolor="#000000" stroked="f">
            <o:extrusion v:ext="view" autorotationcenter="t"/>
            <v:textpath style="font-family:&amp;quot;Times New Roman&amp;quot;;font-size:12pt;v-text-kern:t;mso-text-shadow:auto" string="2."/>
            <w10:wrap type="none"/>
          </v:shape>
        </w:pic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Perubahan</w:t>
      </w:r>
      <w:r>
        <w:rPr>
          <w:rFonts w:cs="Times New Roman" w:hAnsi="Times New Roman" w:eastAsia="Times New Roman" w:ascii="Times New Roman"/>
          <w:spacing w:val="3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SEMA</w:t>
      </w:r>
      <w:r>
        <w:rPr>
          <w:rFonts w:cs="Times New Roman" w:hAnsi="Times New Roman" w:eastAsia="Times New Roman" w:ascii="Times New Roman"/>
          <w:spacing w:val="6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3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mengena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-5"/>
          <w:w w:val="115"/>
          <w:sz w:val="26"/>
          <w:szCs w:val="26"/>
        </w:rPr>
        <w:t>derden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66"/>
      </w:pPr>
      <w:r>
        <w:pict>
          <v:shape type="#_x0000_t75" style="width:0.3601pt;height:10.08pt">
            <v:imagedata o:title="" r:id="rId4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2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2"/>
        <w:ind w:left="3031" w:right="274" w:firstLine="7"/>
      </w:pP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Ketentua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mengenai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perkar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4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bantahan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06"/>
          <w:sz w:val="26"/>
          <w:szCs w:val="26"/>
        </w:rPr>
        <w:t>(derde</w:t>
      </w:r>
      <w:r>
        <w:rPr>
          <w:rFonts w:cs="Times New Roman" w:hAnsi="Times New Roman" w:eastAsia="Times New Roman" w:ascii="Times New Roman"/>
          <w:i/>
          <w:spacing w:val="0"/>
          <w:w w:val="10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22"/>
          <w:w w:val="10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6"/>
          <w:sz w:val="26"/>
          <w:szCs w:val="26"/>
        </w:rPr>
        <w:t>verzet)</w:t>
      </w:r>
      <w:r>
        <w:rPr>
          <w:rFonts w:cs="Times New Roman" w:hAnsi="Times New Roman" w:eastAsia="Times New Roman" w:ascii="Times New Roman"/>
          <w:i/>
          <w:spacing w:val="0"/>
          <w:w w:val="10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sebagaimana</w:t>
      </w:r>
      <w:r>
        <w:rPr>
          <w:rFonts w:cs="Times New Roman" w:hAnsi="Times New Roman" w:eastAsia="Times New Roman" w:ascii="Times New Roman"/>
          <w:spacing w:val="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tercantum</w:t>
      </w:r>
      <w:r>
        <w:rPr>
          <w:rFonts w:cs="Times New Roman" w:hAnsi="Times New Roman" w:eastAsia="Times New Roman" w:ascii="Times New Roman"/>
          <w:spacing w:val="3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kesepakata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3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perdata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tangga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49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14-1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Mare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32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(SEM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2012)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pada</w:t>
      </w:r>
      <w:r>
        <w:rPr>
          <w:rFonts w:cs="Times New Roman" w:hAnsi="Times New Roman" w:eastAsia="Times New Roman" w:ascii="Times New Roman"/>
          <w:spacing w:val="1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angka</w:t>
      </w:r>
      <w:r>
        <w:rPr>
          <w:rFonts w:cs="Times New Roman" w:hAnsi="Times New Roman" w:eastAsia="Times New Roman" w:ascii="Times New Roman"/>
          <w:spacing w:val="-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VI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huruf</w:t>
      </w:r>
      <w:r>
        <w:rPr>
          <w:rFonts w:cs="Times New Roman" w:hAnsi="Times New Roman" w:eastAsia="Times New Roman" w:ascii="Times New Roman"/>
          <w:spacing w:val="-30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5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diperbaik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3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9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exact" w:line="280"/>
        <w:ind w:left="3039" w:right="275"/>
      </w:pP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Perkar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bantahan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-5"/>
          <w:w w:val="117"/>
          <w:sz w:val="26"/>
          <w:szCs w:val="26"/>
        </w:rPr>
        <w:t>(derde</w:t>
      </w:r>
      <w:r>
        <w:rPr>
          <w:rFonts w:cs="Times New Roman" w:hAnsi="Times New Roman" w:eastAsia="Times New Roman" w:ascii="Times New Roman"/>
          <w:i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i/>
          <w:spacing w:val="-3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verzet)</w:t>
      </w:r>
      <w:r>
        <w:rPr>
          <w:rFonts w:cs="Times New Roman" w:hAnsi="Times New Roman" w:eastAsia="Times New Roman" w:ascii="Times New Roman"/>
          <w:i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atas</w:t>
      </w:r>
      <w:r>
        <w:rPr>
          <w:rFonts w:cs="Times New Roman" w:hAnsi="Times New Roman" w:eastAsia="Times New Roman" w:ascii="Times New Roman"/>
          <w:spacing w:val="2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sengket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34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tanah</w:t>
      </w:r>
      <w:r>
        <w:rPr>
          <w:rFonts w:cs="Times New Roman" w:hAnsi="Times New Roman" w:eastAsia="Times New Roman" w:ascii="Times New Roman"/>
          <w:spacing w:val="25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dapat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3036" w:right="2230"/>
      </w:pP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diajuka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ketentuan</w:t>
      </w:r>
      <w:r>
        <w:rPr>
          <w:rFonts w:cs="Times New Roman" w:hAnsi="Times New Roman" w:eastAsia="Times New Roman" w:ascii="Times New Roman"/>
          <w:spacing w:val="4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-1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600" w:val="left"/>
          <w:tab w:pos="4520" w:val="left"/>
        </w:tabs>
        <w:jc w:val="both"/>
        <w:spacing w:lineRule="auto" w:line="352"/>
        <w:ind w:left="3599" w:right="283" w:hanging="563"/>
      </w:pP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  <w:tab/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Ditujukan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terhadap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6"/>
          <w:sz w:val="25"/>
          <w:szCs w:val="25"/>
        </w:rPr>
        <w:t>sah/tidakny</w:t>
      </w:r>
      <w:r>
        <w:rPr>
          <w:rFonts w:cs="Times New Roman" w:hAnsi="Times New Roman" w:eastAsia="Times New Roman" w:ascii="Times New Roman"/>
          <w:spacing w:val="0"/>
          <w:w w:val="12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-3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penetapan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-1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35"/>
          <w:sz w:val="25"/>
          <w:szCs w:val="25"/>
        </w:rPr>
        <w:t>sita/</w:t>
      </w:r>
      <w:r>
        <w:rPr>
          <w:rFonts w:cs="Times New Roman" w:hAnsi="Times New Roman" w:eastAsia="Times New Roman" w:ascii="Times New Roman"/>
          <w:spacing w:val="4"/>
          <w:w w:val="13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berit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acar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9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sit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8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8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penetapa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-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eksekus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atau</w:t>
      </w:r>
      <w:r>
        <w:rPr>
          <w:rFonts w:cs="Times New Roman" w:hAnsi="Times New Roman" w:eastAsia="Times New Roman" w:ascii="Times New Roman"/>
          <w:spacing w:val="34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penetapa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5"/>
          <w:szCs w:val="25"/>
        </w:rPr>
        <w:t>lelang.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600" w:val="left"/>
          <w:tab w:pos="4680" w:val="left"/>
        </w:tabs>
        <w:jc w:val="both"/>
        <w:spacing w:before="5" w:lineRule="auto" w:line="350"/>
        <w:ind w:left="3578" w:right="273" w:hanging="544"/>
      </w:pPr>
      <w:r>
        <w:pict>
          <v:shape type="#_x0000_t75" style="position:absolute;margin-left:2.53pt;margin-top:82.8698pt;width:1.08pt;height:34.2001pt;mso-position-horizontal-relative:page;mso-position-vertical-relative:paragraph;z-index:-2214">
            <v:imagedata o:title="" r:id="rId50"/>
          </v:shape>
        </w:pic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  <w:tab/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Diajuka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berdasarka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ketentua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7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19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-2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ayat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(6)</w:t>
      </w:r>
      <w:r>
        <w:rPr>
          <w:rFonts w:cs="Times New Roman" w:hAnsi="Times New Roman" w:eastAsia="Times New Roman" w:ascii="Times New Roman"/>
          <w:spacing w:val="-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6"/>
          <w:szCs w:val="26"/>
        </w:rPr>
        <w:t>junct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1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20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HI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3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karen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alasan</w:t>
      </w:r>
      <w:r>
        <w:rPr>
          <w:rFonts w:cs="Times New Roman" w:hAnsi="Times New Roman" w:eastAsia="Times New Roman" w:ascii="Times New Roman"/>
          <w:spacing w:val="2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5"/>
          <w:szCs w:val="25"/>
        </w:rPr>
        <w:t>"kepemilikan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"</w:t>
      </w:r>
      <w:r>
        <w:rPr>
          <w:rFonts w:cs="Times New Roman" w:hAnsi="Times New Roman" w:eastAsia="Times New Roman" w:ascii="Times New Roman"/>
          <w:spacing w:val="29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(Hak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Milik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Guna</w:t>
      </w:r>
      <w:r>
        <w:rPr>
          <w:rFonts w:cs="Times New Roman" w:hAnsi="Times New Roman" w:eastAsia="Times New Roman" w:ascii="Times New Roman"/>
          <w:spacing w:val="6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Bangunan,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Guna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Usaha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7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Hak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5"/>
          <w:sz w:val="25"/>
          <w:szCs w:val="25"/>
        </w:rPr>
        <w:t>Paka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6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5"/>
          <w:szCs w:val="25"/>
        </w:rPr>
        <w:t>Gada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3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0"/>
          <w:sz w:val="25"/>
          <w:szCs w:val="25"/>
        </w:rPr>
        <w:t>Tarrah)</w:t>
      </w:r>
      <w:r>
        <w:rPr>
          <w:rFonts w:cs="Times New Roman" w:hAnsi="Times New Roman" w:eastAsia="Times New Roman" w:ascii="Times New Roman"/>
          <w:spacing w:val="0"/>
          <w:w w:val="11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3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1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5"/>
          <w:szCs w:val="25"/>
        </w:rPr>
        <w:t>"kepemilikan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"</w:t>
      </w:r>
      <w:r>
        <w:rPr>
          <w:rFonts w:cs="Times New Roman" w:hAnsi="Times New Roman" w:eastAsia="Times New Roman" w:ascii="Times New Roman"/>
          <w:spacing w:val="13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itu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Majeli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4"/>
          <w:w w:val="113"/>
          <w:sz w:val="25"/>
          <w:szCs w:val="25"/>
        </w:rPr>
        <w:t>Haki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2"/>
          <w:sz w:val="25"/>
          <w:szCs w:val="25"/>
        </w:rPr>
        <w:t>cuku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-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mempertimbangkan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-2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21"/>
          <w:sz w:val="25"/>
          <w:szCs w:val="25"/>
        </w:rPr>
        <w:t>pertimbanga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hukum,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1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dicantumka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amar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dikarenaka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disengketaka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bukan</w:t>
      </w:r>
      <w:r>
        <w:rPr>
          <w:rFonts w:cs="Times New Roman" w:hAnsi="Times New Roman" w:eastAsia="Times New Roman" w:ascii="Times New Roman"/>
          <w:spacing w:val="5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mengenai</w:t>
      </w:r>
      <w:r>
        <w:rPr>
          <w:rFonts w:cs="Times New Roman" w:hAnsi="Times New Roman" w:eastAsia="Times New Roman" w:ascii="Times New Roman"/>
          <w:spacing w:val="-1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sah</w:t>
      </w:r>
      <w:r>
        <w:rPr>
          <w:rFonts w:cs="Times New Roman" w:hAnsi="Times New Roman" w:eastAsia="Times New Roman" w:ascii="Times New Roman"/>
          <w:spacing w:val="2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tidakny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"kepemilikan".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580" w:val="left"/>
        </w:tabs>
        <w:jc w:val="both"/>
        <w:spacing w:before="3" w:lineRule="auto" w:line="349"/>
        <w:ind w:left="3599" w:right="295" w:hanging="576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c.</w:t>
      </w:r>
      <w:r>
        <w:rPr>
          <w:rFonts w:cs="Times New Roman" w:hAnsi="Times New Roman" w:eastAsia="Times New Roman" w:ascii="Times New Roman"/>
          <w:spacing w:val="-5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Diajukan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Piha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Ketiga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kecual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6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ditentuka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lain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undang-undang.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600" w:val="left"/>
        </w:tabs>
        <w:jc w:val="both"/>
        <w:spacing w:before="9" w:lineRule="auto" w:line="348"/>
        <w:ind w:left="3597" w:right="285" w:hanging="569"/>
      </w:pP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  <w:tab/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Semu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piha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perkar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asal/perkar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4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dibanta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2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haru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4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ikut</w:t>
      </w:r>
      <w:r>
        <w:rPr>
          <w:rFonts w:cs="Times New Roman" w:hAnsi="Times New Roman" w:eastAsia="Times New Roman" w:ascii="Times New Roman"/>
          <w:spacing w:val="1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diguga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-2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-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perkar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bantahan.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580" w:val="left"/>
        </w:tabs>
        <w:jc w:val="both"/>
        <w:spacing w:before="5" w:lineRule="auto" w:line="354"/>
        <w:ind w:left="3590" w:right="283" w:hanging="566"/>
      </w:pP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5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Terhada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penyitaan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suda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dilaksanaka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6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7"/>
          <w:sz w:val="25"/>
          <w:szCs w:val="25"/>
        </w:rPr>
        <w:t>harus</w:t>
      </w:r>
      <w:r>
        <w:rPr>
          <w:rFonts w:cs="Times New Roman" w:hAnsi="Times New Roman" w:eastAsia="Times New Roman" w:ascii="Times New Roman"/>
          <w:spacing w:val="2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diserta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perinta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2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pengangkata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sit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apabila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4"/>
          <w:sz w:val="25"/>
          <w:szCs w:val="25"/>
        </w:rPr>
        <w:t>bantaha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dikabulkan.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463"/>
      </w:pPr>
      <w:r>
        <w:rPr>
          <w:rFonts w:cs="Times New Roman" w:hAnsi="Times New Roman" w:eastAsia="Times New Roman" w:ascii="Times New Roman"/>
          <w:spacing w:val="-4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Upay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6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pembatalan</w:t>
      </w:r>
      <w:r>
        <w:rPr>
          <w:rFonts w:cs="Times New Roman" w:hAnsi="Times New Roman" w:eastAsia="Times New Roman" w:ascii="Times New Roman"/>
          <w:spacing w:val="5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penetapan</w:t>
      </w:r>
      <w:r>
        <w:rPr>
          <w:rFonts w:cs="Times New Roman" w:hAnsi="Times New Roman" w:eastAsia="Times New Roman" w:ascii="Times New Roman"/>
          <w:spacing w:val="5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sepihak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ind w:left="3031" w:right="6289"/>
      </w:pPr>
      <w:r>
        <w:rPr>
          <w:rFonts w:cs="Times New Roman" w:hAnsi="Times New Roman" w:eastAsia="Times New Roman" w:ascii="Times New Roman"/>
          <w:i/>
          <w:spacing w:val="2"/>
          <w:w w:val="100"/>
          <w:sz w:val="27"/>
          <w:szCs w:val="27"/>
        </w:rPr>
        <w:t>(e</w:t>
      </w:r>
      <w:r>
        <w:rPr>
          <w:rFonts w:cs="Times New Roman" w:hAnsi="Times New Roman" w:eastAsia="Times New Roman" w:ascii="Times New Roman"/>
          <w:i/>
          <w:spacing w:val="0"/>
          <w:w w:val="100"/>
          <w:sz w:val="27"/>
          <w:szCs w:val="27"/>
        </w:rPr>
        <w:t>x</w:t>
      </w:r>
      <w:r>
        <w:rPr>
          <w:rFonts w:cs="Times New Roman" w:hAnsi="Times New Roman" w:eastAsia="Times New Roman" w:ascii="Times New Roman"/>
          <w:i/>
          <w:spacing w:val="-2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2"/>
          <w:sz w:val="27"/>
          <w:szCs w:val="27"/>
        </w:rPr>
        <w:t>parte</w:t>
      </w:r>
      <w:r>
        <w:rPr>
          <w:rFonts w:cs="Times New Roman" w:hAnsi="Times New Roman" w:eastAsia="Times New Roman" w:ascii="Times New Roman"/>
          <w:i/>
          <w:spacing w:val="1"/>
          <w:w w:val="102"/>
          <w:sz w:val="27"/>
          <w:szCs w:val="27"/>
        </w:rPr>
        <w:t>)</w:t>
      </w:r>
      <w:r>
        <w:rPr>
          <w:rFonts w:cs="Times New Roman" w:hAnsi="Times New Roman" w:eastAsia="Times New Roman" w:ascii="Times New Roman"/>
          <w:i/>
          <w:spacing w:val="0"/>
          <w:w w:val="113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3026" w:right="291"/>
      </w:pPr>
      <w:r>
        <w:rPr>
          <w:rFonts w:cs="Times New Roman" w:hAnsi="Times New Roman" w:eastAsia="Times New Roman" w:ascii="Times New Roman"/>
          <w:spacing w:val="1"/>
          <w:w w:val="118"/>
          <w:position w:val="1"/>
          <w:sz w:val="25"/>
          <w:szCs w:val="25"/>
        </w:rPr>
        <w:t>Upay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62"/>
          <w:w w:val="118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position w:val="1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65"/>
          <w:w w:val="118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position w:val="0"/>
          <w:sz w:val="25"/>
          <w:szCs w:val="25"/>
        </w:rPr>
        <w:t>terhada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50"/>
          <w:w w:val="118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position w:val="1"/>
          <w:sz w:val="25"/>
          <w:szCs w:val="25"/>
        </w:rPr>
        <w:t>permohona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28"/>
          <w:w w:val="118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position w:val="0"/>
          <w:sz w:val="25"/>
          <w:szCs w:val="25"/>
        </w:rPr>
        <w:t>pembatalan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</w:r>
    </w:p>
    <w:p>
      <w:pPr>
        <w:rPr>
          <w:sz w:val="10"/>
          <w:szCs w:val="10"/>
        </w:rPr>
        <w:jc w:val="left"/>
        <w:spacing w:before="8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ind w:left="3024" w:right="273"/>
        <w:sectPr>
          <w:pgMar w:header="2229" w:footer="0" w:top="2520" w:bottom="280" w:left="0" w:right="1720"/>
          <w:pgSz w:w="12220" w:h="18720"/>
        </w:sectPr>
      </w:pP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"penetapan"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3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berasa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permohonan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sepiha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4"/>
          <w:sz w:val="27"/>
          <w:szCs w:val="27"/>
        </w:rPr>
        <w:t>(ex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4.31pt;margin-top:402.11pt;width:609.48pt;height:535.68pt;mso-position-horizontal-relative:page;mso-position-vertical-relative:page;z-index:-2209">
            <v:imagedata o:title="" r:id="rId51"/>
          </v:shape>
        </w:pict>
      </w:r>
      <w:r>
        <w:pict>
          <v:shape type="#_x0000_t75" style="position:absolute;margin-left:448.21pt;margin-top:2.1499pt;width:167.4pt;height:3.2401pt;mso-position-horizontal-relative:page;mso-position-vertical-relative:page;z-index:-2210">
            <v:imagedata o:title="" r:id="rId52"/>
          </v:shape>
        </w:pict>
      </w:r>
      <w:r>
        <w:pict>
          <v:shape type="#_x0000_t75" style="position:absolute;margin-left:8.65pt;margin-top:-1.0901pt;width:1.08pt;height:92.8801pt;mso-position-horizontal-relative:page;mso-position-vertical-relative:page;z-index:-2211">
            <v:imagedata o:title="" r:id="rId53"/>
          </v:shape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18" w:lineRule="auto" w:line="341"/>
        <w:ind w:left="3017" w:right="293" w:hanging="21"/>
      </w:pPr>
      <w:r>
        <w:pict>
          <v:shape type="#_x0000_t75" style="position:absolute;margin-left:7.57pt;margin-top:150.83pt;width:3.2401pt;height:52.9201pt;mso-position-horizontal-relative:page;mso-position-vertical-relative:page;z-index:-2206">
            <v:imagedata o:title="" r:id="rId54"/>
          </v:shape>
        </w:pict>
      </w:r>
      <w:r>
        <w:rPr>
          <w:rFonts w:cs="Times New Roman" w:hAnsi="Times New Roman" w:eastAsia="Times New Roman" w:ascii="Times New Roman"/>
          <w:i/>
          <w:spacing w:val="-3"/>
          <w:w w:val="100"/>
          <w:sz w:val="26"/>
          <w:szCs w:val="26"/>
        </w:rPr>
        <w:t>parte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i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dilakukan</w:t>
      </w:r>
      <w:r>
        <w:rPr>
          <w:rFonts w:cs="Times New Roman" w:hAnsi="Times New Roman" w:eastAsia="Times New Roman" w:ascii="Times New Roman"/>
          <w:spacing w:val="6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car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mengajuka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gugatan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18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6"/>
          <w:szCs w:val="26"/>
        </w:rPr>
        <w:t>perlawana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3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atau</w:t>
      </w:r>
      <w:r>
        <w:rPr>
          <w:rFonts w:cs="Times New Roman" w:hAnsi="Times New Roman" w:eastAsia="Times New Roman" w:ascii="Times New Roman"/>
          <w:spacing w:val="15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kasasi.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000" w:val="left"/>
        </w:tabs>
        <w:jc w:val="left"/>
        <w:spacing w:lineRule="auto" w:line="334"/>
        <w:ind w:left="3027" w:right="293" w:hanging="594"/>
      </w:pPr>
      <w:r>
        <w:pict>
          <v:shape type="#_x0000_t75" style="position:absolute;margin-left:295.93pt;margin-top:3.64662pt;width:1.4401pt;height:1.4401pt;mso-position-horizontal-relative:page;mso-position-vertical-relative:paragraph;z-index:-2207">
            <v:imagedata o:title="" r:id="rId55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4.</w:t>
      </w:r>
      <w:r>
        <w:rPr>
          <w:rFonts w:cs="Times New Roman" w:hAnsi="Times New Roman" w:eastAsia="Times New Roman" w:ascii="Times New Roman"/>
          <w:spacing w:val="-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Tenggang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wakt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pengaJuan</w:t>
      </w:r>
      <w:r>
        <w:rPr>
          <w:rFonts w:cs="Times New Roman" w:hAnsi="Times New Roman" w:eastAsia="Times New Roman" w:ascii="Times New Roman"/>
          <w:spacing w:val="6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kasas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oleh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piha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lai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4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berkepentingan.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8" w:lineRule="auto" w:line="341"/>
        <w:ind w:left="3020" w:right="291" w:firstLine="4"/>
      </w:pPr>
      <w:r>
        <w:pict>
          <v:shape type="#_x0000_t75" style="position:absolute;margin-left:5.05pt;margin-top:263.15pt;width:1.8001pt;height:75.9601pt;mso-position-horizontal-relative:page;mso-position-vertical-relative:page;z-index:-2208">
            <v:imagedata o:title="" r:id="rId56"/>
          </v:shape>
        </w:pic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Kasas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atas</w:t>
      </w:r>
      <w:r>
        <w:rPr>
          <w:rFonts w:cs="Times New Roman" w:hAnsi="Times New Roman" w:eastAsia="Times New Roman" w:ascii="Times New Roman"/>
          <w:spacing w:val="33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6"/>
          <w:szCs w:val="26"/>
        </w:rPr>
        <w:t>penetapa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diajukan</w:t>
      </w:r>
      <w:r>
        <w:rPr>
          <w:rFonts w:cs="Times New Roman" w:hAnsi="Times New Roman" w:eastAsia="Times New Roman" w:ascii="Times New Roman"/>
          <w:spacing w:val="2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oleh</w:t>
      </w:r>
      <w:r>
        <w:rPr>
          <w:rFonts w:cs="Times New Roman" w:hAnsi="Times New Roman" w:eastAsia="Times New Roman" w:ascii="Times New Roman"/>
          <w:spacing w:val="6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"pihak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lain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4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berkepentingan"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4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4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diterim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selambat-lambatnya</w:t>
      </w:r>
      <w:r>
        <w:rPr>
          <w:rFonts w:cs="Times New Roman" w:hAnsi="Times New Roman" w:eastAsia="Times New Roman" w:ascii="Times New Roman"/>
          <w:spacing w:val="5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4"/>
          <w:sz w:val="26"/>
          <w:szCs w:val="26"/>
        </w:rPr>
        <w:t>14</w:t>
      </w:r>
      <w:r>
        <w:rPr>
          <w:rFonts w:cs="Times New Roman" w:hAnsi="Times New Roman" w:eastAsia="Times New Roman" w:ascii="Times New Roman"/>
          <w:spacing w:val="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(empa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belas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har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seja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diketahuinya</w:t>
      </w:r>
      <w:r>
        <w:rPr>
          <w:rFonts w:cs="Times New Roman" w:hAnsi="Times New Roman" w:eastAsia="Times New Roman" w:ascii="Times New Roman"/>
          <w:spacing w:val="-1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penetapa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tersebut.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4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020" w:val="left"/>
        </w:tabs>
        <w:jc w:val="left"/>
        <w:spacing w:lineRule="auto" w:line="335"/>
        <w:ind w:left="3019" w:right="294" w:hanging="567"/>
      </w:pP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  <w:tab/>
        <w:tab/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Perceraian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perkawinanny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7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didafta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catatan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9"/>
          <w:sz w:val="26"/>
          <w:szCs w:val="26"/>
        </w:rPr>
        <w:t>sipil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7" w:lineRule="auto" w:line="339"/>
        <w:ind w:left="3010" w:right="295" w:firstLine="7"/>
      </w:pP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Terhadap</w:t>
      </w:r>
      <w:r>
        <w:rPr>
          <w:rFonts w:cs="Times New Roman" w:hAnsi="Times New Roman" w:eastAsia="Times New Roman" w:ascii="Times New Roman"/>
          <w:spacing w:val="1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gugata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perceraia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diajukan</w:t>
      </w:r>
      <w:r>
        <w:rPr>
          <w:rFonts w:cs="Times New Roman" w:hAnsi="Times New Roman" w:eastAsia="Times New Roman" w:ascii="Times New Roman"/>
          <w:spacing w:val="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pengadilan,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2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diterim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1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dikabulkan,</w:t>
      </w:r>
      <w:r>
        <w:rPr>
          <w:rFonts w:cs="Times New Roman" w:hAnsi="Times New Roman" w:eastAsia="Times New Roman" w:ascii="Times New Roman"/>
          <w:spacing w:val="2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sepanjang</w:t>
      </w:r>
      <w:r>
        <w:rPr>
          <w:rFonts w:cs="Times New Roman" w:hAnsi="Times New Roman" w:eastAsia="Times New Roman" w:ascii="Times New Roman"/>
          <w:spacing w:val="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perkawina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dilangsungka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secar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agama/adat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sebelu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berlaku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Undang-Undan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27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197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jo.</w:t>
      </w:r>
      <w:r>
        <w:rPr>
          <w:rFonts w:cs="Times New Roman" w:hAnsi="Times New Roman" w:eastAsia="Times New Roman" w:ascii="Times New Roman"/>
          <w:i/>
          <w:spacing w:val="49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Peraturan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Pemerinta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14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9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7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7"/>
          <w:sz w:val="26"/>
          <w:szCs w:val="26"/>
        </w:rPr>
        <w:t>1975;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879"/>
      </w:pP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96"/>
          <w:sz w:val="26"/>
          <w:szCs w:val="26"/>
        </w:rPr>
        <w:t>PERDAT</w:t>
      </w:r>
      <w:r>
        <w:rPr>
          <w:rFonts w:cs="Times New Roman" w:hAnsi="Times New Roman" w:eastAsia="Times New Roman" w:ascii="Times New Roman"/>
          <w:spacing w:val="0"/>
          <w:w w:val="9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9"/>
          <w:w w:val="9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KHUSUS: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2458"/>
      </w:pP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-2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Hubunga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Industrial</w:t>
      </w:r>
      <w:r>
        <w:rPr>
          <w:rFonts w:cs="Times New Roman" w:hAnsi="Times New Roman" w:eastAsia="Times New Roman" w:ascii="Times New Roman"/>
          <w:spacing w:val="2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(PHI)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2450"/>
      </w:pP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Pekerj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-6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Upa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Proses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7"/>
        <w:ind w:left="3010" w:right="296" w:firstLine="14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terjadi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perubaha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Perjanjian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Kerj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Waktu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Tertentu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(PKWT)</w:t>
      </w:r>
      <w:r>
        <w:rPr>
          <w:rFonts w:cs="Times New Roman" w:hAnsi="Times New Roman" w:eastAsia="Times New Roman" w:ascii="Times New Roman"/>
          <w:spacing w:val="3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menjad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Perjanjian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Kerj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Waktu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Tertentu</w:t>
      </w:r>
      <w:r>
        <w:rPr>
          <w:rFonts w:cs="Times New Roman" w:hAnsi="Times New Roman" w:eastAsia="Times New Roman" w:ascii="Times New Roman"/>
          <w:spacing w:val="5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(PK</w:t>
      </w:r>
      <w:r>
        <w:rPr>
          <w:rFonts w:cs="Times New Roman" w:hAnsi="Times New Roman" w:eastAsia="Times New Roman" w:ascii="Times New Roman"/>
          <w:spacing w:val="-16"/>
          <w:w w:val="100"/>
          <w:sz w:val="26"/>
          <w:szCs w:val="26"/>
        </w:rPr>
        <w:t>W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TT)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-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pekerja</w:t>
      </w:r>
      <w:r>
        <w:rPr>
          <w:rFonts w:cs="Times New Roman" w:hAnsi="Times New Roman" w:eastAsia="Times New Roman" w:ascii="Times New Roman"/>
          <w:spacing w:val="5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berhak</w:t>
      </w:r>
      <w:r>
        <w:rPr>
          <w:rFonts w:cs="Times New Roman" w:hAnsi="Times New Roman" w:eastAsia="Times New Roman" w:ascii="Times New Roman"/>
          <w:spacing w:val="3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58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Upah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Proses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apabila</w:t>
      </w:r>
      <w:r>
        <w:rPr>
          <w:rFonts w:cs="Times New Roman" w:hAnsi="Times New Roman" w:eastAsia="Times New Roman" w:ascii="Times New Roman"/>
          <w:spacing w:val="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terjadi</w:t>
      </w:r>
      <w:r>
        <w:rPr>
          <w:rFonts w:cs="Times New Roman" w:hAnsi="Times New Roman" w:eastAsia="Times New Roman" w:ascii="Times New Roman"/>
          <w:spacing w:val="-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Pemutusan</w:t>
      </w:r>
      <w:r>
        <w:rPr>
          <w:rFonts w:cs="Times New Roman" w:hAnsi="Times New Roman" w:eastAsia="Times New Roman" w:ascii="Times New Roman"/>
          <w:spacing w:val="3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Hubungan</w:t>
      </w:r>
      <w:r>
        <w:rPr>
          <w:rFonts w:cs="Times New Roman" w:hAnsi="Times New Roman" w:eastAsia="Times New Roman" w:ascii="Times New Roman"/>
          <w:spacing w:val="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Kerj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(PHK).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000" w:val="left"/>
        </w:tabs>
        <w:jc w:val="left"/>
        <w:spacing w:lineRule="auto" w:line="338"/>
        <w:ind w:left="3034" w:right="296" w:hanging="585"/>
      </w:pPr>
      <w:r>
        <w:rPr>
          <w:rFonts w:cs="Times New Roman" w:hAnsi="Times New Roman" w:eastAsia="Times New Roman" w:ascii="Times New Roman"/>
          <w:spacing w:val="-5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Gugatan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Perselisiha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Hubungan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Industrial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(PHI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4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memua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-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dali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Perbuata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8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Melawa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Huku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1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(PMH)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7" w:lineRule="auto" w:line="332"/>
        <w:ind w:left="3010" w:right="288" w:firstLine="1"/>
        <w:sectPr>
          <w:pgMar w:header="2229" w:footer="0" w:top="2520" w:bottom="280" w:left="0" w:right="1720"/>
          <w:pgSz w:w="12220" w:h="18720"/>
        </w:sectPr>
      </w:pP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Posit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gugata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Perselisiha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Hubunga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Industria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2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91"/>
          <w:sz w:val="26"/>
          <w:szCs w:val="26"/>
        </w:rPr>
        <w:t>(PHI</w:t>
      </w:r>
      <w:r>
        <w:rPr>
          <w:rFonts w:cs="Times New Roman" w:hAnsi="Times New Roman" w:eastAsia="Times New Roman" w:ascii="Times New Roman"/>
          <w:spacing w:val="0"/>
          <w:w w:val="91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28"/>
          <w:w w:val="9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4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4"/>
          <w:sz w:val="26"/>
          <w:szCs w:val="26"/>
        </w:rPr>
        <w:t>memua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4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dali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Perbuata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Melawa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3"/>
          <w:sz w:val="26"/>
          <w:szCs w:val="26"/>
        </w:rPr>
        <w:t>Huku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5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(PMH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menyebabka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gugata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PH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menjadi</w:t>
      </w:r>
      <w:r>
        <w:rPr>
          <w:rFonts w:cs="Times New Roman" w:hAnsi="Times New Roman" w:eastAsia="Times New Roman" w:ascii="Times New Roman"/>
          <w:spacing w:val="4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kabu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4"/>
          <w:sz w:val="25"/>
          <w:szCs w:val="25"/>
        </w:rPr>
        <w:t>(obscuur</w:t>
      </w:r>
      <w:r>
        <w:rPr>
          <w:rFonts w:cs="Times New Roman" w:hAnsi="Times New Roman" w:eastAsia="Times New Roman" w:ascii="Times New Roman"/>
          <w:i/>
          <w:spacing w:val="4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5"/>
          <w:szCs w:val="25"/>
        </w:rPr>
        <w:t>libeQ</w:t>
      </w:r>
      <w:r>
        <w:rPr>
          <w:rFonts w:cs="Times New Roman" w:hAnsi="Times New Roman" w:eastAsia="Times New Roman" w:ascii="Times New Roman"/>
          <w:i/>
          <w:spacing w:val="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sepanjan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3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3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posit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clan</w:t>
      </w:r>
      <w:r>
        <w:rPr>
          <w:rFonts w:cs="Times New Roman" w:hAnsi="Times New Roman" w:eastAsia="Times New Roman" w:ascii="Times New Roman"/>
          <w:spacing w:val="4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petitu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menitikberatka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20"/>
        <w:ind w:left="1821"/>
      </w:pPr>
      <w:r>
        <w:rPr>
          <w:rFonts w:cs="Times New Roman" w:hAnsi="Times New Roman" w:eastAsia="Times New Roman" w:ascii="Times New Roman"/>
          <w:spacing w:val="1"/>
          <w:w w:val="114"/>
          <w:position w:val="1"/>
          <w:sz w:val="26"/>
          <w:szCs w:val="26"/>
        </w:rPr>
        <w:t>alasa</w:t>
      </w:r>
      <w:r>
        <w:rPr>
          <w:rFonts w:cs="Times New Roman" w:hAnsi="Times New Roman" w:eastAsia="Times New Roman" w:ascii="Times New Roman"/>
          <w:spacing w:val="0"/>
          <w:w w:val="114"/>
          <w:position w:val="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6"/>
          <w:w w:val="114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position w:val="1"/>
          <w:sz w:val="26"/>
          <w:szCs w:val="26"/>
        </w:rPr>
        <w:t>Perselisihan</w:t>
      </w:r>
      <w:r>
        <w:rPr>
          <w:rFonts w:cs="Times New Roman" w:hAnsi="Times New Roman" w:eastAsia="Times New Roman" w:ascii="Times New Roman"/>
          <w:spacing w:val="-12"/>
          <w:w w:val="114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position w:val="1"/>
          <w:sz w:val="26"/>
          <w:szCs w:val="26"/>
        </w:rPr>
        <w:t>Hubungan</w:t>
      </w:r>
      <w:r>
        <w:rPr>
          <w:rFonts w:cs="Times New Roman" w:hAnsi="Times New Roman" w:eastAsia="Times New Roman" w:ascii="Times New Roman"/>
          <w:spacing w:val="3"/>
          <w:w w:val="114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position w:val="1"/>
          <w:sz w:val="26"/>
          <w:szCs w:val="26"/>
        </w:rPr>
        <w:t>Industrial.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20" w:val="left"/>
          <w:tab w:pos="3020" w:val="left"/>
          <w:tab w:pos="3260" w:val="left"/>
        </w:tabs>
        <w:jc w:val="left"/>
        <w:spacing w:lineRule="auto" w:line="338"/>
        <w:ind w:left="1824" w:right="223" w:hanging="564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3.</w:t>
      </w:r>
      <w:r>
        <w:rPr>
          <w:rFonts w:cs="Times New Roman" w:hAnsi="Times New Roman" w:eastAsia="Times New Roman" w:ascii="Times New Roman"/>
          <w:spacing w:val="-5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Upay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hukum</w:t>
      </w:r>
      <w:r>
        <w:rPr>
          <w:rFonts w:cs="Times New Roman" w:hAnsi="Times New Roman" w:eastAsia="Times New Roman" w:ascii="Times New Roman"/>
          <w:spacing w:val="2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perkar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Perselisiha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3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Hubunga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Industrial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Putusa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Pengadila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Hubungan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Industria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perkara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perselisiha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kepentinga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perselisiha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3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anta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serikat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pekerja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serikat</w:t>
      </w:r>
      <w:r>
        <w:rPr>
          <w:rFonts w:cs="Times New Roman" w:hAnsi="Times New Roman" w:eastAsia="Times New Roman" w:ascii="Times New Roman"/>
          <w:spacing w:val="13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buruh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4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4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sat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3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perusahaa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merupakan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6"/>
          <w:szCs w:val="26"/>
        </w:rPr>
        <w:t>putusa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71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akhi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bersifat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tetap,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sedangka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6"/>
          <w:szCs w:val="26"/>
        </w:rPr>
        <w:t>putusan</w:t>
      </w:r>
      <w:r>
        <w:rPr>
          <w:rFonts w:cs="Times New Roman" w:hAnsi="Times New Roman" w:eastAsia="Times New Roman" w:ascii="Times New Roman"/>
          <w:spacing w:val="1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mengenai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perselisihan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perselisihan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Pemutusan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Hubungan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Kerj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diajukan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kasas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sebaga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upaya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hukum</w:t>
      </w:r>
      <w:r>
        <w:rPr>
          <w:rFonts w:cs="Times New Roman" w:hAnsi="Times New Roman" w:eastAsia="Times New Roman" w:ascii="Times New Roman"/>
          <w:spacing w:val="43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terakhir</w:t>
      </w:r>
      <w:r>
        <w:rPr>
          <w:rFonts w:cs="Times New Roman" w:hAnsi="Times New Roman" w:eastAsia="Times New Roman" w:ascii="Times New Roman"/>
          <w:spacing w:val="3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sesuai</w:t>
      </w:r>
      <w:r>
        <w:rPr>
          <w:rFonts w:cs="Times New Roman" w:hAnsi="Times New Roman" w:eastAsia="Times New Roman" w:ascii="Times New Roman"/>
          <w:spacing w:val="3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56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57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109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sz w:val="26"/>
          <w:szCs w:val="26"/>
        </w:rPr>
        <w:t>clan</w:t>
      </w:r>
      <w:r>
        <w:rPr>
          <w:rFonts w:cs="Times New Roman" w:hAnsi="Times New Roman" w:eastAsia="Times New Roman" w:ascii="Times New Roman"/>
          <w:spacing w:val="1"/>
          <w:w w:val="10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110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Undang-Undan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55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200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tentang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Perselisiha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Hubunga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Industrial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2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sehingga</w:t>
      </w:r>
      <w:r>
        <w:rPr>
          <w:rFonts w:cs="Times New Roman" w:hAnsi="Times New Roman" w:eastAsia="Times New Roman" w:ascii="Times New Roman"/>
          <w:spacing w:val="-1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2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perkara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Perselisihan</w:t>
      </w:r>
      <w:r>
        <w:rPr>
          <w:rFonts w:cs="Times New Roman" w:hAnsi="Times New Roman" w:eastAsia="Times New Roman" w:ascii="Times New Roman"/>
          <w:spacing w:val="2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Hubungan</w:t>
      </w:r>
      <w:r>
        <w:rPr>
          <w:rFonts w:cs="Times New Roman" w:hAnsi="Times New Roman" w:eastAsia="Times New Roman" w:ascii="Times New Roman"/>
          <w:spacing w:val="4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Industria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4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ad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upaya</w:t>
      </w:r>
      <w:r>
        <w:rPr>
          <w:rFonts w:cs="Times New Roman" w:hAnsi="Times New Roman" w:eastAsia="Times New Roman" w:ascii="Times New Roman"/>
          <w:spacing w:val="2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hukum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7"/>
        <w:ind w:left="1838"/>
      </w:pP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Peninjauan</w:t>
      </w:r>
      <w:r>
        <w:rPr>
          <w:rFonts w:cs="Times New Roman" w:hAnsi="Times New Roman" w:eastAsia="Times New Roman" w:ascii="Times New Roman"/>
          <w:spacing w:val="65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Kembali.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420"/>
        <w:ind w:left="125"/>
      </w:pPr>
      <w:r>
        <w:rPr>
          <w:rFonts w:cs="Times New Roman" w:hAnsi="Times New Roman" w:eastAsia="Times New Roman" w:ascii="Times New Roman"/>
          <w:spacing w:val="1"/>
          <w:w w:val="113"/>
          <w:position w:val="17"/>
          <w:sz w:val="26"/>
          <w:szCs w:val="26"/>
        </w:rPr>
        <w:t>Pesert</w:t>
      </w:r>
      <w:r>
        <w:rPr>
          <w:rFonts w:cs="Times New Roman" w:hAnsi="Times New Roman" w:eastAsia="Times New Roman" w:ascii="Times New Roman"/>
          <w:spacing w:val="0"/>
          <w:w w:val="113"/>
          <w:position w:val="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"/>
          <w:w w:val="113"/>
          <w:position w:val="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position w:val="17"/>
          <w:sz w:val="26"/>
          <w:szCs w:val="26"/>
        </w:rPr>
        <w:t>Rapa</w:t>
      </w:r>
      <w:r>
        <w:rPr>
          <w:rFonts w:cs="Times New Roman" w:hAnsi="Times New Roman" w:eastAsia="Times New Roman" w:ascii="Times New Roman"/>
          <w:spacing w:val="0"/>
          <w:w w:val="113"/>
          <w:position w:val="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12"/>
          <w:w w:val="113"/>
          <w:position w:val="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7"/>
          <w:sz w:val="26"/>
          <w:szCs w:val="26"/>
        </w:rPr>
        <w:t>Pleno</w:t>
      </w:r>
      <w:r>
        <w:rPr>
          <w:rFonts w:cs="Times New Roman" w:hAnsi="Times New Roman" w:eastAsia="Times New Roman" w:ascii="Times New Roman"/>
          <w:spacing w:val="56"/>
          <w:w w:val="100"/>
          <w:position w:val="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17"/>
          <w:sz w:val="26"/>
          <w:szCs w:val="26"/>
        </w:rPr>
        <w:t>Kama</w:t>
      </w:r>
      <w:r>
        <w:rPr>
          <w:rFonts w:cs="Times New Roman" w:hAnsi="Times New Roman" w:eastAsia="Times New Roman" w:ascii="Times New Roman"/>
          <w:spacing w:val="0"/>
          <w:w w:val="100"/>
          <w:position w:val="17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position w:val="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position w:val="17"/>
          <w:sz w:val="26"/>
          <w:szCs w:val="26"/>
        </w:rPr>
        <w:t>Perdata:</w:t>
      </w:r>
      <w:r>
        <w:rPr>
          <w:rFonts w:cs="Times New Roman" w:hAnsi="Times New Roman" w:eastAsia="Times New Roman" w:ascii="Times New Roman"/>
          <w:spacing w:val="0"/>
          <w:w w:val="112"/>
          <w:position w:val="17"/>
          <w:sz w:val="26"/>
          <w:szCs w:val="26"/>
        </w:rPr>
        <w:t>                                   </w:t>
      </w:r>
      <w:r>
        <w:rPr>
          <w:rFonts w:cs="Times New Roman" w:hAnsi="Times New Roman" w:eastAsia="Times New Roman" w:ascii="Times New Roman"/>
          <w:spacing w:val="21"/>
          <w:w w:val="112"/>
          <w:position w:val="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60"/>
          <w:position w:val="-1"/>
          <w:sz w:val="34"/>
          <w:szCs w:val="34"/>
        </w:rPr>
        <w:t>•</w:t>
      </w:r>
      <w:r>
        <w:rPr>
          <w:rFonts w:cs="Times New Roman" w:hAnsi="Times New Roman" w:eastAsia="Times New Roman" w:ascii="Times New Roman"/>
          <w:spacing w:val="0"/>
          <w:w w:val="60"/>
          <w:position w:val="-1"/>
          <w:sz w:val="34"/>
          <w:szCs w:val="34"/>
        </w:rPr>
        <w:t>      </w:t>
      </w:r>
      <w:r>
        <w:rPr>
          <w:rFonts w:cs="Times New Roman" w:hAnsi="Times New Roman" w:eastAsia="Times New Roman" w:ascii="Times New Roman"/>
          <w:spacing w:val="46"/>
          <w:w w:val="60"/>
          <w:position w:val="-1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spacing w:val="0"/>
          <w:w w:val="394"/>
          <w:position w:val="5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440"/>
        <w:ind w:left="151"/>
      </w:pPr>
      <w:r>
        <w:rPr>
          <w:rFonts w:cs="Malgun Gothic" w:hAnsi="Malgun Gothic" w:eastAsia="Malgun Gothic" w:ascii="Malgun Gothic"/>
          <w:spacing w:val="0"/>
          <w:w w:val="160"/>
          <w:position w:val="-2"/>
          <w:sz w:val="26"/>
          <w:szCs w:val="26"/>
        </w:rPr>
        <w:t>l.</w:t>
      </w:r>
      <w:r>
        <w:rPr>
          <w:rFonts w:cs="Malgun Gothic" w:hAnsi="Malgun Gothic" w:eastAsia="Malgun Gothic" w:ascii="Malgun Gothic"/>
          <w:spacing w:val="0"/>
          <w:w w:val="160"/>
          <w:position w:val="-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5"/>
          <w:w w:val="160"/>
          <w:position w:val="-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26"/>
          <w:szCs w:val="26"/>
        </w:rPr>
        <w:t>D,.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26"/>
          <w:szCs w:val="26"/>
        </w:rPr>
        <w:t>H.</w:t>
      </w:r>
      <w:r>
        <w:rPr>
          <w:rFonts w:cs="Times New Roman" w:hAnsi="Times New Roman" w:eastAsia="Times New Roman" w:ascii="Times New Roman"/>
          <w:b/>
          <w:spacing w:val="17"/>
          <w:w w:val="100"/>
          <w:position w:val="-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2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5"/>
          <w:position w:val="-2"/>
          <w:sz w:val="26"/>
          <w:szCs w:val="26"/>
        </w:rPr>
        <w:t>Sya,ifuddin</w:t>
      </w:r>
      <w:r>
        <w:rPr>
          <w:rFonts w:cs="Times New Roman" w:hAnsi="Times New Roman" w:eastAsia="Times New Roman" w:ascii="Times New Roman"/>
          <w:b/>
          <w:spacing w:val="0"/>
          <w:w w:val="105"/>
          <w:position w:val="-2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b/>
          <w:spacing w:val="28"/>
          <w:w w:val="105"/>
          <w:position w:val="-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20"/>
          <w:w w:val="100"/>
          <w:position w:val="-2"/>
          <w:sz w:val="26"/>
          <w:szCs w:val="26"/>
        </w:rPr>
        <w:t>S.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26"/>
          <w:szCs w:val="26"/>
        </w:rPr>
        <w:t>.,</w:t>
      </w:r>
      <w:r>
        <w:rPr>
          <w:rFonts w:cs="Times New Roman" w:hAnsi="Times New Roman" w:eastAsia="Times New Roman" w:ascii="Times New Roman"/>
          <w:b/>
          <w:spacing w:val="21"/>
          <w:w w:val="100"/>
          <w:position w:val="-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2"/>
          <w:sz w:val="26"/>
          <w:szCs w:val="26"/>
        </w:rPr>
        <w:t>M.</w:t>
      </w:r>
      <w:r>
        <w:rPr>
          <w:rFonts w:cs="Times New Roman" w:hAnsi="Times New Roman" w:eastAsia="Times New Roman" w:ascii="Times New Roman"/>
          <w:b/>
          <w:spacing w:val="-8"/>
          <w:w w:val="100"/>
          <w:position w:val="-2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32"/>
          <w:w w:val="100"/>
          <w:position w:val="-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35"/>
          <w:position w:val="-2"/>
          <w:sz w:val="26"/>
          <w:szCs w:val="26"/>
        </w:rPr>
        <w:t>......................</w:t>
      </w:r>
      <w:r>
        <w:rPr>
          <w:rFonts w:cs="Malgun Gothic" w:hAnsi="Malgun Gothic" w:eastAsia="Malgun Gothic" w:ascii="Malgun Gothic"/>
          <w:spacing w:val="-45"/>
          <w:w w:val="100"/>
          <w:position w:val="-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49"/>
          <w:position w:val="-2"/>
          <w:sz w:val="26"/>
          <w:szCs w:val="26"/>
        </w:rPr>
        <w:t>�</w:t>
      </w:r>
      <w:r>
        <w:rPr>
          <w:rFonts w:cs="Malgun Gothic" w:hAnsi="Malgun Gothic" w:eastAsia="Malgun Gothic" w:ascii="Malgun Gothic"/>
          <w:spacing w:val="-5"/>
          <w:w w:val="495"/>
          <w:position w:val="10"/>
          <w:sz w:val="26"/>
          <w:szCs w:val="26"/>
        </w:rPr>
        <w:t>�</w:t>
      </w:r>
      <w:r>
        <w:rPr>
          <w:rFonts w:cs="Malgun Gothic" w:hAnsi="Malgun Gothic" w:eastAsia="Malgun Gothic" w:ascii="Malgun Gothic"/>
          <w:spacing w:val="1"/>
          <w:w w:val="135"/>
          <w:position w:val="-3"/>
          <w:sz w:val="26"/>
          <w:szCs w:val="26"/>
        </w:rPr>
        <w:t>.........</w:t>
      </w:r>
      <w:r>
        <w:rPr>
          <w:rFonts w:cs="Malgun Gothic" w:hAnsi="Malgun Gothic" w:eastAsia="Malgun Gothic" w:ascii="Malgun Gothic"/>
          <w:spacing w:val="-4"/>
          <w:w w:val="135"/>
          <w:position w:val="-3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"/>
          <w:w w:val="135"/>
          <w:position w:val="-3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6"/>
          <w:szCs w:val="26"/>
        </w:rPr>
        <w:jc w:val="left"/>
        <w:spacing w:before="2" w:lineRule="exact" w:line="260"/>
        <w:sectPr>
          <w:pgMar w:header="2229" w:footer="0" w:top="2600" w:bottom="280" w:left="1260" w:right="1720"/>
          <w:pgSz w:w="12220" w:h="18720"/>
        </w:sectPr>
      </w:pPr>
      <w:r>
        <w:rPr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22" w:right="-67"/>
      </w:pP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  </w:t>
      </w:r>
      <w:r>
        <w:rPr>
          <w:rFonts w:cs="Times New Roman" w:hAnsi="Times New Roman" w:eastAsia="Times New Roman" w:ascii="Times New Roman"/>
          <w:spacing w:val="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Sunarto,</w:t>
      </w:r>
      <w:r>
        <w:rPr>
          <w:rFonts w:cs="Times New Roman" w:hAnsi="Times New Roman" w:eastAsia="Times New Roman" w:ascii="Times New Roman"/>
          <w:spacing w:val="3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S.H.,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M.H.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48"/>
          <w:szCs w:val="48"/>
        </w:rPr>
        <w:jc w:val="left"/>
        <w:spacing w:lineRule="exact" w:line="640"/>
        <w:sectPr>
          <w:type w:val="continuous"/>
          <w:pgSz w:w="12220" w:h="18720"/>
          <w:pgMar w:top="700" w:bottom="280" w:left="1260" w:right="1720"/>
          <w:cols w:num="2" w:equalWidth="off">
            <w:col w:w="3810" w:space="1288"/>
            <w:col w:w="4142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60"/>
          <w:szCs w:val="60"/>
        </w:rPr>
        <w:t> </w:t>
      </w:r>
      <w:r>
        <w:rPr>
          <w:rFonts w:cs="Malgun Gothic" w:hAnsi="Malgun Gothic" w:eastAsia="Malgun Gothic" w:ascii="Malgun Gothic"/>
          <w:spacing w:val="0"/>
          <w:w w:val="223"/>
          <w:position w:val="8"/>
          <w:sz w:val="48"/>
          <w:szCs w:val="48"/>
        </w:rPr>
        <w:t>�=-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48"/>
          <w:szCs w:val="48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pict>
          <v:shape type="#_x0000_t75" style="position:absolute;margin-left:-6.47pt;margin-top:915.83pt;width:609.12pt;height:23.0401pt;mso-position-horizontal-relative:page;mso-position-vertical-relative:page;z-index:-2201">
            <v:imagedata o:title="" r:id="rId57"/>
          </v:shape>
        </w:pict>
      </w:r>
      <w:r>
        <w:pict>
          <v:shape type="#_x0000_t75" style="position:absolute;margin-left:-0.71pt;margin-top:599.03pt;width:1.8001pt;height:69.4801pt;mso-position-horizontal-relative:page;mso-position-vertical-relative:page;z-index:-2202">
            <v:imagedata o:title="" r:id="rId58"/>
          </v:shape>
        </w:pict>
      </w:r>
      <w:r>
        <w:pict>
          <v:shape type="#_x0000_t75" style="position:absolute;margin-left:11.52pt;margin-top:93.5899pt;width:0.3601pt;height:2.1601pt;mso-position-horizontal-relative:page;mso-position-vertical-relative:page;z-index:-2204">
            <v:imagedata o:title="" r:id="rId59"/>
          </v:shape>
        </w:pict>
      </w:r>
      <w:r>
        <w:pict>
          <v:shape type="#_x0000_t75" style="position:absolute;margin-left:472.69pt;margin-top:3.5899pt;width:146.16pt;height:3.6001pt;mso-position-horizontal-relative:page;mso-position-vertical-relative:page;z-index:-2205">
            <v:imagedata o:title="" r:id="rId60"/>
          </v:shape>
        </w:pict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320"/>
        <w:ind w:left="119"/>
      </w:pPr>
      <w:r>
        <w:pict>
          <v:shape type="#_x0000_t75" style="position:absolute;margin-left:262.08pt;margin-top:-175.053pt;width:243.72pt;height:314.28pt;mso-position-horizontal-relative:page;mso-position-vertical-relative:paragraph;z-index:-2203">
            <v:imagedata o:title="" r:id="rId61"/>
          </v:shape>
        </w:pic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Soltani</w:t>
      </w:r>
      <w:r>
        <w:rPr>
          <w:rFonts w:cs="Times New Roman" w:hAnsi="Times New Roman" w:eastAsia="Times New Roman" w:ascii="Times New Roman"/>
          <w:spacing w:val="12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Mohdally,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M.H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6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..........................................................</w:t>
      </w:r>
      <w:r>
        <w:rPr>
          <w:rFonts w:cs="Malgun Gothic" w:hAnsi="Malgun Gothic" w:eastAsia="Malgun Gothic" w:ascii="Malgun Gothic"/>
          <w:spacing w:val="-6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25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Prof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Takdi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Rahmadi,</w:t>
      </w:r>
      <w:r>
        <w:rPr>
          <w:rFonts w:cs="Times New Roman" w:hAnsi="Times New Roman" w:eastAsia="Times New Roman" w:ascii="Times New Roman"/>
          <w:spacing w:val="2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LL.M.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4"/>
          <w:szCs w:val="14"/>
        </w:rPr>
        <w:jc w:val="left"/>
        <w:spacing w:before="4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34"/>
        <w:sectPr>
          <w:type w:val="continuous"/>
          <w:pgSz w:w="12220" w:h="18720"/>
          <w:pgMar w:top="700" w:bottom="280" w:left="1260" w:right="1720"/>
        </w:sectPr>
      </w:pPr>
      <w:r>
        <w:rPr>
          <w:rFonts w:cs="Times New Roman" w:hAnsi="Times New Roman" w:eastAsia="Times New Roman" w:ascii="Times New Roman"/>
          <w:spacing w:val="6"/>
          <w:w w:val="100"/>
          <w:sz w:val="28"/>
          <w:szCs w:val="28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   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Mahdi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Soroinda</w:t>
      </w:r>
      <w:r>
        <w:rPr>
          <w:rFonts w:cs="Times New Roman" w:hAnsi="Times New Roman" w:eastAsia="Times New Roman" w:ascii="Times New Roman"/>
          <w:spacing w:val="16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Nasution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4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03"/>
          <w:sz w:val="26"/>
          <w:szCs w:val="26"/>
        </w:rPr>
        <w:t>M.Hum.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5.03pt;margin-top:919.79pt;width:610.2pt;height:18pt;mso-position-horizontal-relative:page;mso-position-vertical-relative:page;z-index:-2193">
            <v:imagedata o:title="" r:id="rId63"/>
          </v:shape>
        </w:pict>
      </w:r>
      <w:r>
        <w:pict>
          <v:shape type="#_x0000_t75" style="position:absolute;margin-left:610.21pt;margin-top:3.9499pt;width:5.4001pt;height:0.7201pt;mso-position-horizontal-relative:page;mso-position-vertical-relative:page;z-index:-2199">
            <v:imagedata o:title="" r:id="rId64"/>
          </v:shape>
        </w:pict>
      </w:r>
      <w:r>
        <w:pict>
          <v:shape type="#_x0000_t75" style="position:absolute;margin-left:7.93pt;margin-top:-2.8901pt;width:1.08pt;height:7.2001pt;mso-position-horizontal-relative:page;mso-position-vertical-relative:page;z-index:-2200">
            <v:imagedata o:title="" r:id="rId65"/>
          </v:shape>
        </w:pict>
      </w: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8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center"/>
        <w:spacing w:lineRule="exact" w:line="200"/>
        <w:ind w:left="5447" w:right="4484"/>
      </w:pP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-12-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142"/>
          <w:szCs w:val="142"/>
        </w:rPr>
        <w:jc w:val="center"/>
        <w:spacing w:lineRule="exact" w:line="1280"/>
        <w:ind w:left="1177" w:right="414"/>
      </w:pPr>
      <w:r>
        <w:pict>
          <v:shape type="#_x0000_t75" style="position:absolute;margin-left:185.77pt;margin-top:54.213pt;width:5.0401pt;height:2.5201pt;mso-position-horizontal-relative:page;mso-position-vertical-relative:paragraph;z-index:-2198">
            <v:imagedata o:title="" r:id="rId66"/>
          </v:shape>
        </w:pict>
      </w:r>
      <w:r>
        <w:pict>
          <v:shape type="#_x0000_t75" style="position:absolute;margin-left:266.05pt;margin-top:52.773pt;width:252.36pt;height:577.8pt;mso-position-horizontal-relative:page;mso-position-vertical-relative:paragraph;z-index:-2197">
            <v:imagedata o:title="" r:id="rId67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position w:val="-6"/>
          <w:sz w:val="23"/>
          <w:szCs w:val="23"/>
        </w:rPr>
        <w:t>6.</w:t>
      </w:r>
      <w:r>
        <w:rPr>
          <w:rFonts w:cs="Times New Roman" w:hAnsi="Times New Roman" w:eastAsia="Times New Roman" w:ascii="Times New Roman"/>
          <w:spacing w:val="0"/>
          <w:w w:val="100"/>
          <w:position w:val="-6"/>
          <w:sz w:val="23"/>
          <w:szCs w:val="23"/>
        </w:rPr>
        <w:t>     </w:t>
      </w:r>
      <w:r>
        <w:rPr>
          <w:rFonts w:cs="Times New Roman" w:hAnsi="Times New Roman" w:eastAsia="Times New Roman" w:ascii="Times New Roman"/>
          <w:spacing w:val="56"/>
          <w:w w:val="100"/>
          <w:position w:val="-6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6"/>
          <w:sz w:val="26"/>
          <w:szCs w:val="26"/>
        </w:rPr>
        <w:t>Syamsu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6"/>
          <w:sz w:val="26"/>
          <w:szCs w:val="26"/>
        </w:rPr>
        <w:t>]</w:t>
      </w:r>
      <w:r>
        <w:rPr>
          <w:rFonts w:cs="Times New Roman" w:hAnsi="Times New Roman" w:eastAsia="Times New Roman" w:ascii="Times New Roman"/>
          <w:b/>
          <w:spacing w:val="63"/>
          <w:w w:val="100"/>
          <w:position w:val="-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93"/>
          <w:position w:val="-6"/>
          <w:sz w:val="26"/>
          <w:szCs w:val="26"/>
        </w:rPr>
        <w:t>Ma'arif</w:t>
      </w:r>
      <w:r>
        <w:rPr>
          <w:rFonts w:cs="Times New Roman" w:hAnsi="Times New Roman" w:eastAsia="Times New Roman" w:ascii="Times New Roman"/>
          <w:b/>
          <w:spacing w:val="0"/>
          <w:w w:val="93"/>
          <w:position w:val="-6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b/>
          <w:spacing w:val="41"/>
          <w:w w:val="93"/>
          <w:position w:val="-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6"/>
          <w:w w:val="100"/>
          <w:position w:val="-6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6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b/>
          <w:spacing w:val="16"/>
          <w:w w:val="100"/>
          <w:position w:val="-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88"/>
          <w:position w:val="-6"/>
          <w:sz w:val="26"/>
          <w:szCs w:val="26"/>
        </w:rPr>
        <w:t>LL.M.</w:t>
      </w:r>
      <w:r>
        <w:rPr>
          <w:rFonts w:cs="Times New Roman" w:hAnsi="Times New Roman" w:eastAsia="Times New Roman" w:ascii="Times New Roman"/>
          <w:b/>
          <w:spacing w:val="0"/>
          <w:w w:val="88"/>
          <w:position w:val="-6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b/>
          <w:spacing w:val="48"/>
          <w:w w:val="88"/>
          <w:position w:val="-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9"/>
          <w:position w:val="-6"/>
          <w:sz w:val="26"/>
          <w:szCs w:val="26"/>
        </w:rPr>
        <w:t>Ph.D</w:t>
      </w:r>
      <w:r>
        <w:rPr>
          <w:rFonts w:cs="Times New Roman" w:hAnsi="Times New Roman" w:eastAsia="Times New Roman" w:ascii="Times New Roman"/>
          <w:b/>
          <w:spacing w:val="-38"/>
          <w:w w:val="100"/>
          <w:position w:val="-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43"/>
          <w:position w:val="-6"/>
          <w:sz w:val="26"/>
          <w:szCs w:val="26"/>
        </w:rPr>
        <w:t>...</w:t>
      </w:r>
      <w:r>
        <w:rPr>
          <w:rFonts w:cs="Times New Roman" w:hAnsi="Times New Roman" w:eastAsia="Times New Roman" w:ascii="Times New Roman"/>
          <w:b/>
          <w:spacing w:val="-43"/>
          <w:w w:val="100"/>
          <w:position w:val="-6"/>
          <w:sz w:val="26"/>
          <w:szCs w:val="26"/>
        </w:rPr>
        <w:t> </w:t>
      </w:r>
      <w:r>
        <w:rPr>
          <w:rFonts w:cs="Malgun Gothic" w:hAnsi="Malgun Gothic" w:eastAsia="Malgun Gothic" w:ascii="Malgun Gothic"/>
          <w:b/>
          <w:spacing w:val="0"/>
          <w:w w:val="66"/>
          <w:position w:val="-6"/>
          <w:sz w:val="142"/>
          <w:szCs w:val="142"/>
        </w:rPr>
        <w:t>0"Jt.;</w:t>
      </w:r>
      <w:r>
        <w:rPr>
          <w:rFonts w:cs="Malgun Gothic" w:hAnsi="Malgun Gothic" w:eastAsia="Malgun Gothic" w:ascii="Malgun Gothic"/>
          <w:b/>
          <w:spacing w:val="1"/>
          <w:w w:val="66"/>
          <w:position w:val="-6"/>
          <w:sz w:val="142"/>
          <w:szCs w:val="142"/>
        </w:rPr>
        <w:t>�</w:t>
      </w:r>
      <w:r>
        <w:rPr>
          <w:rFonts w:cs="Malgun Gothic" w:hAnsi="Malgun Gothic" w:eastAsia="Malgun Gothic" w:ascii="Malgun Gothic"/>
          <w:b/>
          <w:spacing w:val="0"/>
          <w:w w:val="18"/>
          <w:position w:val="-6"/>
          <w:sz w:val="142"/>
          <w:szCs w:val="142"/>
        </w:rPr>
        <w:t>...</w:t>
      </w:r>
      <w:r>
        <w:rPr>
          <w:rFonts w:cs="Malgun Gothic" w:hAnsi="Malgun Gothic" w:eastAsia="Malgun Gothic" w:ascii="Malgun Gothic"/>
          <w:b/>
          <w:spacing w:val="29"/>
          <w:w w:val="18"/>
          <w:position w:val="-6"/>
          <w:sz w:val="142"/>
          <w:szCs w:val="142"/>
        </w:rPr>
        <w:t>.</w:t>
      </w:r>
      <w:r>
        <w:rPr>
          <w:rFonts w:cs="Malgun Gothic" w:hAnsi="Malgun Gothic" w:eastAsia="Malgun Gothic" w:ascii="Malgun Gothic"/>
          <w:b/>
          <w:spacing w:val="0"/>
          <w:w w:val="16"/>
          <w:position w:val="-6"/>
          <w:sz w:val="142"/>
          <w:szCs w:val="142"/>
        </w:rPr>
        <w:t>..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142"/>
          <w:szCs w:val="142"/>
        </w:rPr>
      </w:r>
    </w:p>
    <w:p>
      <w:pPr>
        <w:rPr>
          <w:rFonts w:cs="Malgun Gothic" w:hAnsi="Malgun Gothic" w:eastAsia="Malgun Gothic" w:ascii="Malgun Gothic"/>
          <w:sz w:val="140"/>
          <w:szCs w:val="140"/>
        </w:rPr>
        <w:jc w:val="left"/>
        <w:spacing w:lineRule="exact" w:line="1400"/>
        <w:ind w:left="1299"/>
      </w:pPr>
      <w:r>
        <w:pict>
          <v:shape type="#_x0000_t75" style="position:absolute;margin-left:141.13pt;margin-top:53.526pt;width:5.0401pt;height:0.3601pt;mso-position-horizontal-relative:page;mso-position-vertical-relative:paragraph;z-index:-2195">
            <v:imagedata o:title="" r:id="rId68"/>
          </v:shape>
        </w:pict>
      </w:r>
      <w:r>
        <w:pict>
          <v:shape type="#_x0000_t75" style="position:absolute;margin-left:202.69pt;margin-top:52.446pt;width:1.8001pt;height:1.4401pt;mso-position-horizontal-relative:page;mso-position-vertical-relative:paragraph;z-index:-2194">
            <v:imagedata o:title="" r:id="rId69"/>
          </v:shape>
        </w:pict>
      </w:r>
      <w:r>
        <w:rPr>
          <w:rFonts w:cs="Times New Roman" w:hAnsi="Times New Roman" w:eastAsia="Times New Roman" w:ascii="Times New Roman"/>
          <w:spacing w:val="-1"/>
          <w:w w:val="100"/>
          <w:position w:val="4"/>
          <w:sz w:val="27"/>
          <w:szCs w:val="27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position w:val="4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4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42"/>
          <w:w w:val="100"/>
          <w:position w:val="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4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4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10"/>
          <w:w w:val="100"/>
          <w:position w:val="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4"/>
          <w:sz w:val="26"/>
          <w:szCs w:val="26"/>
        </w:rPr>
        <w:t>Hamdi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4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b/>
          <w:spacing w:val="33"/>
          <w:w w:val="100"/>
          <w:position w:val="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1"/>
          <w:w w:val="100"/>
          <w:position w:val="4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4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b/>
          <w:spacing w:val="-16"/>
          <w:w w:val="100"/>
          <w:position w:val="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4"/>
          <w:sz w:val="26"/>
          <w:szCs w:val="26"/>
        </w:rPr>
        <w:t>Hu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4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34"/>
          <w:w w:val="100"/>
          <w:position w:val="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1"/>
          <w:w w:val="100"/>
          <w:position w:val="4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4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37"/>
          <w:w w:val="100"/>
          <w:position w:val="4"/>
          <w:sz w:val="26"/>
          <w:szCs w:val="26"/>
        </w:rPr>
        <w:t> </w:t>
      </w:r>
      <w:r>
        <w:rPr>
          <w:rFonts w:cs="Malgun Gothic" w:hAnsi="Malgun Gothic" w:eastAsia="Malgun Gothic" w:ascii="Malgun Gothic"/>
          <w:b/>
          <w:spacing w:val="0"/>
          <w:w w:val="15"/>
          <w:position w:val="4"/>
          <w:sz w:val="140"/>
          <w:szCs w:val="140"/>
        </w:rPr>
        <w:t>-�.</w:t>
      </w:r>
      <w:r>
        <w:rPr>
          <w:rFonts w:cs="Malgun Gothic" w:hAnsi="Malgun Gothic" w:eastAsia="Malgun Gothic" w:ascii="Malgun Gothic"/>
          <w:b/>
          <w:spacing w:val="-54"/>
          <w:w w:val="115"/>
          <w:position w:val="4"/>
          <w:sz w:val="140"/>
          <w:szCs w:val="140"/>
        </w:rPr>
        <w:t>S:J</w:t>
      </w:r>
      <w:r>
        <w:rPr>
          <w:rFonts w:cs="Malgun Gothic" w:hAnsi="Malgun Gothic" w:eastAsia="Malgun Gothic" w:ascii="Malgun Gothic"/>
          <w:b/>
          <w:spacing w:val="0"/>
          <w:w w:val="21"/>
          <w:position w:val="4"/>
          <w:sz w:val="140"/>
          <w:szCs w:val="140"/>
        </w:rPr>
        <w:t>...........................</w:t>
      </w:r>
      <w:r>
        <w:rPr>
          <w:rFonts w:cs="Malgun Gothic" w:hAnsi="Malgun Gothic" w:eastAsia="Malgun Gothic" w:ascii="Malgun Gothic"/>
          <w:b/>
          <w:spacing w:val="12"/>
          <w:w w:val="21"/>
          <w:position w:val="4"/>
          <w:sz w:val="140"/>
          <w:szCs w:val="140"/>
        </w:rPr>
        <w:t>.</w:t>
      </w:r>
      <w:r>
        <w:rPr>
          <w:rFonts w:cs="Malgun Gothic" w:hAnsi="Malgun Gothic" w:eastAsia="Malgun Gothic" w:ascii="Malgun Gothic"/>
          <w:b/>
          <w:spacing w:val="2"/>
          <w:w w:val="21"/>
          <w:position w:val="4"/>
          <w:sz w:val="140"/>
          <w:szCs w:val="140"/>
        </w:rPr>
        <w:t>..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140"/>
          <w:szCs w:val="14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26"/>
        <w:ind w:left="1296"/>
      </w:pPr>
      <w:r>
        <w:rPr>
          <w:rFonts w:cs="Times New Roman" w:hAnsi="Times New Roman" w:eastAsia="Times New Roman" w:ascii="Times New Roman"/>
          <w:spacing w:val="8"/>
          <w:w w:val="100"/>
          <w:position w:val="2"/>
          <w:sz w:val="24"/>
          <w:szCs w:val="24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27"/>
          <w:w w:val="100"/>
          <w:position w:val="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Dr.</w:t>
      </w:r>
      <w:r>
        <w:rPr>
          <w:rFonts w:cs="Times New Roman" w:hAnsi="Times New Roman" w:eastAsia="Times New Roman" w:ascii="Times New Roman"/>
          <w:spacing w:val="57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6"/>
          <w:szCs w:val="26"/>
        </w:rPr>
        <w:t>Nuru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position w:val="0"/>
          <w:sz w:val="26"/>
          <w:szCs w:val="26"/>
        </w:rPr>
        <w:t>Elmiyah,</w:t>
      </w:r>
      <w:r>
        <w:rPr>
          <w:rFonts w:cs="Times New Roman" w:hAnsi="Times New Roman" w:eastAsia="Times New Roman" w:ascii="Times New Roman"/>
          <w:spacing w:val="29"/>
          <w:w w:val="109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6"/>
          <w:szCs w:val="26"/>
        </w:rPr>
        <w:t>M.H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88"/>
          <w:position w:val="0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13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8"/>
          <w:w w:val="88"/>
          <w:position w:val="0"/>
          <w:sz w:val="26"/>
          <w:szCs w:val="26"/>
        </w:rPr>
        <w:t>........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47"/>
          <w:w w:val="88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85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8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88"/>
          <w:position w:val="0"/>
          <w:sz w:val="26"/>
          <w:szCs w:val="26"/>
        </w:rPr>
        <w:t>.................................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13"/>
          <w:w w:val="88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301"/>
      </w:pP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9.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3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Yaku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Ginting,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CN.,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M.K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85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spacing w:val="0"/>
          <w:w w:val="85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86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0"/>
          <w:w w:val="8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7"/>
          <w:w w:val="10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"/>
          <w:w w:val="10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2"/>
          <w:w w:val="85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spacing w:val="0"/>
          <w:w w:val="85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3"/>
          <w:w w:val="85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0"/>
          <w:w w:val="85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95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4"/>
          <w:w w:val="95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9"/>
          <w:w w:val="86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0"/>
          <w:w w:val="8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86"/>
          <w:sz w:val="26"/>
          <w:szCs w:val="26"/>
        </w:rPr>
        <w:t>..........</w:t>
      </w:r>
      <w:r>
        <w:rPr>
          <w:rFonts w:cs="Times New Roman" w:hAnsi="Times New Roman" w:eastAsia="Times New Roman" w:ascii="Times New Roman"/>
          <w:spacing w:val="0"/>
          <w:w w:val="8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.59961"/>
          <w:szCs w:val="3.59961"/>
        </w:rPr>
        <w:jc w:val="left"/>
        <w:ind w:left="72"/>
      </w:pPr>
      <w:r>
        <w:pict>
          <v:shape type="#_x0000_t75" style="width:1.4401pt;height:1.8001pt">
            <v:imagedata o:title="" r:id="rId70"/>
          </v:shape>
        </w:pict>
      </w:r>
      <w:r>
        <w:rPr>
          <w:rFonts w:cs="Times New Roman" w:hAnsi="Times New Roman" w:eastAsia="Times New Roman" w:ascii="Times New Roman"/>
          <w:sz w:val="3.59961"/>
          <w:szCs w:val="3.59961"/>
        </w:rPr>
      </w:r>
    </w:p>
    <w:p>
      <w:pPr>
        <w:rPr>
          <w:sz w:val="28"/>
          <w:szCs w:val="28"/>
        </w:rPr>
        <w:jc w:val="left"/>
        <w:spacing w:before="19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307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10.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Gust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Sumanatha,</w:t>
      </w:r>
      <w:r>
        <w:rPr>
          <w:rFonts w:cs="Times New Roman" w:hAnsi="Times New Roman" w:eastAsia="Times New Roman" w:ascii="Times New Roman"/>
          <w:spacing w:val="25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306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11.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Zahru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18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Rabain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2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M.</w:t>
      </w:r>
      <w:r>
        <w:rPr>
          <w:rFonts w:cs="Times New Roman" w:hAnsi="Times New Roman" w:eastAsia="Times New Roman" w:ascii="Times New Roman"/>
          <w:spacing w:val="-8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88"/>
          <w:sz w:val="26"/>
          <w:szCs w:val="26"/>
        </w:rPr>
        <w:t>............</w:t>
      </w:r>
      <w:r>
        <w:rPr>
          <w:rFonts w:cs="Times New Roman" w:hAnsi="Times New Roman" w:eastAsia="Times New Roman" w:ascii="Times New Roman"/>
          <w:spacing w:val="0"/>
          <w:w w:val="88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8"/>
          <w:w w:val="8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6"/>
          <w:szCs w:val="26"/>
        </w:rPr>
        <w:t>...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86"/>
          <w:sz w:val="26"/>
          <w:szCs w:val="26"/>
        </w:rPr>
        <w:t>..................................</w:t>
      </w:r>
      <w:r>
        <w:rPr>
          <w:rFonts w:cs="Times New Roman" w:hAnsi="Times New Roman" w:eastAsia="Times New Roman" w:ascii="Times New Roman"/>
          <w:spacing w:val="0"/>
          <w:w w:val="8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303"/>
      </w:pPr>
      <w:r>
        <w:pict>
          <v:shape type="#_x0000_t75" style="position:absolute;margin-left:-2.87pt;margin-top:-5.86338pt;width:4.3201pt;height:232.2pt;mso-position-horizontal-relative:page;mso-position-vertical-relative:paragraph;z-index:-2196">
            <v:imagedata o:title="" r:id="rId71"/>
          </v:shape>
        </w:pic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Sudraja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2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Dimyati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M.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......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89"/>
          <w:sz w:val="26"/>
          <w:szCs w:val="26"/>
        </w:rPr>
        <w:t>....................</w:t>
      </w:r>
      <w:r>
        <w:rPr>
          <w:rFonts w:cs="Times New Roman" w:hAnsi="Times New Roman" w:eastAsia="Times New Roman" w:ascii="Times New Roman"/>
          <w:spacing w:val="0"/>
          <w:w w:val="89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89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"/>
          <w:w w:val="8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86"/>
          <w:sz w:val="26"/>
          <w:szCs w:val="26"/>
        </w:rPr>
        <w:t>..........................</w:t>
      </w:r>
      <w:r>
        <w:rPr>
          <w:rFonts w:cs="Times New Roman" w:hAnsi="Times New Roman" w:eastAsia="Times New Roman" w:ascii="Times New Roman"/>
          <w:spacing w:val="0"/>
          <w:w w:val="8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34"/>
          <w:szCs w:val="34"/>
        </w:rPr>
        <w:jc w:val="left"/>
        <w:ind w:left="1303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13.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Mari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5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Ann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6"/>
          <w:szCs w:val="26"/>
        </w:rPr>
        <w:t>Samiyati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3"/>
          <w:w w:val="10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M.H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3"/>
          <w:sz w:val="34"/>
          <w:szCs w:val="34"/>
        </w:rPr>
        <w:t>··········································</w:t>
      </w:r>
      <w:r>
        <w:rPr>
          <w:rFonts w:cs="Malgun Gothic" w:hAnsi="Malgun Gothic" w:eastAsia="Malgun Gothic" w:ascii="Malgun Gothic"/>
          <w:spacing w:val="0"/>
          <w:w w:val="100"/>
          <w:sz w:val="34"/>
          <w:szCs w:val="34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296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14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Ibrahim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M.H.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-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LL.M.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34"/>
          <w:szCs w:val="34"/>
        </w:rPr>
        <w:jc w:val="left"/>
        <w:ind w:left="1301"/>
        <w:sectPr>
          <w:pgMar w:header="0" w:footer="0" w:top="1780" w:bottom="280" w:left="0" w:right="1720"/>
          <w:headerReference w:type="default" r:id="rId62"/>
          <w:pgSz w:w="12220" w:h="18720"/>
        </w:sectPr>
      </w:pP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15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Panji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Widagdo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SH.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M.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3"/>
          <w:w w:val="86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0"/>
          <w:w w:val="8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85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                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59"/>
          <w:position w:val="-2"/>
          <w:sz w:val="34"/>
          <w:szCs w:val="34"/>
        </w:rPr>
        <w:t>�--</w:t>
      </w:r>
      <w:r>
        <w:rPr>
          <w:rFonts w:cs="Malgun Gothic" w:hAnsi="Malgun Gothic" w:eastAsia="Malgun Gothic" w:ascii="Malgun Gothic"/>
          <w:spacing w:val="0"/>
          <w:w w:val="103"/>
          <w:position w:val="-1"/>
          <w:sz w:val="34"/>
          <w:szCs w:val="34"/>
        </w:rPr>
        <w:t>················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34"/>
          <w:szCs w:val="34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pict>
          <v:shape type="#_x0000_t75" style="position:absolute;margin-left:248.41pt;margin-top:152.63pt;width:301.32pt;height:406.44pt;mso-position-horizontal-relative:page;mso-position-vertical-relative:page;z-index:-2189">
            <v:imagedata o:title="" r:id="rId73"/>
          </v:shape>
        </w:pict>
      </w:r>
      <w:r>
        <w:pict>
          <v:shape type="#_x0000_t75" style="position:absolute;margin-left:-7.19pt;margin-top:905.75pt;width:609.48pt;height:33.84pt;mso-position-horizontal-relative:page;mso-position-vertical-relative:page;z-index:-2190">
            <v:imagedata o:title="" r:id="rId74"/>
          </v:shape>
        </w:pict>
      </w:r>
      <w:r>
        <w:pict>
          <v:shape type="#_x0000_t75" style="position:absolute;margin-left:522.01pt;margin-top:4.3099pt;width:96.4801pt;height:2.1601pt;mso-position-horizontal-relative:page;mso-position-vertical-relative:page;z-index:-2191">
            <v:imagedata o:title="" r:id="rId75"/>
          </v:shape>
        </w:pict>
      </w:r>
      <w:r>
        <w:pict>
          <v:shape type="#_x0000_t75" style="position:absolute;margin-left:9.73pt;margin-top:-3.9701pt;width:1.4401pt;height:48.9601pt;mso-position-horizontal-relative:page;mso-position-vertical-relative:page;z-index:-2192">
            <v:imagedata o:title="" r:id="rId76"/>
          </v:shape>
        </w:pict>
      </w: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1180"/>
        <w:ind w:left="1350" w:right="-63"/>
      </w:pPr>
      <w:r>
        <w:pict>
          <v:shape type="#_x0000_t202" style="position:absolute;margin-left:276.82pt;margin-top:3pt;width:144.024pt;height:11.5pt;mso-position-horizontal-relative:page;mso-position-vertical-relative:paragraph;z-index:-2186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23"/>
                      <w:szCs w:val="23"/>
                    </w:rPr>
                    <w:jc w:val="left"/>
                    <w:spacing w:lineRule="exact" w:line="220"/>
                    <w:ind w:right="-55"/>
                  </w:pPr>
                  <w:r>
                    <w:rPr>
                      <w:rFonts w:cs="Times New Roman" w:hAnsi="Times New Roman" w:eastAsia="Times New Roman" w:ascii="Times New Roman"/>
                      <w:spacing w:val="-1"/>
                      <w:w w:val="129"/>
                      <w:position w:val="-2"/>
                      <w:sz w:val="23"/>
                      <w:szCs w:val="23"/>
                    </w:rPr>
                    <w:t>-13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29"/>
                      <w:position w:val="-2"/>
                      <w:sz w:val="23"/>
                      <w:szCs w:val="23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29"/>
                      <w:position w:val="-2"/>
                      <w:sz w:val="23"/>
                      <w:szCs w:val="23"/>
                    </w:rPr>
                    <w:t>                             </w:t>
                  </w:r>
                  <w:r>
                    <w:rPr>
                      <w:rFonts w:cs="Times New Roman" w:hAnsi="Times New Roman" w:eastAsia="Times New Roman" w:ascii="Times New Roman"/>
                      <w:spacing w:val="53"/>
                      <w:w w:val="129"/>
                      <w:position w:val="-2"/>
                      <w:sz w:val="23"/>
                      <w:szCs w:val="23"/>
                    </w:rPr>
                    <w:t> 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62"/>
                      <w:position w:val="-2"/>
                      <w:sz w:val="23"/>
                      <w:szCs w:val="23"/>
                    </w:rPr>
                    <w:t>1,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position w:val="0"/>
                      <w:sz w:val="23"/>
                      <w:szCs w:val="23"/>
                    </w:rPr>
                  </w:r>
                </w:p>
              </w:txbxContent>
            </v:textbox>
            <w10:wrap type="none"/>
          </v:shape>
        </w:pict>
      </w:r>
      <w:r>
        <w:rPr>
          <w:rFonts w:cs="Malgun Gothic" w:hAnsi="Malgun Gothic" w:eastAsia="Malgun Gothic" w:ascii="Malgun Gothic"/>
          <w:spacing w:val="1"/>
          <w:w w:val="100"/>
          <w:position w:val="-7"/>
          <w:sz w:val="26"/>
          <w:szCs w:val="26"/>
        </w:rPr>
        <w:t>16</w:t>
      </w:r>
      <w:r>
        <w:rPr>
          <w:rFonts w:cs="Malgun Gothic" w:hAnsi="Malgun Gothic" w:eastAsia="Malgun Gothic" w:ascii="Malgun Gothic"/>
          <w:spacing w:val="0"/>
          <w:w w:val="100"/>
          <w:position w:val="-7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-7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1"/>
          <w:w w:val="100"/>
          <w:position w:val="-7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0"/>
          <w:position w:val="-7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position w:val="-7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2"/>
          <w:w w:val="100"/>
          <w:position w:val="-7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-7"/>
          <w:sz w:val="26"/>
          <w:szCs w:val="26"/>
        </w:rPr>
        <w:t>Drs</w:t>
      </w:r>
      <w:r>
        <w:rPr>
          <w:rFonts w:cs="Malgun Gothic" w:hAnsi="Malgun Gothic" w:eastAsia="Malgun Gothic" w:ascii="Malgun Gothic"/>
          <w:spacing w:val="0"/>
          <w:w w:val="100"/>
          <w:position w:val="-7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36"/>
          <w:w w:val="100"/>
          <w:position w:val="-7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98"/>
          <w:position w:val="-7"/>
          <w:sz w:val="26"/>
          <w:szCs w:val="26"/>
        </w:rPr>
        <w:t>Muhamma</w:t>
      </w:r>
      <w:r>
        <w:rPr>
          <w:rFonts w:cs="Malgun Gothic" w:hAnsi="Malgun Gothic" w:eastAsia="Malgun Gothic" w:ascii="Malgun Gothic"/>
          <w:spacing w:val="0"/>
          <w:w w:val="98"/>
          <w:position w:val="-7"/>
          <w:sz w:val="26"/>
          <w:szCs w:val="26"/>
        </w:rPr>
        <w:t>d</w:t>
      </w:r>
      <w:r>
        <w:rPr>
          <w:rFonts w:cs="Malgun Gothic" w:hAnsi="Malgun Gothic" w:eastAsia="Malgun Gothic" w:ascii="Malgun Gothic"/>
          <w:spacing w:val="-12"/>
          <w:w w:val="98"/>
          <w:position w:val="-7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-7"/>
          <w:sz w:val="26"/>
          <w:szCs w:val="26"/>
        </w:rPr>
        <w:t>Yunu</w:t>
      </w:r>
      <w:r>
        <w:rPr>
          <w:rFonts w:cs="Malgun Gothic" w:hAnsi="Malgun Gothic" w:eastAsia="Malgun Gothic" w:ascii="Malgun Gothic"/>
          <w:spacing w:val="0"/>
          <w:w w:val="100"/>
          <w:position w:val="-7"/>
          <w:sz w:val="26"/>
          <w:szCs w:val="26"/>
        </w:rPr>
        <w:t>s</w:t>
      </w:r>
      <w:r>
        <w:rPr>
          <w:rFonts w:cs="Malgun Gothic" w:hAnsi="Malgun Gothic" w:eastAsia="Malgun Gothic" w:ascii="Malgun Gothic"/>
          <w:spacing w:val="37"/>
          <w:w w:val="100"/>
          <w:position w:val="-7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-7"/>
          <w:sz w:val="26"/>
          <w:szCs w:val="26"/>
        </w:rPr>
        <w:t>Wahab</w:t>
      </w:r>
      <w:r>
        <w:rPr>
          <w:rFonts w:cs="Malgun Gothic" w:hAnsi="Malgun Gothic" w:eastAsia="Malgun Gothic" w:ascii="Malgun Gothic"/>
          <w:spacing w:val="0"/>
          <w:w w:val="100"/>
          <w:position w:val="-7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-17"/>
          <w:w w:val="100"/>
          <w:position w:val="-7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-7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position w:val="-7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54"/>
          <w:w w:val="100"/>
          <w:position w:val="-7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4"/>
          <w:position w:val="-7"/>
          <w:sz w:val="26"/>
          <w:szCs w:val="26"/>
        </w:rPr>
        <w:t>M.H.</w:t>
      </w:r>
      <w:r>
        <w:rPr>
          <w:rFonts w:cs="Malgun Gothic" w:hAnsi="Malgun Gothic" w:eastAsia="Malgun Gothic" w:ascii="Malgun Gothic"/>
          <w:spacing w:val="-67"/>
          <w:w w:val="134"/>
          <w:position w:val="-7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262"/>
          <w:w w:val="65"/>
          <w:position w:val="0"/>
          <w:sz w:val="100"/>
          <w:szCs w:val="100"/>
        </w:rPr>
        <w:t>c::::±</w:t>
      </w:r>
      <w:r>
        <w:rPr>
          <w:rFonts w:cs="Malgun Gothic" w:hAnsi="Malgun Gothic" w:eastAsia="Malgun Gothic" w:ascii="Malgun Gothic"/>
          <w:spacing w:val="0"/>
          <w:w w:val="135"/>
          <w:position w:val="-7"/>
          <w:sz w:val="26"/>
          <w:szCs w:val="26"/>
        </w:rPr>
        <w:t>................</w:t>
      </w:r>
      <w:r>
        <w:rPr>
          <w:rFonts w:cs="Malgun Gothic" w:hAnsi="Malgun Gothic" w:eastAsia="Malgun Gothic" w:ascii="Malgun Gothic"/>
          <w:spacing w:val="-49"/>
          <w:w w:val="136"/>
          <w:position w:val="-7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791"/>
          <w:w w:val="184"/>
          <w:position w:val="0"/>
          <w:sz w:val="100"/>
          <w:szCs w:val="100"/>
        </w:rPr>
        <w:t>�</w:t>
      </w:r>
      <w:r>
        <w:rPr>
          <w:rFonts w:cs="Malgun Gothic" w:hAnsi="Malgun Gothic" w:eastAsia="Malgun Gothic" w:ascii="Malgun Gothic"/>
          <w:spacing w:val="0"/>
          <w:w w:val="135"/>
          <w:position w:val="-7"/>
          <w:sz w:val="26"/>
          <w:szCs w:val="26"/>
        </w:rPr>
        <w:t>................</w:t>
      </w:r>
      <w:r>
        <w:rPr>
          <w:rFonts w:cs="Malgun Gothic" w:hAnsi="Malgun Gothic" w:eastAsia="Malgun Gothic" w:ascii="Malgun Gothic"/>
          <w:spacing w:val="0"/>
          <w:w w:val="100"/>
          <w:position w:val="-7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8"/>
          <w:w w:val="100"/>
          <w:position w:val="-7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-7"/>
          <w:sz w:val="26"/>
          <w:szCs w:val="26"/>
        </w:rPr>
        <w:t>--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350"/>
      </w:pP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17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Dr.</w:t>
      </w:r>
      <w:r>
        <w:rPr>
          <w:rFonts w:cs="Malgun Gothic" w:hAnsi="Malgun Gothic" w:eastAsia="Malgun Gothic" w:ascii="Malgun Gothic"/>
          <w:spacing w:val="25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Pr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i</w:t>
      </w:r>
      <w:r>
        <w:rPr>
          <w:rFonts w:cs="Malgun Gothic" w:hAnsi="Malgun Gothic" w:eastAsia="Malgun Gothic" w:ascii="Malgun Gothic"/>
          <w:spacing w:val="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Pambud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i</w:t>
      </w:r>
      <w:r>
        <w:rPr>
          <w:rFonts w:cs="Malgun Gothic" w:hAnsi="Malgun Gothic" w:eastAsia="Malgun Gothic" w:ascii="Malgun Gothic"/>
          <w:spacing w:val="-3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Teguh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-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5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4"/>
          <w:sz w:val="26"/>
          <w:szCs w:val="26"/>
        </w:rPr>
        <w:t>M.H.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358"/>
      </w:pP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18.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Horadi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-1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Saragih,</w:t>
      </w:r>
      <w:r>
        <w:rPr>
          <w:rFonts w:cs="Malgun Gothic" w:hAnsi="Malgun Gothic" w:eastAsia="Malgun Gothic" w:ascii="Malgun Gothic"/>
          <w:spacing w:val="25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5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4"/>
          <w:sz w:val="26"/>
          <w:szCs w:val="26"/>
        </w:rPr>
        <w:t>M.H.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350"/>
      </w:pPr>
      <w:r>
        <w:pict>
          <v:shape type="#_x0000_t75" style="position:absolute;margin-left:4.69pt;margin-top:-147.295pt;width:3.2401pt;height:156.96pt;mso-position-horizontal-relative:page;mso-position-vertical-relative:paragraph;z-index:-2188">
            <v:imagedata o:title="" r:id="rId77"/>
          </v:shape>
        </w:pic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19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Dw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i</w:t>
      </w:r>
      <w:r>
        <w:rPr>
          <w:rFonts w:cs="Malgun Gothic" w:hAnsi="Malgun Gothic" w:eastAsia="Malgun Gothic" w:ascii="Malgun Gothic"/>
          <w:spacing w:val="-1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Tjahy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o</w:t>
      </w:r>
      <w:r>
        <w:rPr>
          <w:rFonts w:cs="Malgun Gothic" w:hAnsi="Malgun Gothic" w:eastAsia="Malgun Gothic" w:ascii="Malgun Gothic"/>
          <w:spacing w:val="-5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98"/>
          <w:sz w:val="26"/>
          <w:szCs w:val="26"/>
        </w:rPr>
        <w:t>Soewarsono</w:t>
      </w:r>
      <w:r>
        <w:rPr>
          <w:rFonts w:cs="Malgun Gothic" w:hAnsi="Malgun Gothic" w:eastAsia="Malgun Gothic" w:ascii="Malgun Gothic"/>
          <w:spacing w:val="0"/>
          <w:w w:val="98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-9"/>
          <w:w w:val="98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5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M.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36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4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.............</w:t>
      </w:r>
      <w:r>
        <w:rPr>
          <w:rFonts w:cs="Malgun Gothic" w:hAnsi="Malgun Gothic" w:eastAsia="Malgun Gothic" w:ascii="Malgun Gothic"/>
          <w:spacing w:val="27"/>
          <w:w w:val="135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.............................</w:t>
      </w:r>
      <w:r>
        <w:rPr>
          <w:rFonts w:cs="Malgun Gothic" w:hAnsi="Malgun Gothic" w:eastAsia="Malgun Gothic" w:ascii="Malgun Gothic"/>
          <w:spacing w:val="-1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6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" w:lineRule="exact" w:line="220"/>
      </w:pPr>
      <w:r>
        <w:rPr>
          <w:sz w:val="22"/>
          <w:szCs w:val="22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361"/>
      </w:pP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20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6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Fauzan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4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6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M.</w:t>
      </w:r>
      <w:r>
        <w:rPr>
          <w:rFonts w:cs="Malgun Gothic" w:hAnsi="Malgun Gothic" w:eastAsia="Malgun Gothic" w:ascii="Malgun Gothic"/>
          <w:spacing w:val="-8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36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3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35"/>
          <w:sz w:val="26"/>
          <w:szCs w:val="26"/>
        </w:rPr>
        <w:t>........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45"/>
          <w:w w:val="135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34"/>
          <w:sz w:val="26"/>
          <w:szCs w:val="26"/>
        </w:rPr>
        <w:t>...</w:t>
      </w:r>
      <w:r>
        <w:rPr>
          <w:rFonts w:cs="Malgun Gothic" w:hAnsi="Malgun Gothic" w:eastAsia="Malgun Gothic" w:ascii="Malgun Gothic"/>
          <w:spacing w:val="1"/>
          <w:w w:val="134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43"/>
          <w:w w:val="600"/>
          <w:sz w:val="26"/>
          <w:szCs w:val="26"/>
        </w:rPr>
        <w:t>�</w:t>
      </w:r>
      <w:r>
        <w:rPr>
          <w:rFonts w:cs="Malgun Gothic" w:hAnsi="Malgun Gothic" w:eastAsia="Malgun Gothic" w:ascii="Malgun Gothic"/>
          <w:spacing w:val="1"/>
          <w:w w:val="135"/>
          <w:sz w:val="26"/>
          <w:szCs w:val="26"/>
        </w:rPr>
        <w:t>.....................</w:t>
      </w:r>
      <w:r>
        <w:rPr>
          <w:rFonts w:cs="Malgun Gothic" w:hAnsi="Malgun Gothic" w:eastAsia="Malgun Gothic" w:ascii="Malgun Gothic"/>
          <w:spacing w:val="-5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3"/>
          <w:w w:val="135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8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357"/>
      </w:pPr>
      <w:r>
        <w:pict>
          <v:shape type="#_x0000_t75" style="position:absolute;margin-left:-4.67pt;margin-top:-34.8254pt;width:8.2801pt;height:344.88pt;mso-position-horizontal-relative:page;mso-position-vertical-relative:paragraph;z-index:-2187">
            <v:imagedata o:title="" r:id="rId78"/>
          </v:shape>
        </w:pict>
      </w: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21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96"/>
          <w:sz w:val="26"/>
          <w:szCs w:val="26"/>
        </w:rPr>
        <w:t>Sugen</w:t>
      </w:r>
      <w:r>
        <w:rPr>
          <w:rFonts w:cs="Malgun Gothic" w:hAnsi="Malgun Gothic" w:eastAsia="Malgun Gothic" w:ascii="Malgun Gothic"/>
          <w:spacing w:val="0"/>
          <w:w w:val="96"/>
          <w:sz w:val="26"/>
          <w:szCs w:val="26"/>
        </w:rPr>
        <w:t>g</w:t>
      </w:r>
      <w:r>
        <w:rPr>
          <w:rFonts w:cs="Malgun Gothic" w:hAnsi="Malgun Gothic" w:eastAsia="Malgun Gothic" w:ascii="Malgun Gothic"/>
          <w:spacing w:val="-5"/>
          <w:w w:val="96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Santoso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-1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6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M.M.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M.</w:t>
      </w:r>
      <w:r>
        <w:rPr>
          <w:rFonts w:cs="Malgun Gothic" w:hAnsi="Malgun Gothic" w:eastAsia="Malgun Gothic" w:ascii="Malgun Gothic"/>
          <w:spacing w:val="-8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36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35"/>
          <w:sz w:val="26"/>
          <w:szCs w:val="26"/>
        </w:rPr>
        <w:t>............</w:t>
      </w:r>
      <w:r>
        <w:rPr>
          <w:rFonts w:cs="Malgun Gothic" w:hAnsi="Malgun Gothic" w:eastAsia="Malgun Gothic" w:ascii="Malgun Gothic"/>
          <w:spacing w:val="-14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3"/>
          <w:w w:val="92"/>
          <w:sz w:val="26"/>
          <w:szCs w:val="26"/>
        </w:rPr>
        <w:t>,__..-</w:t>
      </w:r>
      <w:r>
        <w:rPr>
          <w:rFonts w:cs="Malgun Gothic" w:hAnsi="Malgun Gothic" w:eastAsia="Malgun Gothic" w:ascii="Malgun Gothic"/>
          <w:spacing w:val="-24"/>
          <w:w w:val="109"/>
          <w:sz w:val="26"/>
          <w:szCs w:val="26"/>
        </w:rPr>
        <w:t>r</w:t>
      </w:r>
      <w:r>
        <w:rPr>
          <w:rFonts w:cs="Malgun Gothic" w:hAnsi="Malgun Gothic" w:eastAsia="Malgun Gothic" w:ascii="Malgun Gothic"/>
          <w:spacing w:val="-49"/>
          <w:w w:val="134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3"/>
          <w:w w:val="5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34"/>
          <w:szCs w:val="34"/>
        </w:rPr>
        <w:jc w:val="left"/>
        <w:spacing w:lineRule="exact" w:line="1540"/>
        <w:ind w:left="1364"/>
      </w:pPr>
      <w:r>
        <w:rPr>
          <w:rFonts w:cs="Malgun Gothic" w:hAnsi="Malgun Gothic" w:eastAsia="Malgun Gothic" w:ascii="Malgun Gothic"/>
          <w:spacing w:val="0"/>
          <w:w w:val="100"/>
          <w:position w:val="4"/>
          <w:sz w:val="26"/>
          <w:szCs w:val="26"/>
        </w:rPr>
        <w:t>22.</w:t>
      </w:r>
      <w:r>
        <w:rPr>
          <w:rFonts w:cs="Malgun Gothic" w:hAnsi="Malgun Gothic" w:eastAsia="Malgun Gothic" w:ascii="Malgun Gothic"/>
          <w:spacing w:val="0"/>
          <w:w w:val="100"/>
          <w:position w:val="4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0"/>
          <w:w w:val="100"/>
          <w:position w:val="4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4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position w:val="4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4"/>
          <w:w w:val="100"/>
          <w:position w:val="4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4"/>
          <w:sz w:val="26"/>
          <w:szCs w:val="26"/>
        </w:rPr>
        <w:t>Junaedi,</w:t>
      </w:r>
      <w:r>
        <w:rPr>
          <w:rFonts w:cs="Malgun Gothic" w:hAnsi="Malgun Gothic" w:eastAsia="Malgun Gothic" w:ascii="Malgun Gothic"/>
          <w:spacing w:val="68"/>
          <w:w w:val="100"/>
          <w:position w:val="4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4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position w:val="4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58"/>
          <w:w w:val="100"/>
          <w:position w:val="4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25"/>
          <w:position w:val="4"/>
          <w:sz w:val="26"/>
          <w:szCs w:val="26"/>
        </w:rPr>
        <w:t>S.E.,</w:t>
      </w:r>
      <w:r>
        <w:rPr>
          <w:rFonts w:cs="Malgun Gothic" w:hAnsi="Malgun Gothic" w:eastAsia="Malgun Gothic" w:ascii="Malgun Gothic"/>
          <w:spacing w:val="-36"/>
          <w:w w:val="125"/>
          <w:position w:val="4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4"/>
          <w:sz w:val="26"/>
          <w:szCs w:val="26"/>
        </w:rPr>
        <w:t>M.Si.</w:t>
      </w:r>
      <w:r>
        <w:rPr>
          <w:rFonts w:cs="Malgun Gothic" w:hAnsi="Malgun Gothic" w:eastAsia="Malgun Gothic" w:ascii="Malgun Gothic"/>
          <w:spacing w:val="63"/>
          <w:w w:val="100"/>
          <w:position w:val="4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35"/>
          <w:position w:val="3"/>
          <w:sz w:val="26"/>
          <w:szCs w:val="26"/>
        </w:rPr>
        <w:t>.....</w:t>
      </w:r>
      <w:r>
        <w:rPr>
          <w:rFonts w:cs="Malgun Gothic" w:hAnsi="Malgun Gothic" w:eastAsia="Malgun Gothic" w:ascii="Malgun Gothic"/>
          <w:spacing w:val="0"/>
          <w:w w:val="92"/>
          <w:position w:val="3"/>
          <w:sz w:val="140"/>
          <w:szCs w:val="140"/>
        </w:rPr>
        <w:t>�</w:t>
      </w:r>
      <w:r>
        <w:rPr>
          <w:rFonts w:cs="Malgun Gothic" w:hAnsi="Malgun Gothic" w:eastAsia="Malgun Gothic" w:ascii="Malgun Gothic"/>
          <w:spacing w:val="1"/>
          <w:w w:val="92"/>
          <w:position w:val="3"/>
          <w:sz w:val="140"/>
          <w:szCs w:val="140"/>
        </w:rPr>
        <w:t>�</w:t>
      </w:r>
      <w:r>
        <w:rPr>
          <w:rFonts w:cs="Malgun Gothic" w:hAnsi="Malgun Gothic" w:eastAsia="Malgun Gothic" w:ascii="Malgun Gothic"/>
          <w:spacing w:val="0"/>
          <w:w w:val="25"/>
          <w:position w:val="3"/>
          <w:sz w:val="140"/>
          <w:szCs w:val="140"/>
        </w:rPr>
        <w:t>.</w:t>
      </w:r>
      <w:r>
        <w:rPr>
          <w:rFonts w:cs="Malgun Gothic" w:hAnsi="Malgun Gothic" w:eastAsia="Malgun Gothic" w:ascii="Malgun Gothic"/>
          <w:spacing w:val="-865"/>
          <w:w w:val="151"/>
          <w:position w:val="3"/>
          <w:sz w:val="140"/>
          <w:szCs w:val="140"/>
        </w:rPr>
        <w:t>-</w:t>
      </w:r>
      <w:r>
        <w:rPr>
          <w:rFonts w:cs="Times New Roman" w:hAnsi="Times New Roman" w:eastAsia="Times New Roman" w:ascii="Times New Roman"/>
          <w:spacing w:val="-1"/>
          <w:w w:val="90"/>
          <w:position w:val="3"/>
          <w:sz w:val="34"/>
          <w:szCs w:val="34"/>
        </w:rPr>
        <w:t>..</w:t>
      </w:r>
      <w:r>
        <w:rPr>
          <w:rFonts w:cs="Times New Roman" w:hAnsi="Times New Roman" w:eastAsia="Times New Roman" w:ascii="Times New Roman"/>
          <w:spacing w:val="12"/>
          <w:w w:val="90"/>
          <w:position w:val="3"/>
          <w:sz w:val="34"/>
          <w:szCs w:val="34"/>
        </w:rPr>
        <w:t>.</w:t>
      </w:r>
      <w:r>
        <w:rPr>
          <w:rFonts w:cs="Times New Roman" w:hAnsi="Times New Roman" w:eastAsia="Times New Roman" w:ascii="Times New Roman"/>
          <w:spacing w:val="14"/>
          <w:w w:val="74"/>
          <w:position w:val="3"/>
          <w:sz w:val="34"/>
          <w:szCs w:val="34"/>
        </w:rPr>
        <w:t>........</w:t>
      </w:r>
      <w:r>
        <w:rPr>
          <w:rFonts w:cs="Times New Roman" w:hAnsi="Times New Roman" w:eastAsia="Times New Roman" w:ascii="Times New Roman"/>
          <w:spacing w:val="-5"/>
          <w:w w:val="74"/>
          <w:position w:val="3"/>
          <w:sz w:val="34"/>
          <w:szCs w:val="34"/>
        </w:rPr>
        <w:t>.</w:t>
      </w:r>
      <w:r>
        <w:rPr>
          <w:rFonts w:cs="Times New Roman" w:hAnsi="Times New Roman" w:eastAsia="Times New Roman" w:ascii="Times New Roman"/>
          <w:spacing w:val="28"/>
          <w:w w:val="62"/>
          <w:position w:val="3"/>
          <w:sz w:val="34"/>
          <w:szCs w:val="34"/>
        </w:rPr>
        <w:t>....</w:t>
      </w:r>
      <w:r>
        <w:rPr>
          <w:rFonts w:cs="Times New Roman" w:hAnsi="Times New Roman" w:eastAsia="Times New Roman" w:ascii="Times New Roman"/>
          <w:spacing w:val="12"/>
          <w:w w:val="62"/>
          <w:position w:val="3"/>
          <w:sz w:val="34"/>
          <w:szCs w:val="34"/>
        </w:rPr>
        <w:t>.</w:t>
      </w:r>
      <w:r>
        <w:rPr>
          <w:rFonts w:cs="Times New Roman" w:hAnsi="Times New Roman" w:eastAsia="Times New Roman" w:ascii="Times New Roman"/>
          <w:spacing w:val="20"/>
          <w:w w:val="90"/>
          <w:position w:val="3"/>
          <w:sz w:val="34"/>
          <w:szCs w:val="34"/>
        </w:rPr>
        <w:t>.</w:t>
      </w:r>
      <w:r>
        <w:rPr>
          <w:rFonts w:cs="Times New Roman" w:hAnsi="Times New Roman" w:eastAsia="Times New Roman" w:ascii="Times New Roman"/>
          <w:spacing w:val="16"/>
          <w:w w:val="72"/>
          <w:position w:val="3"/>
          <w:sz w:val="34"/>
          <w:szCs w:val="34"/>
        </w:rPr>
        <w:t>..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4"/>
          <w:szCs w:val="3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9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.1582"/>
          <w:szCs w:val="2.1582"/>
        </w:rPr>
        <w:jc w:val="left"/>
        <w:ind w:left="5508"/>
        <w:sectPr>
          <w:pgMar w:header="0" w:footer="0" w:top="1780" w:bottom="280" w:left="0" w:right="1620"/>
          <w:headerReference w:type="default" r:id="rId72"/>
          <w:pgSz w:w="12220" w:h="18720"/>
        </w:sectPr>
      </w:pPr>
      <w:r>
        <w:pict>
          <v:shape type="#_x0000_t75" style="width:1.4401pt;height:1.08pt">
            <v:imagedata o:title="" r:id="rId79"/>
          </v:shape>
        </w:pict>
      </w:r>
      <w:r>
        <w:rPr>
          <w:rFonts w:cs="Times New Roman" w:hAnsi="Times New Roman" w:eastAsia="Times New Roman" w:ascii="Times New Roman"/>
          <w:sz w:val="2.1582"/>
          <w:szCs w:val="2.158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5.75pt;margin-top:926.63pt;width:609.84pt;height:11.88pt;mso-position-horizontal-relative:page;mso-position-vertical-relative:page;z-index:-2183">
            <v:imagedata o:title="" r:id="rId81"/>
          </v:shape>
        </w:pict>
      </w:r>
      <w:r>
        <w:pict>
          <v:shape type="#_x0000_t75" style="position:absolute;margin-left:427.33pt;margin-top:2.15pt;width:189.72pt;height:21.6pt;mso-position-horizontal-relative:page;mso-position-vertical-relative:page;z-index:-2184">
            <v:imagedata o:title="" r:id="rId82"/>
          </v:shape>
        </w:pict>
      </w:r>
      <w:r>
        <w:pict>
          <v:shape type="#_x0000_t75" style="position:absolute;margin-left:-2.51pt;margin-top:-2.1701pt;width:42.84pt;height:696.96pt;mso-position-horizontal-relative:page;mso-position-vertical-relative:page;z-index:-2185">
            <v:imagedata o:title="" r:id="rId83"/>
          </v:shape>
        </w:pict>
      </w: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center"/>
        <w:spacing w:lineRule="exact" w:line="280"/>
        <w:ind w:left="4250" w:right="4494"/>
      </w:pP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-14-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tabs>
          <w:tab w:pos="680" w:val="left"/>
        </w:tabs>
        <w:jc w:val="left"/>
        <w:spacing w:lineRule="auto" w:line="321"/>
        <w:ind w:left="832" w:right="4329" w:hanging="715"/>
      </w:pPr>
      <w:r>
        <w:rPr>
          <w:rFonts w:cs="Times New Roman" w:hAnsi="Times New Roman" w:eastAsia="Times New Roman" w:ascii="Times New Roman"/>
          <w:spacing w:val="12"/>
          <w:w w:val="89"/>
          <w:sz w:val="27"/>
          <w:szCs w:val="27"/>
        </w:rPr>
        <w:t>III</w:t>
      </w:r>
      <w:r>
        <w:rPr>
          <w:rFonts w:cs="Times New Roman" w:hAnsi="Times New Roman" w:eastAsia="Times New Roman" w:ascii="Times New Roman"/>
          <w:spacing w:val="0"/>
          <w:w w:val="89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2"/>
          <w:w w:val="89"/>
          <w:sz w:val="27"/>
          <w:szCs w:val="27"/>
        </w:rPr>
        <w:t>RUMUSA</w:t>
      </w:r>
      <w:r>
        <w:rPr>
          <w:rFonts w:cs="Times New Roman" w:hAnsi="Times New Roman" w:eastAsia="Times New Roman" w:ascii="Times New Roman"/>
          <w:spacing w:val="0"/>
          <w:w w:val="8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8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6"/>
          <w:w w:val="8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89"/>
          <w:sz w:val="27"/>
          <w:szCs w:val="27"/>
        </w:rPr>
        <w:t>HUKU</w:t>
      </w:r>
      <w:r>
        <w:rPr>
          <w:rFonts w:cs="Times New Roman" w:hAnsi="Times New Roman" w:eastAsia="Times New Roman" w:ascii="Times New Roman"/>
          <w:spacing w:val="0"/>
          <w:w w:val="89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50"/>
          <w:w w:val="8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89"/>
          <w:sz w:val="27"/>
          <w:szCs w:val="27"/>
        </w:rPr>
        <w:t>KAMA</w:t>
      </w:r>
      <w:r>
        <w:rPr>
          <w:rFonts w:cs="Times New Roman" w:hAnsi="Times New Roman" w:eastAsia="Times New Roman" w:ascii="Times New Roman"/>
          <w:spacing w:val="0"/>
          <w:w w:val="89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8"/>
          <w:w w:val="8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88"/>
          <w:sz w:val="27"/>
          <w:szCs w:val="27"/>
        </w:rPr>
        <w:t>AGAMA</w:t>
      </w:r>
      <w:r>
        <w:rPr>
          <w:rFonts w:cs="Times New Roman" w:hAnsi="Times New Roman" w:eastAsia="Times New Roman" w:ascii="Times New Roman"/>
          <w:spacing w:val="-2"/>
          <w:w w:val="8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Huku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5"/>
          <w:sz w:val="27"/>
          <w:szCs w:val="27"/>
        </w:rPr>
        <w:t>Keluarga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20" w:val="left"/>
        </w:tabs>
        <w:jc w:val="left"/>
        <w:spacing w:before="9" w:lineRule="auto" w:line="331"/>
        <w:ind w:left="1844" w:right="305" w:hanging="592"/>
      </w:pP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-5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Perceraian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denga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alasan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1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peca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5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perkawinan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61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5"/>
          <w:sz w:val="26"/>
          <w:szCs w:val="26"/>
        </w:rPr>
        <w:t>(broken</w:t>
      </w:r>
      <w:r>
        <w:rPr>
          <w:rFonts w:cs="Times New Roman" w:hAnsi="Times New Roman" w:eastAsia="Times New Roman" w:ascii="Times New Roman"/>
          <w:i/>
          <w:spacing w:val="1"/>
          <w:w w:val="10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4"/>
          <w:sz w:val="26"/>
          <w:szCs w:val="26"/>
        </w:rPr>
        <w:t>marriage)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spacing w:before="2" w:lineRule="auto" w:line="325"/>
        <w:ind w:left="1834" w:right="305" w:hanging="3"/>
      </w:pP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Menyempurnakan</w:t>
      </w:r>
      <w:r>
        <w:rPr>
          <w:rFonts w:cs="Times New Roman" w:hAnsi="Times New Roman" w:eastAsia="Times New Roman" w:ascii="Times New Roman"/>
          <w:spacing w:val="42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rumusan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6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Kamar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Agama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5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Surat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Edara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56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Mahkama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3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Agung</w:t>
      </w:r>
      <w:r>
        <w:rPr>
          <w:rFonts w:cs="Times New Roman" w:hAnsi="Times New Roman" w:eastAsia="Times New Roman" w:ascii="Times New Roman"/>
          <w:spacing w:val="4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4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7"/>
          <w:szCs w:val="27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Tahu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201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angk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sehingg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berbunyi: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spacing w:before="12" w:lineRule="auto" w:line="325"/>
        <w:ind w:left="1828" w:right="300" w:firstLine="9"/>
      </w:pP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"Haki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hendakny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64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mempertimbangkan</w:t>
      </w:r>
      <w:r>
        <w:rPr>
          <w:rFonts w:cs="Times New Roman" w:hAnsi="Times New Roman" w:eastAsia="Times New Roman" w:ascii="Times New Roman"/>
          <w:spacing w:val="46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secar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cuku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spacing w:val="37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dan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seksama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dalam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mengadili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perkara</w:t>
      </w:r>
      <w:r>
        <w:rPr>
          <w:rFonts w:cs="Times New Roman" w:hAnsi="Times New Roman" w:eastAsia="Times New Roman" w:ascii="Times New Roman"/>
          <w:spacing w:val="14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perceraian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7"/>
          <w:szCs w:val="27"/>
        </w:rPr>
        <w:t>karena</w:t>
      </w:r>
      <w:r>
        <w:rPr>
          <w:rFonts w:cs="Times New Roman" w:hAnsi="Times New Roman" w:eastAsia="Times New Roman" w:ascii="Times New Roman"/>
          <w:spacing w:val="-1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perceraian</w:t>
      </w:r>
      <w:r>
        <w:rPr>
          <w:rFonts w:cs="Times New Roman" w:hAnsi="Times New Roman" w:eastAsia="Times New Roman" w:ascii="Times New Roman"/>
          <w:spacing w:val="4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it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aka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mengakhiri</w:t>
      </w:r>
      <w:r>
        <w:rPr>
          <w:rFonts w:cs="Times New Roman" w:hAnsi="Times New Roman" w:eastAsia="Times New Roman" w:ascii="Times New Roman"/>
          <w:spacing w:val="44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lembaga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perkawinan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yang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bersifa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sakral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men.gubah</w:t>
      </w:r>
      <w:r>
        <w:rPr>
          <w:rFonts w:cs="Times New Roman" w:hAnsi="Times New Roman" w:eastAsia="Times New Roman" w:ascii="Times New Roman"/>
          <w:spacing w:val="6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7"/>
          <w:szCs w:val="27"/>
        </w:rPr>
        <w:t>statu</w:t>
      </w:r>
      <w:r>
        <w:rPr>
          <w:rFonts w:cs="Times New Roman" w:hAnsi="Times New Roman" w:eastAsia="Times New Roman" w:ascii="Times New Roman"/>
          <w:spacing w:val="0"/>
          <w:w w:val="116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25"/>
          <w:w w:val="11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7"/>
          <w:szCs w:val="27"/>
        </w:rPr>
        <w:t>hukum</w:t>
      </w:r>
      <w:r>
        <w:rPr>
          <w:rFonts w:cs="Times New Roman" w:hAnsi="Times New Roman" w:eastAsia="Times New Roman" w:ascii="Times New Roman"/>
          <w:spacing w:val="-4"/>
          <w:w w:val="11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5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hala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menjadi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haram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55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berdampak</w:t>
      </w:r>
      <w:r>
        <w:rPr>
          <w:rFonts w:cs="Times New Roman" w:hAnsi="Times New Roman" w:eastAsia="Times New Roman" w:ascii="Times New Roman"/>
          <w:spacing w:val="32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luas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bag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5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struktur</w:t>
      </w:r>
      <w:r>
        <w:rPr>
          <w:rFonts w:cs="Times New Roman" w:hAnsi="Times New Roman" w:eastAsia="Times New Roman" w:ascii="Times New Roman"/>
          <w:spacing w:val="56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masyaraka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dan.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men.yangku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6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pertanggungjawaban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51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dun.ia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akhirat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63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5"/>
          <w:sz w:val="27"/>
          <w:szCs w:val="27"/>
        </w:rPr>
        <w:t>oleh</w:t>
      </w:r>
      <w:r>
        <w:rPr>
          <w:rFonts w:cs="Times New Roman" w:hAnsi="Times New Roman" w:eastAsia="Times New Roman" w:ascii="Times New Roman"/>
          <w:spacing w:val="1"/>
          <w:w w:val="10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karen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32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it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perceraia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39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hany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dapa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dikabulkan</w:t>
      </w:r>
      <w:r>
        <w:rPr>
          <w:rFonts w:cs="Times New Roman" w:hAnsi="Times New Roman" w:eastAsia="Times New Roman" w:ascii="Times New Roman"/>
          <w:spacing w:val="3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6"/>
          <w:sz w:val="27"/>
          <w:szCs w:val="27"/>
        </w:rPr>
        <w:t>jika</w:t>
      </w:r>
      <w:r>
        <w:rPr>
          <w:rFonts w:cs="Times New Roman" w:hAnsi="Times New Roman" w:eastAsia="Times New Roman" w:ascii="Times New Roman"/>
          <w:spacing w:val="1"/>
          <w:w w:val="10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perkawina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4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suda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26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peca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3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(broken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i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marriage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dengan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indikato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5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yang</w:t>
      </w:r>
      <w:r>
        <w:rPr>
          <w:rFonts w:cs="Times New Roman" w:hAnsi="Times New Roman" w:eastAsia="Times New Roman" w:ascii="Times New Roman"/>
          <w:spacing w:val="3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secara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nyat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tela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6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7"/>
          <w:szCs w:val="27"/>
        </w:rPr>
        <w:t>terbukti."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tabs>
          <w:tab w:pos="1820" w:val="left"/>
        </w:tabs>
        <w:jc w:val="left"/>
        <w:spacing w:lineRule="auto" w:line="324"/>
        <w:ind w:left="1828" w:right="298" w:hanging="566"/>
      </w:pP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-4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Nafkah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4"/>
          <w:sz w:val="26"/>
          <w:szCs w:val="26"/>
        </w:rPr>
        <w:t>madhiyah</w:t>
      </w:r>
      <w:r>
        <w:rPr>
          <w:rFonts w:cs="Times New Roman" w:hAnsi="Times New Roman" w:eastAsia="Times New Roman" w:ascii="Times New Roman"/>
          <w:i/>
          <w:spacing w:val="0"/>
          <w:w w:val="114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i/>
          <w:spacing w:val="-1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nafka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-7"/>
          <w:w w:val="116"/>
          <w:sz w:val="26"/>
          <w:szCs w:val="26"/>
        </w:rPr>
        <w:t>id</w:t>
      </w:r>
      <w:r>
        <w:rPr>
          <w:rFonts w:cs="Times New Roman" w:hAnsi="Times New Roman" w:eastAsia="Times New Roman" w:ascii="Times New Roman"/>
          <w:i/>
          <w:spacing w:val="-14"/>
          <w:w w:val="116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i/>
          <w:spacing w:val="5"/>
          <w:w w:val="116"/>
          <w:sz w:val="26"/>
          <w:szCs w:val="26"/>
        </w:rPr>
        <w:t>ah</w:t>
      </w:r>
      <w:r>
        <w:rPr>
          <w:rFonts w:cs="Times New Roman" w:hAnsi="Times New Roman" w:eastAsia="Times New Roman" w:ascii="Times New Roman"/>
          <w:i/>
          <w:spacing w:val="0"/>
          <w:w w:val="116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i/>
          <w:spacing w:val="1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mut'ah,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3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nafka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7"/>
          <w:szCs w:val="27"/>
        </w:rPr>
        <w:t>anak</w:t>
      </w:r>
      <w:r>
        <w:rPr>
          <w:rFonts w:cs="Times New Roman" w:hAnsi="Times New Roman" w:eastAsia="Times New Roman" w:ascii="Times New Roman"/>
          <w:spacing w:val="-1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Menyempurnaka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56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rumusan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71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Kamar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Agam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dalam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7"/>
          <w:szCs w:val="27"/>
        </w:rPr>
        <w:t>Surat</w:t>
      </w:r>
      <w:r>
        <w:rPr>
          <w:rFonts w:cs="Times New Roman" w:hAnsi="Times New Roman" w:eastAsia="Times New Roman" w:ascii="Times New Roman"/>
          <w:spacing w:val="-1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Edara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43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Mahkamah</w:t>
      </w:r>
      <w:r>
        <w:rPr>
          <w:rFonts w:cs="Times New Roman" w:hAnsi="Times New Roman" w:eastAsia="Times New Roman" w:ascii="Times New Roman"/>
          <w:spacing w:val="-2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2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2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7</w:t>
      </w:r>
      <w:r>
        <w:rPr>
          <w:rFonts w:cs="Times New Roman" w:hAnsi="Times New Roman" w:eastAsia="Times New Roman" w:ascii="Times New Roman"/>
          <w:spacing w:val="5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Tahu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201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angk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16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sehingga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7"/>
          <w:szCs w:val="27"/>
        </w:rPr>
        <w:t>berbunyi: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spacing w:before="1" w:lineRule="auto" w:line="328"/>
        <w:ind w:left="1824" w:right="300" w:firstLine="13"/>
      </w:pP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"Haki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dalam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7"/>
          <w:szCs w:val="27"/>
        </w:rPr>
        <w:t>men.etapkan</w:t>
      </w:r>
      <w:r>
        <w:rPr>
          <w:rFonts w:cs="Times New Roman" w:hAnsi="Times New Roman" w:eastAsia="Times New Roman" w:ascii="Times New Roman"/>
          <w:spacing w:val="0"/>
          <w:w w:val="106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0"/>
          <w:w w:val="10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n.afka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1"/>
          <w:sz w:val="26"/>
          <w:szCs w:val="26"/>
        </w:rPr>
        <w:t>madhiyah</w:t>
      </w:r>
      <w:r>
        <w:rPr>
          <w:rFonts w:cs="Times New Roman" w:hAnsi="Times New Roman" w:eastAsia="Times New Roman" w:ascii="Times New Roman"/>
          <w:i/>
          <w:spacing w:val="0"/>
          <w:w w:val="111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i/>
          <w:spacing w:val="0"/>
          <w:w w:val="11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i/>
          <w:spacing w:val="3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sz w:val="27"/>
          <w:szCs w:val="27"/>
        </w:rPr>
        <w:t>n.afkah</w:t>
      </w:r>
      <w:r>
        <w:rPr>
          <w:rFonts w:cs="Times New Roman" w:hAnsi="Times New Roman" w:eastAsia="Times New Roman" w:ascii="Times New Roman"/>
          <w:spacing w:val="1"/>
          <w:w w:val="10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2"/>
          <w:sz w:val="26"/>
          <w:szCs w:val="26"/>
        </w:rPr>
        <w:t>iddah</w:t>
      </w:r>
      <w:r>
        <w:rPr>
          <w:rFonts w:cs="Times New Roman" w:hAnsi="Times New Roman" w:eastAsia="Times New Roman" w:ascii="Times New Roman"/>
          <w:i/>
          <w:spacing w:val="0"/>
          <w:w w:val="112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i/>
          <w:spacing w:val="35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mut'ah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3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nafkah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anak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7"/>
          <w:szCs w:val="27"/>
        </w:rPr>
        <w:t>haru</w:t>
      </w:r>
      <w:r>
        <w:rPr>
          <w:rFonts w:cs="Times New Roman" w:hAnsi="Times New Roman" w:eastAsia="Times New Roman" w:ascii="Times New Roman"/>
          <w:spacing w:val="0"/>
          <w:w w:val="117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6"/>
          <w:sz w:val="27"/>
          <w:szCs w:val="27"/>
        </w:rPr>
        <w:t>mempertimban.gkan</w:t>
      </w:r>
      <w:r>
        <w:rPr>
          <w:rFonts w:cs="Times New Roman" w:hAnsi="Times New Roman" w:eastAsia="Times New Roman" w:ascii="Times New Roman"/>
          <w:spacing w:val="1"/>
          <w:w w:val="10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ras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keadila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31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7"/>
          <w:szCs w:val="27"/>
        </w:rPr>
        <w:t>kepatutan</w:t>
      </w:r>
      <w:r>
        <w:rPr>
          <w:rFonts w:cs="Times New Roman" w:hAnsi="Times New Roman" w:eastAsia="Times New Roman" w:ascii="Times New Roman"/>
          <w:spacing w:val="18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dengan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menggal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fakta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kemampuan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8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ekonomi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suami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fakt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kebutuhan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0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7"/>
          <w:szCs w:val="27"/>
        </w:rPr>
        <w:t>dasar</w:t>
      </w:r>
      <w:r>
        <w:rPr>
          <w:rFonts w:cs="Times New Roman" w:hAnsi="Times New Roman" w:eastAsia="Times New Roman" w:ascii="Times New Roman"/>
          <w:spacing w:val="-1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hidu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ister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5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7"/>
          <w:szCs w:val="27"/>
        </w:rPr>
        <w:t>dan/ata</w:t>
      </w:r>
      <w:r>
        <w:rPr>
          <w:rFonts w:cs="Times New Roman" w:hAnsi="Times New Roman" w:eastAsia="Times New Roman" w:ascii="Times New Roman"/>
          <w:spacing w:val="0"/>
          <w:w w:val="122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spacing w:val="-3"/>
          <w:w w:val="12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8"/>
          <w:sz w:val="27"/>
          <w:szCs w:val="27"/>
        </w:rPr>
        <w:t>anak".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268"/>
      </w:pP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Kewajiba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4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suam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akiba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perceraia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11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terhada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spacing w:val="26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istri</w:t>
      </w:r>
      <w:r>
        <w:rPr>
          <w:rFonts w:cs="Times New Roman" w:hAnsi="Times New Roman" w:eastAsia="Times New Roman" w:ascii="Times New Roman"/>
          <w:spacing w:val="5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yang</w:t>
      </w:r>
      <w:r>
        <w:rPr>
          <w:rFonts w:cs="Times New Roman" w:hAnsi="Times New Roman" w:eastAsia="Times New Roman" w:ascii="Times New Roman"/>
          <w:spacing w:val="3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ind w:left="1838" w:right="6586"/>
      </w:pPr>
      <w:r>
        <w:rPr>
          <w:rFonts w:cs="Times New Roman" w:hAnsi="Times New Roman" w:eastAsia="Times New Roman" w:ascii="Times New Roman"/>
          <w:i/>
          <w:spacing w:val="1"/>
          <w:w w:val="118"/>
          <w:sz w:val="26"/>
          <w:szCs w:val="26"/>
        </w:rPr>
        <w:t>nusyuz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ind w:left="1831" w:right="302"/>
      </w:pP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Mengakomodi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2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Perm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1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5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Tahu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4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201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1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Ten.tang</w:t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ind w:left="1838" w:right="304"/>
        <w:sectPr>
          <w:pgMar w:header="0" w:footer="0" w:top="1780" w:bottom="280" w:left="1180" w:right="1720"/>
          <w:headerReference w:type="default" r:id="rId80"/>
          <w:pgSz w:w="12220" w:h="1872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Pedoman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4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Men.gadili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6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Perkar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69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Perempuan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66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Berhadapan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6.83pt;margin-top:416.15pt;width:610.2pt;height:523.08pt;mso-position-horizontal-relative:page;mso-position-vertical-relative:page;z-index:-2180">
            <v:imagedata o:title="" r:id="rId85"/>
          </v:shape>
        </w:pict>
      </w:r>
      <w:r>
        <w:pict>
          <v:shape type="#_x0000_t75" style="position:absolute;margin-left:508.33pt;margin-top:3.9499pt;width:109.44pt;height:2.1601pt;mso-position-horizontal-relative:page;mso-position-vertical-relative:page;z-index:-2181">
            <v:imagedata o:title="" r:id="rId86"/>
          </v:shape>
        </w:pict>
      </w:r>
      <w:r>
        <w:pict>
          <v:shape type="#_x0000_t75" style="position:absolute;margin-left:9.72pt;margin-top:-2.5301pt;width:1.08pt;height:46.4401pt;mso-position-horizontal-relative:page;mso-position-vertical-relative:page;z-index:-2182">
            <v:imagedata o:title="" r:id="rId87"/>
          </v:shape>
        </w:pict>
      </w: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20"/>
        <w:ind w:left="3029" w:right="307"/>
      </w:pP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12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position w:val="1"/>
          <w:sz w:val="26"/>
          <w:szCs w:val="26"/>
        </w:rPr>
        <w:t>Hukum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12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position w:val="1"/>
          <w:sz w:val="26"/>
          <w:szCs w:val="26"/>
        </w:rPr>
        <w:t>mak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9"/>
          <w:w w:val="112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isteri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position w:val="1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15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15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position w:val="1"/>
          <w:sz w:val="26"/>
          <w:szCs w:val="26"/>
        </w:rPr>
        <w:t>perkara</w:t>
      </w:r>
      <w:r>
        <w:rPr>
          <w:rFonts w:cs="Times New Roman" w:hAnsi="Times New Roman" w:eastAsia="Times New Roman" w:ascii="Times New Roman"/>
          <w:spacing w:val="0"/>
          <w:w w:val="115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3"/>
          <w:w w:val="115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6"/>
          <w:szCs w:val="26"/>
        </w:rPr>
        <w:t>cera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8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gugat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both"/>
        <w:spacing w:lineRule="auto" w:line="333"/>
        <w:ind w:left="3034" w:right="296" w:hanging="9"/>
      </w:pP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24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diberikan</w:t>
      </w:r>
      <w:r>
        <w:rPr>
          <w:rFonts w:cs="Times New Roman" w:hAnsi="Times New Roman" w:eastAsia="Times New Roman" w:ascii="Times New Roman"/>
          <w:spacing w:val="-2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3"/>
          <w:szCs w:val="23"/>
        </w:rPr>
        <w:t>mut'ah,</w:t>
      </w:r>
      <w:r>
        <w:rPr>
          <w:rFonts w:cs="Times New Roman" w:hAnsi="Times New Roman" w:eastAsia="Times New Roman" w:ascii="Times New Roman"/>
          <w:i/>
          <w:spacing w:val="0"/>
          <w:w w:val="118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i/>
          <w:spacing w:val="14"/>
          <w:w w:val="118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nafkah</w:t>
      </w:r>
      <w:r>
        <w:rPr>
          <w:rFonts w:cs="Times New Roman" w:hAnsi="Times New Roman" w:eastAsia="Times New Roman" w:ascii="Times New Roman"/>
          <w:spacing w:val="2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6"/>
          <w:sz w:val="23"/>
          <w:szCs w:val="23"/>
        </w:rPr>
        <w:t>'idda</w:t>
      </w:r>
      <w:r>
        <w:rPr>
          <w:rFonts w:cs="Times New Roman" w:hAnsi="Times New Roman" w:eastAsia="Times New Roman" w:ascii="Times New Roman"/>
          <w:i/>
          <w:spacing w:val="0"/>
          <w:w w:val="116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16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6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sepanjan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terbukti</w:t>
      </w:r>
      <w:r>
        <w:rPr>
          <w:rFonts w:cs="Times New Roman" w:hAnsi="Times New Roman" w:eastAsia="Times New Roman" w:ascii="Times New Roman"/>
          <w:spacing w:val="1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9"/>
          <w:sz w:val="23"/>
          <w:szCs w:val="23"/>
        </w:rPr>
        <w:t>nusyuz.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020" w:val="left"/>
        </w:tabs>
        <w:jc w:val="left"/>
        <w:spacing w:lineRule="auto" w:line="340"/>
        <w:ind w:left="3028" w:right="297" w:hanging="573"/>
      </w:pPr>
      <w:r>
        <w:pict>
          <v:shape type="#_x0000_t75" style="position:absolute;margin-left:5.05pt;margin-top:18.9566pt;width:1.8001pt;height:95.7601pt;mso-position-horizontal-relative:page;mso-position-vertical-relative:paragraph;z-index:-2179">
            <v:imagedata o:title="" r:id="rId88"/>
          </v:shape>
        </w:pic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Gugatan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obye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sengketa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masih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menjadi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jaminan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utang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8" w:lineRule="auto" w:line="337"/>
        <w:ind w:left="3027" w:right="280" w:firstLine="5"/>
      </w:pP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Gugatan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hart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3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bersama</w:t>
      </w:r>
      <w:r>
        <w:rPr>
          <w:rFonts w:cs="Times New Roman" w:hAnsi="Times New Roman" w:eastAsia="Times New Roman" w:ascii="Times New Roman"/>
          <w:spacing w:val="1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objek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sengketanya</w:t>
      </w:r>
      <w:r>
        <w:rPr>
          <w:rFonts w:cs="Times New Roman" w:hAnsi="Times New Roman" w:eastAsia="Times New Roman" w:ascii="Times New Roman"/>
          <w:spacing w:val="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masih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diagunkan</w:t>
      </w:r>
      <w:r>
        <w:rPr>
          <w:rFonts w:cs="Times New Roman" w:hAnsi="Times New Roman" w:eastAsia="Times New Roman" w:ascii="Times New Roman"/>
          <w:spacing w:val="2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sebaga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jaminan</w:t>
      </w:r>
      <w:r>
        <w:rPr>
          <w:rFonts w:cs="Times New Roman" w:hAnsi="Times New Roman" w:eastAsia="Times New Roman" w:ascii="Times New Roman"/>
          <w:spacing w:val="2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utang</w:t>
      </w:r>
      <w:r>
        <w:rPr>
          <w:rFonts w:cs="Times New Roman" w:hAnsi="Times New Roman" w:eastAsia="Times New Roman" w:ascii="Times New Roman"/>
          <w:spacing w:val="3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atau</w:t>
      </w:r>
      <w:r>
        <w:rPr>
          <w:rFonts w:cs="Times New Roman" w:hAnsi="Times New Roman" w:eastAsia="Times New Roman" w:ascii="Times New Roman"/>
          <w:spacing w:val="6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objek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tersebut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mengandun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sengket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kepemilika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akiba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4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transaks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6"/>
          <w:sz w:val="26"/>
          <w:szCs w:val="26"/>
        </w:rPr>
        <w:t>kedua</w:t>
      </w:r>
      <w:r>
        <w:rPr>
          <w:rFonts w:cs="Times New Roman" w:hAnsi="Times New Roman" w:eastAsia="Times New Roman" w:ascii="Times New Roman"/>
          <w:spacing w:val="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seterusnya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4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mak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gugata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obje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tersebut</w:t>
      </w:r>
      <w:r>
        <w:rPr>
          <w:rFonts w:cs="Times New Roman" w:hAnsi="Times New Roman" w:eastAsia="Times New Roman" w:ascii="Times New Roman"/>
          <w:spacing w:val="54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6"/>
          <w:szCs w:val="26"/>
        </w:rPr>
        <w:t>harus</w:t>
      </w:r>
      <w:r>
        <w:rPr>
          <w:rFonts w:cs="Times New Roman" w:hAnsi="Times New Roman" w:eastAsia="Times New Roman" w:ascii="Times New Roman"/>
          <w:spacing w:val="2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dinyataka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2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diterima.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2478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Obyek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tanah/bangunan</w:t>
      </w:r>
      <w:r>
        <w:rPr>
          <w:rFonts w:cs="Times New Roman" w:hAnsi="Times New Roman" w:eastAsia="Times New Roman" w:ascii="Times New Roman"/>
          <w:spacing w:val="-12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6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belu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1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terdaftar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40"/>
        <w:ind w:left="3036" w:right="282" w:firstLine="3"/>
      </w:pP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Gugata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mengenai</w:t>
      </w:r>
      <w:r>
        <w:rPr>
          <w:rFonts w:cs="Times New Roman" w:hAnsi="Times New Roman" w:eastAsia="Times New Roman" w:ascii="Times New Roman"/>
          <w:spacing w:val="-28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tana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57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-5"/>
          <w:w w:val="118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4"/>
          <w:w w:val="118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bangunan</w:t>
      </w:r>
      <w:r>
        <w:rPr>
          <w:rFonts w:cs="Times New Roman" w:hAnsi="Times New Roman" w:eastAsia="Times New Roman" w:ascii="Times New Roman"/>
          <w:spacing w:val="33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belum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bersertifikat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menguraika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letak,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ukuran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batas-batasny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harus</w:t>
      </w:r>
      <w:r>
        <w:rPr>
          <w:rFonts w:cs="Times New Roman" w:hAnsi="Times New Roman" w:eastAsia="Times New Roman" w:ascii="Times New Roman"/>
          <w:spacing w:val="3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dinyat</w:t>
      </w:r>
      <w:r>
        <w:rPr>
          <w:rFonts w:cs="Times New Roman" w:hAnsi="Times New Roman" w:eastAsia="Times New Roman" w:ascii="Times New Roman"/>
          <w:spacing w:val="17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8"/>
          <w:w w:val="116"/>
          <w:sz w:val="26"/>
          <w:szCs w:val="26"/>
        </w:rPr>
        <w:t>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3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-3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diterima.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tabs>
          <w:tab w:pos="3040" w:val="left"/>
        </w:tabs>
        <w:jc w:val="left"/>
        <w:spacing w:lineRule="auto" w:line="332"/>
        <w:ind w:left="3033" w:right="276" w:hanging="563"/>
      </w:pPr>
      <w:r>
        <w:rPr>
          <w:rFonts w:cs="Times New Roman" w:hAnsi="Times New Roman" w:eastAsia="Times New Roman" w:ascii="Times New Roman"/>
          <w:spacing w:val="1"/>
          <w:w w:val="100"/>
          <w:position w:val="1"/>
          <w:sz w:val="26"/>
          <w:szCs w:val="26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9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ab/>
        <w:tab/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Perbedaan</w:t>
      </w:r>
      <w:r>
        <w:rPr>
          <w:rFonts w:cs="Times New Roman" w:hAnsi="Times New Roman" w:eastAsia="Times New Roman" w:ascii="Times New Roman"/>
          <w:spacing w:val="51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position w:val="0"/>
          <w:sz w:val="26"/>
          <w:szCs w:val="26"/>
        </w:rPr>
        <w:t>dat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6"/>
          <w:szCs w:val="26"/>
        </w:rPr>
        <w:t>fisi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1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position w:val="0"/>
          <w:sz w:val="26"/>
          <w:szCs w:val="26"/>
        </w:rPr>
        <w:t>tana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117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6"/>
          <w:szCs w:val="26"/>
        </w:rPr>
        <w:t>antara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17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6"/>
          <w:szCs w:val="26"/>
        </w:rPr>
        <w:t>gugata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2"/>
          <w:w w:val="117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46"/>
          <w:w w:val="117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position w:val="0"/>
          <w:sz w:val="26"/>
          <w:szCs w:val="26"/>
        </w:rPr>
        <w:t>hasil</w:t>
      </w:r>
      <w:r>
        <w:rPr>
          <w:rFonts w:cs="Times New Roman" w:hAnsi="Times New Roman" w:eastAsia="Times New Roman" w:ascii="Times New Roman"/>
          <w:spacing w:val="2"/>
          <w:w w:val="115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position w:val="0"/>
          <w:sz w:val="26"/>
          <w:szCs w:val="26"/>
        </w:rPr>
        <w:t>pemeriksaa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"/>
          <w:w w:val="113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6"/>
          <w:szCs w:val="26"/>
        </w:rPr>
        <w:t>setempa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23"/>
          <w:w w:val="113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position w:val="0"/>
          <w:sz w:val="23"/>
          <w:szCs w:val="23"/>
        </w:rPr>
        <w:t>(descente)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3"/>
          <w:szCs w:val="23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both"/>
        <w:spacing w:before="9" w:lineRule="auto" w:line="338"/>
        <w:ind w:left="3034" w:right="277" w:firstLine="5"/>
      </w:pP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Gugatan</w:t>
      </w:r>
      <w:r>
        <w:rPr>
          <w:rFonts w:cs="Times New Roman" w:hAnsi="Times New Roman" w:eastAsia="Times New Roman" w:ascii="Times New Roman"/>
          <w:spacing w:val="3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18"/>
          <w:sz w:val="26"/>
          <w:szCs w:val="26"/>
        </w:rPr>
        <w:t>mengena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tanah</w:t>
      </w:r>
      <w:r>
        <w:rPr>
          <w:rFonts w:cs="Times New Roman" w:hAnsi="Times New Roman" w:eastAsia="Times New Roman" w:ascii="Times New Roman"/>
          <w:spacing w:val="5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4"/>
          <w:w w:val="118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atau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banguna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2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3"/>
          <w:sz w:val="26"/>
          <w:szCs w:val="26"/>
        </w:rPr>
        <w:t>belum</w:t>
      </w:r>
      <w:r>
        <w:rPr>
          <w:rFonts w:cs="Times New Roman" w:hAnsi="Times New Roman" w:eastAsia="Times New Roman" w:ascii="Times New Roman"/>
          <w:spacing w:val="-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terdaftar</w:t>
      </w:r>
      <w:r>
        <w:rPr>
          <w:rFonts w:cs="Times New Roman" w:hAnsi="Times New Roman" w:eastAsia="Times New Roman" w:ascii="Times New Roman"/>
          <w:spacing w:val="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7"/>
          <w:sz w:val="26"/>
          <w:szCs w:val="26"/>
        </w:rPr>
        <w:t>suda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2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menguraikan</w:t>
      </w:r>
      <w:r>
        <w:rPr>
          <w:rFonts w:cs="Times New Roman" w:hAnsi="Times New Roman" w:eastAsia="Times New Roman" w:ascii="Times New Roman"/>
          <w:spacing w:val="-23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letak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21"/>
          <w:sz w:val="26"/>
          <w:szCs w:val="26"/>
        </w:rPr>
        <w:t>ukura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0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batas­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batas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aka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tetap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terjad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3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perbedaa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dat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obje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sengketa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gugata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pemeriksaan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setempat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6"/>
          <w:sz w:val="23"/>
          <w:szCs w:val="23"/>
        </w:rPr>
        <w:t>(descente),</w:t>
      </w:r>
      <w:r>
        <w:rPr>
          <w:rFonts w:cs="Times New Roman" w:hAnsi="Times New Roman" w:eastAsia="Times New Roman" w:ascii="Times New Roman"/>
          <w:i/>
          <w:spacing w:val="0"/>
          <w:w w:val="116"/>
          <w:sz w:val="23"/>
          <w:szCs w:val="23"/>
        </w:rPr>
        <w:t>  </w:t>
      </w:r>
      <w:r>
        <w:rPr>
          <w:rFonts w:cs="Times New Roman" w:hAnsi="Times New Roman" w:eastAsia="Times New Roman" w:ascii="Times New Roman"/>
          <w:i/>
          <w:spacing w:val="2"/>
          <w:w w:val="116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mak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6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digunakan</w:t>
      </w:r>
      <w:r>
        <w:rPr>
          <w:rFonts w:cs="Times New Roman" w:hAnsi="Times New Roman" w:eastAsia="Times New Roman" w:ascii="Times New Roman"/>
          <w:spacing w:val="5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adala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dat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fisi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hasil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pemeriksaan</w:t>
      </w:r>
      <w:r>
        <w:rPr>
          <w:rFonts w:cs="Times New Roman" w:hAnsi="Times New Roman" w:eastAsia="Times New Roman" w:ascii="Times New Roman"/>
          <w:spacing w:val="-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setempa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1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3"/>
          <w:szCs w:val="23"/>
        </w:rPr>
        <w:t>(descente).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2479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7.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Piha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gugata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pembatalan</w:t>
      </w:r>
      <w:r>
        <w:rPr>
          <w:rFonts w:cs="Times New Roman" w:hAnsi="Times New Roman" w:eastAsia="Times New Roman" w:ascii="Times New Roman"/>
          <w:spacing w:val="1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-3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bah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6"/>
        <w:ind w:left="3039" w:right="267" w:firstLine="16"/>
        <w:sectPr>
          <w:pgNumType w:start="15"/>
          <w:pgMar w:header="2247" w:footer="0" w:top="2540" w:bottom="280" w:left="0" w:right="1720"/>
          <w:headerReference w:type="default" r:id="rId84"/>
          <w:pgSz w:w="12220" w:h="18720"/>
        </w:sectPr>
      </w:pP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Gugata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pembatala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hiba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digabungka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perkara</w:t>
      </w:r>
      <w:r>
        <w:rPr>
          <w:rFonts w:cs="Times New Roman" w:hAnsi="Times New Roman" w:eastAsia="Times New Roman" w:ascii="Times New Roman"/>
          <w:spacing w:val="2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gugata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wari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harus</w:t>
      </w:r>
      <w:r>
        <w:rPr>
          <w:rFonts w:cs="Times New Roman" w:hAnsi="Times New Roman" w:eastAsia="Times New Roman" w:ascii="Times New Roman"/>
          <w:spacing w:val="45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melibatka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2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seluruh</w:t>
      </w:r>
      <w:r>
        <w:rPr>
          <w:rFonts w:cs="Times New Roman" w:hAnsi="Times New Roman" w:eastAsia="Times New Roman" w:ascii="Times New Roman"/>
          <w:spacing w:val="17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ahli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wari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sebaga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12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pihak.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pict>
          <v:shape type="#_x0000_t75" style="position:absolute;margin-left:-2.15pt;margin-top:167.75pt;width:10.08pt;height:444.24pt;mso-position-horizontal-relative:page;mso-position-vertical-relative:page;z-index:-2175">
            <v:imagedata o:title="" r:id="rId89"/>
          </v:shape>
        </w:pict>
      </w:r>
      <w:r>
        <w:pict>
          <v:shape type="#_x0000_t75" style="position:absolute;margin-left:-8.27pt;margin-top:925.19pt;width:609.84pt;height:15.1201pt;mso-position-horizontal-relative:page;mso-position-vertical-relative:page;z-index:-2176">
            <v:imagedata o:title="" r:id="rId90"/>
          </v:shape>
        </w:pict>
      </w:r>
      <w:r>
        <w:pict>
          <v:shape type="#_x0000_t75" style="position:absolute;margin-left:508.68pt;margin-top:4.6699pt;width:110.16pt;height:2.5201pt;mso-position-horizontal-relative:page;mso-position-vertical-relative:page;z-index:-2177">
            <v:imagedata o:title="" r:id="rId91"/>
          </v:shape>
        </w:pict>
      </w:r>
      <w:r>
        <w:pict>
          <v:shape type="#_x0000_t75" style="position:absolute;margin-left:9pt;margin-top:-3.6101pt;width:2.1601pt;height:91.8001pt;mso-position-horizontal-relative:page;mso-position-vertical-relative:page;z-index:-2178">
            <v:imagedata o:title="" r:id="rId92"/>
          </v:shape>
        </w:pict>
      </w: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tabs>
          <w:tab w:pos="1280" w:val="left"/>
          <w:tab w:pos="2920" w:val="left"/>
        </w:tabs>
        <w:jc w:val="left"/>
        <w:spacing w:before="12" w:lineRule="auto" w:line="326"/>
        <w:ind w:left="1278" w:right="305" w:hanging="565"/>
      </w:pP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-5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  <w:tab/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Permohonan</w:t>
      </w:r>
      <w:r>
        <w:rPr>
          <w:rFonts w:cs="Times New Roman" w:hAnsi="Times New Roman" w:eastAsia="Times New Roman" w:ascii="Times New Roman"/>
          <w:spacing w:val="12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5"/>
          <w:w w:val="100"/>
          <w:sz w:val="26"/>
          <w:szCs w:val="26"/>
        </w:rPr>
        <w:t>isba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i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nika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poligami</w:t>
      </w:r>
      <w:r>
        <w:rPr>
          <w:rFonts w:cs="Times New Roman" w:hAnsi="Times New Roman" w:eastAsia="Times New Roman" w:ascii="Times New Roman"/>
          <w:spacing w:val="2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ata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6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15"/>
          <w:sz w:val="27"/>
          <w:szCs w:val="27"/>
        </w:rPr>
        <w:t>dasa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nikah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siri</w:t>
      </w:r>
      <w:r>
        <w:rPr>
          <w:rFonts w:cs="Times New Roman" w:hAnsi="Times New Roman" w:eastAsia="Times New Roman" w:ascii="Times New Roman"/>
          <w:spacing w:val="3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Permohona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9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isba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i/>
          <w:spacing w:val="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nikah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poligami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ata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4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7"/>
          <w:szCs w:val="27"/>
        </w:rPr>
        <w:t>dasa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nika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siri</w:t>
      </w:r>
      <w:r>
        <w:rPr>
          <w:rFonts w:cs="Times New Roman" w:hAnsi="Times New Roman" w:eastAsia="Times New Roman" w:ascii="Times New Roman"/>
          <w:spacing w:val="3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meskipu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denga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alasan</w:t>
      </w:r>
      <w:r>
        <w:rPr>
          <w:rFonts w:cs="Times New Roman" w:hAnsi="Times New Roman" w:eastAsia="Times New Roman" w:ascii="Times New Roman"/>
          <w:spacing w:val="61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7"/>
          <w:szCs w:val="27"/>
        </w:rPr>
        <w:t>untu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kepentinga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anak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7"/>
          <w:szCs w:val="27"/>
        </w:rPr>
        <w:t>harus</w:t>
      </w:r>
      <w:r>
        <w:rPr>
          <w:rFonts w:cs="Times New Roman" w:hAnsi="Times New Roman" w:eastAsia="Times New Roman" w:ascii="Times New Roman"/>
          <w:spacing w:val="7"/>
          <w:w w:val="11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dinyataka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3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dapa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4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diterima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5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Untuk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-1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menjamin</w:t>
      </w:r>
      <w:r>
        <w:rPr>
          <w:rFonts w:cs="Times New Roman" w:hAnsi="Times New Roman" w:eastAsia="Times New Roman" w:ascii="Times New Roman"/>
          <w:spacing w:val="-11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kepentingan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9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ana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dapa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diajukan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2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permohonan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asal-usul</w:t>
      </w:r>
      <w:r>
        <w:rPr>
          <w:rFonts w:cs="Times New Roman" w:hAnsi="Times New Roman" w:eastAsia="Times New Roman" w:ascii="Times New Roman"/>
          <w:spacing w:val="10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anak.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714"/>
      </w:pP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3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7"/>
          <w:szCs w:val="27"/>
        </w:rPr>
        <w:t>Putusan</w:t>
      </w:r>
      <w:r>
        <w:rPr>
          <w:rFonts w:cs="Times New Roman" w:hAnsi="Times New Roman" w:eastAsia="Times New Roman" w:ascii="Times New Roman"/>
          <w:spacing w:val="9"/>
          <w:w w:val="11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ultr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5"/>
          <w:sz w:val="26"/>
          <w:szCs w:val="26"/>
        </w:rPr>
        <w:t>petita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tabs>
          <w:tab w:pos="2780" w:val="left"/>
          <w:tab w:pos="4400" w:val="left"/>
        </w:tabs>
        <w:jc w:val="left"/>
        <w:spacing w:lineRule="auto" w:line="326"/>
        <w:ind w:left="1290" w:right="302" w:hanging="2"/>
      </w:pP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Ketentua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39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SEM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-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Nomor</w:t>
      </w:r>
      <w:r>
        <w:rPr>
          <w:rFonts w:cs="Times New Roman" w:hAnsi="Times New Roman" w:eastAsia="Times New Roman" w:ascii="Times New Roman"/>
          <w:spacing w:val="4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spacing w:val="6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201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huruf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spacing w:val="2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angka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7"/>
          <w:szCs w:val="27"/>
        </w:rPr>
        <w:t>10</w:t>
      </w:r>
      <w:r>
        <w:rPr>
          <w:rFonts w:cs="Times New Roman" w:hAnsi="Times New Roman" w:eastAsia="Times New Roman" w:ascii="Times New Roman"/>
          <w:spacing w:val="-1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7"/>
          <w:szCs w:val="27"/>
        </w:rPr>
        <w:t>disempurnaka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17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sehingg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berbunyi</w:t>
      </w:r>
      <w:r>
        <w:rPr>
          <w:rFonts w:cs="Times New Roman" w:hAnsi="Times New Roman" w:eastAsia="Times New Roman" w:ascii="Times New Roman"/>
          <w:spacing w:val="1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sebaga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berikut:</w:t>
      </w:r>
      <w:r>
        <w:rPr>
          <w:rFonts w:cs="Times New Roman" w:hAnsi="Times New Roman" w:eastAsia="Times New Roman" w:ascii="Times New Roman"/>
          <w:spacing w:val="1"/>
          <w:w w:val="108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Penetapa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54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1"/>
          <w:sz w:val="26"/>
          <w:szCs w:val="26"/>
        </w:rPr>
        <w:t>hadhana</w:t>
      </w:r>
      <w:r>
        <w:rPr>
          <w:rFonts w:cs="Times New Roman" w:hAnsi="Times New Roman" w:eastAsia="Times New Roman" w:ascii="Times New Roman"/>
          <w:i/>
          <w:spacing w:val="0"/>
          <w:w w:val="11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i/>
          <w:spacing w:val="49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sepanjan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3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diajuka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49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dalam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gugatan/permohonan,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mak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  </w:t>
      </w:r>
      <w:r>
        <w:rPr>
          <w:rFonts w:cs="Times New Roman" w:hAnsi="Times New Roman" w:eastAsia="Times New Roman" w:ascii="Times New Roman"/>
          <w:spacing w:val="4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hakim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  </w:t>
      </w:r>
      <w:r>
        <w:rPr>
          <w:rFonts w:cs="Times New Roman" w:hAnsi="Times New Roman" w:eastAsia="Times New Roman" w:ascii="Times New Roman"/>
          <w:spacing w:val="5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  </w:t>
      </w:r>
      <w:r>
        <w:rPr>
          <w:rFonts w:cs="Times New Roman" w:hAnsi="Times New Roman" w:eastAsia="Times New Roman" w:ascii="Times New Roman"/>
          <w:spacing w:val="4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6"/>
          <w:sz w:val="27"/>
          <w:szCs w:val="27"/>
        </w:rPr>
        <w:t>boleh</w:t>
      </w:r>
      <w:r>
        <w:rPr>
          <w:rFonts w:cs="Times New Roman" w:hAnsi="Times New Roman" w:eastAsia="Times New Roman" w:ascii="Times New Roman"/>
          <w:spacing w:val="1"/>
          <w:w w:val="10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menentukan</w:t>
      </w:r>
      <w:r>
        <w:rPr>
          <w:rFonts w:cs="Times New Roman" w:hAnsi="Times New Roman" w:eastAsia="Times New Roman" w:ascii="Times New Roman"/>
          <w:spacing w:val="-1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secar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-6"/>
          <w:w w:val="100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x</w:t>
      </w:r>
      <w:r>
        <w:rPr>
          <w:rFonts w:cs="Times New Roman" w:hAnsi="Times New Roman" w:eastAsia="Times New Roman" w:ascii="Times New Roman"/>
          <w:i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officio</w:t>
      </w:r>
      <w:r>
        <w:rPr>
          <w:rFonts w:cs="Times New Roman" w:hAnsi="Times New Roman" w:eastAsia="Times New Roman" w:ascii="Times New Roman"/>
          <w:i/>
          <w:spacing w:val="-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siap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pengasu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11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ana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tersebut.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7"/>
          <w:szCs w:val="27"/>
        </w:rPr>
        <w:t>Penetapa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  <w:r>
        <w:rPr>
          <w:rFonts w:cs="Times New Roman" w:hAnsi="Times New Roman" w:eastAsia="Times New Roman" w:ascii="Times New Roman"/>
          <w:i/>
          <w:spacing w:val="1"/>
          <w:w w:val="111"/>
          <w:sz w:val="26"/>
          <w:szCs w:val="26"/>
        </w:rPr>
        <w:t>hadhana</w:t>
      </w:r>
      <w:r>
        <w:rPr>
          <w:rFonts w:cs="Times New Roman" w:hAnsi="Times New Roman" w:eastAsia="Times New Roman" w:ascii="Times New Roman"/>
          <w:i/>
          <w:spacing w:val="0"/>
          <w:w w:val="11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1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i/>
          <w:spacing w:val="38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5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3"/>
          <w:sz w:val="26"/>
          <w:szCs w:val="26"/>
        </w:rPr>
        <w:t>dwangsom</w:t>
      </w:r>
      <w:r>
        <w:rPr>
          <w:rFonts w:cs="Times New Roman" w:hAnsi="Times New Roman" w:eastAsia="Times New Roman" w:ascii="Times New Roman"/>
          <w:i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i/>
          <w:spacing w:val="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7"/>
          <w:szCs w:val="27"/>
        </w:rPr>
        <w:t>tanp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8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7"/>
          <w:szCs w:val="27"/>
        </w:rPr>
        <w:t>tuntutan</w:t>
      </w:r>
      <w:r>
        <w:rPr>
          <w:rFonts w:cs="Times New Roman" w:hAnsi="Times New Roman" w:eastAsia="Times New Roman" w:ascii="Times New Roman"/>
          <w:spacing w:val="1"/>
          <w:w w:val="11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7"/>
          <w:szCs w:val="27"/>
        </w:rPr>
        <w:t>termasuk</w:t>
      </w:r>
      <w:r>
        <w:rPr>
          <w:rFonts w:cs="Times New Roman" w:hAnsi="Times New Roman" w:eastAsia="Times New Roman" w:ascii="Times New Roman"/>
          <w:spacing w:val="3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ultra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petita.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59"/>
      </w:pP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</w:t>
      </w:r>
      <w:r>
        <w:rPr>
          <w:rFonts w:cs="Times New Roman" w:hAnsi="Times New Roman" w:eastAsia="Times New Roman" w:ascii="Times New Roman"/>
          <w:spacing w:val="5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Huku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Ekonom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5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Syariah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712"/>
      </w:pPr>
      <w:r>
        <w:rPr>
          <w:rFonts w:cs="Times New Roman" w:hAnsi="Times New Roman" w:eastAsia="Times New Roman" w:ascii="Times New Roman"/>
          <w:spacing w:val="16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1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Eksekus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9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jaminan</w:t>
      </w:r>
      <w:r>
        <w:rPr>
          <w:rFonts w:cs="Times New Roman" w:hAnsi="Times New Roman" w:eastAsia="Times New Roman" w:ascii="Times New Roman"/>
          <w:spacing w:val="8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6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aka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syariah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both"/>
        <w:spacing w:lineRule="auto" w:line="328"/>
        <w:ind w:left="1291" w:right="299" w:hanging="7"/>
      </w:pPr>
      <w:r>
        <w:pict>
          <v:shape type="#_x0000_t75" style="position:absolute;margin-left:504.73pt;margin-top:25.0034pt;width:1.4401pt;height:1.4401pt;mso-position-horizontal-relative:page;mso-position-vertical-relative:paragraph;z-index:-2174">
            <v:imagedata o:title="" r:id="rId93"/>
          </v:shape>
        </w:pic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Perlawanan</w:t>
      </w:r>
      <w:r>
        <w:rPr>
          <w:rFonts w:cs="Times New Roman" w:hAnsi="Times New Roman" w:eastAsia="Times New Roman" w:ascii="Times New Roman"/>
          <w:spacing w:val="27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terhada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eksekus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45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jaminan</w:t>
      </w:r>
      <w:r>
        <w:rPr>
          <w:rFonts w:cs="Times New Roman" w:hAnsi="Times New Roman" w:eastAsia="Times New Roman" w:ascii="Times New Roman"/>
          <w:spacing w:val="47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7"/>
          <w:szCs w:val="27"/>
        </w:rPr>
        <w:t>berdasarka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akad</w:t>
      </w:r>
      <w:r>
        <w:rPr>
          <w:rFonts w:cs="Times New Roman" w:hAnsi="Times New Roman" w:eastAsia="Times New Roman" w:ascii="Times New Roman"/>
          <w:spacing w:val="1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syaria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merupakan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1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kewenanga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44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peradila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agama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sesuai</w:t>
      </w:r>
      <w:r>
        <w:rPr>
          <w:rFonts w:cs="Times New Roman" w:hAnsi="Times New Roman" w:eastAsia="Times New Roman" w:ascii="Times New Roman"/>
          <w:spacing w:val="1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dengan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huruf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4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6"/>
          <w:sz w:val="27"/>
          <w:szCs w:val="27"/>
        </w:rPr>
        <w:t>Undang-Undan</w:t>
      </w:r>
      <w:r>
        <w:rPr>
          <w:rFonts w:cs="Times New Roman" w:hAnsi="Times New Roman" w:eastAsia="Times New Roman" w:ascii="Times New Roman"/>
          <w:spacing w:val="0"/>
          <w:w w:val="106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60"/>
          <w:w w:val="106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6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spacing w:val="6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sz w:val="27"/>
          <w:szCs w:val="27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300"/>
        <w:ind w:left="1288"/>
      </w:pP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200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tentan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8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Perubaha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3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Ata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Undang-Undang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2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0"/>
          <w:szCs w:val="10"/>
        </w:rPr>
        <w:jc w:val="left"/>
        <w:spacing w:before="10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298"/>
      </w:pP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198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9</w:t>
      </w:r>
      <w:r>
        <w:rPr>
          <w:rFonts w:cs="Times New Roman" w:hAnsi="Times New Roman" w:eastAsia="Times New Roman" w:ascii="Times New Roman"/>
          <w:spacing w:val="5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tentang</w:t>
      </w:r>
      <w:r>
        <w:rPr>
          <w:rFonts w:cs="Times New Roman" w:hAnsi="Times New Roman" w:eastAsia="Times New Roman" w:ascii="Times New Roman"/>
          <w:spacing w:val="44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Peradilan</w:t>
      </w:r>
      <w:r>
        <w:rPr>
          <w:rFonts w:cs="Times New Roman" w:hAnsi="Times New Roman" w:eastAsia="Times New Roman" w:ascii="Times New Roman"/>
          <w:spacing w:val="8"/>
          <w:w w:val="107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7"/>
          <w:szCs w:val="27"/>
        </w:rPr>
        <w:t>Agama.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tabs>
          <w:tab w:pos="1280" w:val="left"/>
        </w:tabs>
        <w:jc w:val="left"/>
        <w:spacing w:lineRule="auto" w:line="325"/>
        <w:ind w:left="1288" w:right="292" w:hanging="562"/>
        <w:sectPr>
          <w:pgMar w:header="2247" w:footer="0" w:top="2540" w:bottom="280" w:left="1720" w:right="1720"/>
          <w:pgSz w:w="12220" w:h="18720"/>
        </w:sectPr>
      </w:pP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ab/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Gugata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55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pencabutan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5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hiba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oran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7"/>
          <w:szCs w:val="27"/>
        </w:rPr>
        <w:t>tu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sz w:val="27"/>
          <w:szCs w:val="27"/>
        </w:rPr>
        <w:t>kepad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68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anak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5"/>
          <w:sz w:val="27"/>
          <w:szCs w:val="27"/>
        </w:rPr>
        <w:t>yang</w:t>
      </w:r>
      <w:r>
        <w:rPr>
          <w:rFonts w:cs="Times New Roman" w:hAnsi="Times New Roman" w:eastAsia="Times New Roman" w:ascii="Times New Roman"/>
          <w:spacing w:val="2"/>
          <w:w w:val="105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objekny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6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7"/>
          <w:szCs w:val="27"/>
        </w:rPr>
        <w:t>masi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59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7"/>
          <w:szCs w:val="27"/>
        </w:rPr>
        <w:t>jamina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5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lembag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4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keuanga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-1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syariah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7"/>
          <w:szCs w:val="27"/>
        </w:rPr>
        <w:t>Gugata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62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pencabutan</w:t>
      </w:r>
      <w:r>
        <w:rPr>
          <w:rFonts w:cs="Times New Roman" w:hAnsi="Times New Roman" w:eastAsia="Times New Roman" w:ascii="Times New Roman"/>
          <w:spacing w:val="0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9"/>
          <w:w w:val="111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hiba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oran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tu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sz w:val="27"/>
          <w:szCs w:val="27"/>
        </w:rPr>
        <w:t>kepad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1"/>
          <w:w w:val="11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7"/>
          <w:szCs w:val="27"/>
        </w:rPr>
        <w:t>anak</w:t>
      </w:r>
      <w:r>
        <w:rPr>
          <w:rFonts w:cs="Times New Roman" w:hAnsi="Times New Roman" w:eastAsia="Times New Roman" w:ascii="Times New Roman"/>
          <w:spacing w:val="2"/>
          <w:w w:val="114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1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objek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7"/>
          <w:szCs w:val="27"/>
        </w:rPr>
        <w:t>tersebu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1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masih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5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dala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35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jamina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44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utan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 </w:t>
      </w:r>
      <w:r>
        <w:rPr>
          <w:rFonts w:cs="Times New Roman" w:hAnsi="Times New Roman" w:eastAsia="Times New Roman" w:ascii="Times New Roman"/>
          <w:spacing w:val="5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7"/>
          <w:szCs w:val="27"/>
        </w:rPr>
        <w:t>pada</w:t>
      </w:r>
      <w:r>
        <w:rPr>
          <w:rFonts w:cs="Times New Roman" w:hAnsi="Times New Roman" w:eastAsia="Times New Roman" w:ascii="Times New Roman"/>
          <w:spacing w:val="2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7"/>
          <w:szCs w:val="27"/>
        </w:rPr>
        <w:t>lembag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5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keuangan</w:t>
      </w:r>
      <w:r>
        <w:rPr>
          <w:rFonts w:cs="Times New Roman" w:hAnsi="Times New Roman" w:eastAsia="Times New Roman" w:ascii="Times New Roman"/>
          <w:spacing w:val="64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syaria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spacing w:val="53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harus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26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dinyatakan</w:t>
      </w:r>
      <w:r>
        <w:rPr>
          <w:rFonts w:cs="Times New Roman" w:hAnsi="Times New Roman" w:eastAsia="Times New Roman" w:ascii="Times New Roman"/>
          <w:spacing w:val="52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6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7"/>
          <w:szCs w:val="27"/>
        </w:rPr>
        <w:t>dapat</w:t>
      </w:r>
      <w:r>
        <w:rPr>
          <w:rFonts w:cs="Times New Roman" w:hAnsi="Times New Roman" w:eastAsia="Times New Roman" w:ascii="Times New Roman"/>
          <w:spacing w:val="-1"/>
          <w:w w:val="113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7"/>
          <w:szCs w:val="27"/>
        </w:rPr>
        <w:t>diterima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karen</w:t>
      </w:r>
      <w:r>
        <w:rPr>
          <w:rFonts w:cs="Times New Roman" w:hAnsi="Times New Roman" w:eastAsia="Times New Roman" w:ascii="Times New Roman"/>
          <w:spacing w:val="0"/>
          <w:w w:val="112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7"/>
          <w:szCs w:val="27"/>
        </w:rPr>
        <w:t>dapa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7"/>
          <w:szCs w:val="27"/>
        </w:rPr>
        <w:t>merugikan</w:t>
      </w:r>
      <w:r>
        <w:rPr>
          <w:rFonts w:cs="Times New Roman" w:hAnsi="Times New Roman" w:eastAsia="Times New Roman" w:ascii="Times New Roman"/>
          <w:spacing w:val="2"/>
          <w:w w:val="109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pihak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-1"/>
          <w:w w:val="105"/>
          <w:sz w:val="27"/>
          <w:szCs w:val="27"/>
        </w:rPr>
        <w:t>ketiga.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6" w:lineRule="exact" w:line="280"/>
      </w:pPr>
      <w:r>
        <w:rPr>
          <w:sz w:val="28"/>
          <w:szCs w:val="28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center"/>
        <w:spacing w:lineRule="exact" w:line="220"/>
        <w:ind w:left="4248" w:right="4509"/>
      </w:pPr>
      <w:r>
        <w:rPr>
          <w:rFonts w:cs="Malgun Gothic" w:hAnsi="Malgun Gothic" w:eastAsia="Malgun Gothic" w:ascii="Malgun Gothic"/>
          <w:b/>
          <w:spacing w:val="0"/>
          <w:w w:val="91"/>
          <w:position w:val="2"/>
          <w:sz w:val="26"/>
          <w:szCs w:val="26"/>
        </w:rPr>
        <w:t>-17-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678"/>
      </w:pP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Huku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3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Jinayat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238"/>
      </w:pP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5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Dasa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-2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penjatuha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hukuma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atas</w:t>
      </w:r>
      <w:r>
        <w:rPr>
          <w:rFonts w:cs="Times New Roman" w:hAnsi="Times New Roman" w:eastAsia="Times New Roman" w:ascii="Times New Roman"/>
          <w:spacing w:val="-1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6"/>
          <w:szCs w:val="26"/>
        </w:rPr>
        <w:t>jarima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2"/>
          <w:sz w:val="26"/>
          <w:szCs w:val="26"/>
        </w:rPr>
        <w:t>zina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6"/>
        <w:ind w:left="1823" w:right="309" w:hanging="8"/>
      </w:pP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Penjatuha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'uquba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3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9"/>
          <w:sz w:val="26"/>
          <w:szCs w:val="26"/>
        </w:rPr>
        <w:t>hudu</w:t>
      </w:r>
      <w:r>
        <w:rPr>
          <w:rFonts w:cs="Times New Roman" w:hAnsi="Times New Roman" w:eastAsia="Times New Roman" w:ascii="Times New Roman"/>
          <w:i/>
          <w:spacing w:val="0"/>
          <w:w w:val="119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i/>
          <w:spacing w:val="23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atas</w:t>
      </w:r>
      <w:r>
        <w:rPr>
          <w:rFonts w:cs="Times New Roman" w:hAnsi="Times New Roman" w:eastAsia="Times New Roman" w:ascii="Times New Roman"/>
          <w:spacing w:val="28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jarima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i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6"/>
          <w:szCs w:val="26"/>
        </w:rPr>
        <w:t>zin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cukup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didasarkan</w:t>
      </w:r>
      <w:r>
        <w:rPr>
          <w:rFonts w:cs="Times New Roman" w:hAnsi="Times New Roman" w:eastAsia="Times New Roman" w:ascii="Times New Roman"/>
          <w:spacing w:val="4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pengakua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semata,</w:t>
      </w:r>
      <w:r>
        <w:rPr>
          <w:rFonts w:cs="Times New Roman" w:hAnsi="Times New Roman" w:eastAsia="Times New Roman" w:ascii="Times New Roman"/>
          <w:spacing w:val="1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melainka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6"/>
          <w:szCs w:val="26"/>
        </w:rPr>
        <w:t>harus</w:t>
      </w:r>
      <w:r>
        <w:rPr>
          <w:rFonts w:cs="Times New Roman" w:hAnsi="Times New Roman" w:eastAsia="Times New Roman" w:ascii="Times New Roman"/>
          <w:spacing w:val="1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dikuatkan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3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sumpah</w:t>
      </w:r>
      <w:r>
        <w:rPr>
          <w:rFonts w:cs="Times New Roman" w:hAnsi="Times New Roman" w:eastAsia="Times New Roman" w:ascii="Times New Roman"/>
          <w:spacing w:val="6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terdakwa,</w:t>
      </w:r>
      <w:r>
        <w:rPr>
          <w:rFonts w:cs="Times New Roman" w:hAnsi="Times New Roman" w:eastAsia="Times New Roman" w:ascii="Times New Roman"/>
          <w:spacing w:val="3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sesuai</w:t>
      </w:r>
      <w:r>
        <w:rPr>
          <w:rFonts w:cs="Times New Roman" w:hAnsi="Times New Roman" w:eastAsia="Times New Roman" w:ascii="Times New Roman"/>
          <w:spacing w:val="5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3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Pasal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80"/>
        <w:ind w:left="1830" w:right="318"/>
      </w:pP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(2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Qanun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Ace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2014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tentang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8"/>
        <w:ind w:left="1823" w:right="300" w:hanging="1"/>
      </w:pP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Huku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4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Jinaya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6"/>
          <w:szCs w:val="26"/>
        </w:rPr>
        <w:t>haru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58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6"/>
          <w:szCs w:val="26"/>
        </w:rPr>
        <w:t>tuntuta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71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6"/>
          <w:szCs w:val="26"/>
        </w:rPr>
        <w:t>Jaks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70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Penuntut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Umu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(JPU).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9"/>
          <w:sz w:val="26"/>
          <w:szCs w:val="26"/>
        </w:rPr>
        <w:t>Jik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6"/>
          <w:szCs w:val="26"/>
        </w:rPr>
        <w:t>Jaks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30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Penuntut</w:t>
      </w:r>
      <w:r>
        <w:rPr>
          <w:rFonts w:cs="Times New Roman" w:hAnsi="Times New Roman" w:eastAsia="Times New Roman" w:ascii="Times New Roman"/>
          <w:spacing w:val="3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Umu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(JPU)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6"/>
          <w:szCs w:val="26"/>
        </w:rPr>
        <w:t>menuntut</w:t>
      </w:r>
      <w:r>
        <w:rPr>
          <w:rFonts w:cs="Times New Roman" w:hAnsi="Times New Roman" w:eastAsia="Times New Roman" w:ascii="Times New Roman"/>
          <w:spacing w:val="1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bebas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mak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hakim</w:t>
      </w:r>
      <w:r>
        <w:rPr>
          <w:rFonts w:cs="Times New Roman" w:hAnsi="Times New Roman" w:eastAsia="Times New Roman" w:ascii="Times New Roman"/>
          <w:spacing w:val="6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dapat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memutu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menuru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bukt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keyakinannya.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264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Upay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huku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terhada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-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putusa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8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bebas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8"/>
        <w:ind w:left="1829" w:right="294" w:firstLine="8"/>
      </w:pP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Putusan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Konstitusi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9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-3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14/PUU-X/2012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tangga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Mare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2013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menyatakan: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"fras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'kecuali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terhada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4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putusan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bebas'</w:t>
      </w:r>
      <w:r>
        <w:rPr>
          <w:rFonts w:cs="Times New Roman" w:hAnsi="Times New Roman" w:eastAsia="Times New Roman" w:ascii="Times New Roman"/>
          <w:spacing w:val="25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6"/>
          <w:szCs w:val="26"/>
        </w:rPr>
        <w:t>pad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3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Pasal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24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Undang-Undang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198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tentang</w:t>
      </w:r>
      <w:r>
        <w:rPr>
          <w:rFonts w:cs="Times New Roman" w:hAnsi="Times New Roman" w:eastAsia="Times New Roman" w:ascii="Times New Roman"/>
          <w:spacing w:val="4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Huku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3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Acar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Pidan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mempunya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kekuata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hukum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mengikat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"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berlaku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juga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terhadap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Putusan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beba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47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berdasarka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7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23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(1)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Qanu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Ace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6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201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tentan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6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Huku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4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7"/>
          <w:sz w:val="26"/>
          <w:szCs w:val="26"/>
        </w:rPr>
        <w:t>Acara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3"/>
        <w:ind w:left="1838" w:right="6498"/>
      </w:pP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Jinayat.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" w:lineRule="exact" w:line="260"/>
        <w:sectPr>
          <w:pgMar w:header="0" w:footer="0" w:top="1780" w:bottom="280" w:left="1180" w:right="1720"/>
          <w:headerReference w:type="default" r:id="rId94"/>
          <w:pgSz w:w="12220" w:h="18720"/>
        </w:sectPr>
      </w:pPr>
      <w:r>
        <w:rPr>
          <w:sz w:val="26"/>
          <w:szCs w:val="26"/>
        </w:rPr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30"/>
      </w:pP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Peserta</w:t>
      </w:r>
      <w:r>
        <w:rPr>
          <w:rFonts w:cs="Times New Roman" w:hAnsi="Times New Roman" w:eastAsia="Times New Roman" w:ascii="Times New Roman"/>
          <w:spacing w:val="1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Rapat</w:t>
      </w:r>
      <w:r>
        <w:rPr>
          <w:rFonts w:cs="Times New Roman" w:hAnsi="Times New Roman" w:eastAsia="Times New Roman" w:ascii="Times New Roman"/>
          <w:spacing w:val="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Pleno</w:t>
      </w:r>
      <w:r>
        <w:rPr>
          <w:rFonts w:cs="Times New Roman" w:hAnsi="Times New Roman" w:eastAsia="Times New Roman" w:ascii="Times New Roman"/>
          <w:spacing w:val="5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Kama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6"/>
          <w:szCs w:val="26"/>
        </w:rPr>
        <w:t>Agama: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right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Syarifuddin,</w:t>
      </w:r>
      <w:r>
        <w:rPr>
          <w:rFonts w:cs="Times New Roman" w:hAnsi="Times New Roman" w:eastAsia="Times New Roman" w:ascii="Times New Roman"/>
          <w:spacing w:val="24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S.H.,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3"/>
          <w:sz w:val="26"/>
          <w:szCs w:val="26"/>
        </w:rPr>
        <w:t>M.H.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3"/>
          <w:szCs w:val="13"/>
        </w:rPr>
        <w:jc w:val="left"/>
        <w:spacing w:before="5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58"/>
          <w:szCs w:val="58"/>
        </w:rPr>
        <w:jc w:val="right"/>
        <w:ind w:right="91"/>
      </w:pPr>
      <w:r>
        <w:rPr>
          <w:rFonts w:cs="Times New Roman" w:hAnsi="Times New Roman" w:eastAsia="Times New Roman" w:ascii="Times New Roman"/>
          <w:spacing w:val="0"/>
          <w:w w:val="100"/>
          <w:sz w:val="58"/>
          <w:szCs w:val="58"/>
        </w:rPr>
        <w:t>-=-</w:t>
      </w:r>
    </w:p>
    <w:p>
      <w:pPr>
        <w:rPr>
          <w:rFonts w:cs="Times New Roman" w:hAnsi="Times New Roman" w:eastAsia="Times New Roman" w:ascii="Times New Roman"/>
          <w:sz w:val="87"/>
          <w:szCs w:val="87"/>
        </w:rPr>
        <w:jc w:val="left"/>
        <w:spacing w:lineRule="exact" w:line="840"/>
        <w:ind w:left="306"/>
      </w:pPr>
      <w:r>
        <w:br w:type="column"/>
      </w:r>
      <w:r>
        <w:rPr>
          <w:rFonts w:cs="Times New Roman" w:hAnsi="Times New Roman" w:eastAsia="Times New Roman" w:ascii="Times New Roman"/>
          <w:w w:val="231"/>
          <w:position w:val="-11"/>
          <w:sz w:val="87"/>
          <w:szCs w:val="87"/>
        </w:rPr>
        <w:t>0</w:t>
      </w:r>
      <w:r>
        <w:rPr>
          <w:rFonts w:cs="Times New Roman" w:hAnsi="Times New Roman" w:eastAsia="Times New Roman" w:ascii="Times New Roman"/>
          <w:w w:val="74"/>
          <w:position w:val="-8"/>
          <w:sz w:val="87"/>
          <w:szCs w:val="87"/>
        </w:rPr>
        <w:t>.</w:t>
      </w:r>
      <w:r>
        <w:rPr>
          <w:rFonts w:cs="Times New Roman" w:hAnsi="Times New Roman" w:eastAsia="Times New Roman" w:ascii="Times New Roman"/>
          <w:w w:val="100"/>
          <w:position w:val="-8"/>
          <w:sz w:val="87"/>
          <w:szCs w:val="87"/>
        </w:rPr>
        <w:t> </w:t>
      </w:r>
      <w:r>
        <w:rPr>
          <w:rFonts w:cs="Times New Roman" w:hAnsi="Times New Roman" w:eastAsia="Times New Roman" w:ascii="Times New Roman"/>
          <w:spacing w:val="-60"/>
          <w:w w:val="100"/>
          <w:position w:val="-8"/>
          <w:sz w:val="87"/>
          <w:szCs w:val="87"/>
        </w:rPr>
        <w:t> </w:t>
      </w:r>
      <w:r>
        <w:rPr>
          <w:rFonts w:cs="Times New Roman" w:hAnsi="Times New Roman" w:eastAsia="Times New Roman" w:ascii="Times New Roman"/>
          <w:spacing w:val="0"/>
          <w:w w:val="140"/>
          <w:position w:val="-5"/>
          <w:sz w:val="87"/>
          <w:szCs w:val="87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87"/>
          <w:szCs w:val="87"/>
        </w:rPr>
      </w:r>
    </w:p>
    <w:p>
      <w:pPr>
        <w:rPr>
          <w:rFonts w:cs="Malgun Gothic" w:hAnsi="Malgun Gothic" w:eastAsia="Malgun Gothic" w:ascii="Malgun Gothic"/>
          <w:sz w:val="88"/>
          <w:szCs w:val="88"/>
        </w:rPr>
        <w:jc w:val="left"/>
        <w:spacing w:lineRule="exact" w:line="760"/>
        <w:sectPr>
          <w:type w:val="continuous"/>
          <w:pgSz w:w="12220" w:h="18720"/>
          <w:pgMar w:top="700" w:bottom="280" w:left="1180" w:right="1720"/>
          <w:cols w:num="2" w:equalWidth="off">
            <w:col w:w="4621" w:space="121"/>
            <w:col w:w="4578"/>
          </w:cols>
        </w:sectPr>
      </w:pPr>
      <w:r>
        <w:rPr>
          <w:rFonts w:cs="Malgun Gothic" w:hAnsi="Malgun Gothic" w:eastAsia="Malgun Gothic" w:ascii="Malgun Gothic"/>
          <w:w w:val="37"/>
          <w:position w:val="6"/>
          <w:sz w:val="88"/>
          <w:szCs w:val="88"/>
        </w:rPr>
        <w:t>.....</w:t>
      </w:r>
      <w:r>
        <w:rPr>
          <w:rFonts w:cs="Malgun Gothic" w:hAnsi="Malgun Gothic" w:eastAsia="Malgun Gothic" w:ascii="Malgun Gothic"/>
          <w:spacing w:val="-10"/>
          <w:w w:val="37"/>
          <w:position w:val="6"/>
          <w:sz w:val="88"/>
          <w:szCs w:val="88"/>
        </w:rPr>
        <w:t>.</w:t>
      </w:r>
      <w:r>
        <w:rPr>
          <w:rFonts w:cs="Malgun Gothic" w:hAnsi="Malgun Gothic" w:eastAsia="Malgun Gothic" w:ascii="Malgun Gothic"/>
          <w:spacing w:val="0"/>
          <w:w w:val="44"/>
          <w:position w:val="6"/>
          <w:sz w:val="88"/>
          <w:szCs w:val="88"/>
        </w:rPr>
        <w:t>£�.�·······························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88"/>
          <w:szCs w:val="88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60"/>
        <w:ind w:left="115"/>
      </w:pPr>
      <w:r>
        <w:pict>
          <v:shape type="#_x0000_t75" style="position:absolute;margin-left:-6.47pt;margin-top:926.99pt;width:609.48pt;height:12.2401pt;mso-position-horizontal-relative:page;mso-position-vertical-relative:page;z-index:-2170">
            <v:imagedata o:title="" r:id="rId95"/>
          </v:shape>
        </w:pict>
      </w:r>
      <w:r>
        <w:pict>
          <v:shape type="#_x0000_t75" style="position:absolute;margin-left:519.13pt;margin-top:3.9499pt;width:98.2801pt;height:2.1601pt;mso-position-horizontal-relative:page;mso-position-vertical-relative:page;z-index:-2172">
            <v:imagedata o:title="" r:id="rId96"/>
          </v:shape>
        </w:pict>
      </w:r>
      <w:r>
        <w:pict>
          <v:shape type="#_x0000_t75" style="position:absolute;margin-left:-3.95pt;margin-top:-2.1701pt;width:13.68pt;height:745.92pt;mso-position-horizontal-relative:page;mso-position-vertical-relative:page;z-index:-2173">
            <v:imagedata o:title="" r:id="rId97"/>
          </v:shape>
        </w:pict>
      </w:r>
      <w:r>
        <w:pict>
          <v:shape type="#_x0000_t75" style="position:absolute;margin-left:285.49pt;margin-top:-84.7529pt;width:216.36pt;height:180pt;mso-position-horizontal-relative:page;mso-position-vertical-relative:paragraph;z-index:-2169">
            <v:imagedata o:title="" r:id="rId98"/>
          </v:shape>
        </w:pic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Sunarto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2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M.</w:t>
      </w:r>
      <w:r>
        <w:rPr>
          <w:rFonts w:cs="Times New Roman" w:hAnsi="Times New Roman" w:eastAsia="Times New Roman" w:ascii="Times New Roman"/>
          <w:spacing w:val="-8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90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0"/>
          <w:w w:val="9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6"/>
          <w:w w:val="118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..........</w:t>
      </w:r>
      <w:r>
        <w:rPr>
          <w:rFonts w:cs="Times New Roman" w:hAnsi="Times New Roman" w:eastAsia="Times New Roman" w:ascii="Times New Roman"/>
          <w:spacing w:val="-5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9"/>
          <w:w w:val="101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spacing w:val="13"/>
          <w:w w:val="10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"/>
          <w:w w:val="111"/>
          <w:sz w:val="26"/>
          <w:szCs w:val="26"/>
        </w:rPr>
        <w:t>...</w:t>
      </w:r>
      <w:r>
        <w:rPr>
          <w:rFonts w:cs="Times New Roman" w:hAnsi="Times New Roman" w:eastAsia="Times New Roman" w:ascii="Times New Roman"/>
          <w:spacing w:val="13"/>
          <w:w w:val="11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0"/>
          <w:w w:val="9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4"/>
          <w:w w:val="9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7"/>
          <w:w w:val="105"/>
          <w:sz w:val="26"/>
          <w:szCs w:val="26"/>
        </w:rPr>
        <w:t>..........</w:t>
      </w:r>
      <w:r>
        <w:rPr>
          <w:rFonts w:cs="Times New Roman" w:hAnsi="Times New Roman" w:eastAsia="Times New Roman" w:ascii="Times New Roman"/>
          <w:spacing w:val="12"/>
          <w:w w:val="105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2"/>
          <w:w w:val="99"/>
          <w:sz w:val="26"/>
          <w:szCs w:val="26"/>
        </w:rPr>
        <w:t>........</w:t>
      </w:r>
      <w:r>
        <w:rPr>
          <w:rFonts w:cs="Times New Roman" w:hAnsi="Times New Roman" w:eastAsia="Times New Roman" w:ascii="Times New Roman"/>
          <w:spacing w:val="13"/>
          <w:w w:val="99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8"/>
          <w:w w:val="105"/>
          <w:sz w:val="26"/>
          <w:szCs w:val="26"/>
        </w:rPr>
        <w:t>................</w:t>
      </w:r>
      <w:r>
        <w:rPr>
          <w:rFonts w:cs="Times New Roman" w:hAnsi="Times New Roman" w:eastAsia="Times New Roman" w:ascii="Times New Roman"/>
          <w:spacing w:val="12"/>
          <w:w w:val="105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9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9" w:lineRule="exact" w:line="280"/>
      </w:pPr>
      <w:r>
        <w:rPr>
          <w:sz w:val="28"/>
          <w:szCs w:val="28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33"/>
        <w:sectPr>
          <w:type w:val="continuous"/>
          <w:pgSz w:w="12220" w:h="18720"/>
          <w:pgMar w:top="700" w:bottom="280" w:left="1180" w:right="1720"/>
        </w:sectPr>
      </w:pPr>
      <w:r>
        <w:pict>
          <v:shape type="#_x0000_t75" style="position:absolute;margin-left:203.41pt;margin-top:25.2346pt;width:4.6801pt;height:0.3601pt;mso-position-horizontal-relative:page;mso-position-vertical-relative:paragraph;z-index:-2171">
            <v:imagedata o:title="" r:id="rId99"/>
          </v:shape>
        </w:pict>
      </w:r>
      <w:r>
        <w:rPr>
          <w:rFonts w:cs="Malgun Gothic" w:hAnsi="Malgun Gothic" w:eastAsia="Malgun Gothic" w:ascii="Malgun Gothic"/>
          <w:b/>
          <w:spacing w:val="0"/>
          <w:w w:val="100"/>
          <w:sz w:val="26"/>
          <w:szCs w:val="26"/>
        </w:rPr>
        <w:t>3.</w:t>
      </w:r>
      <w:r>
        <w:rPr>
          <w:rFonts w:cs="Malgun Gothic" w:hAnsi="Malgun Gothic" w:eastAsia="Malgun Gothic" w:ascii="Malgun Gothic"/>
          <w:b/>
          <w:spacing w:val="0"/>
          <w:w w:val="100"/>
          <w:sz w:val="26"/>
          <w:szCs w:val="26"/>
        </w:rPr>
        <w:t>  </w:t>
      </w:r>
      <w:r>
        <w:rPr>
          <w:rFonts w:cs="Malgun Gothic" w:hAnsi="Malgun Gothic" w:eastAsia="Malgun Gothic" w:ascii="Malgun Gothic"/>
          <w:b/>
          <w:spacing w:val="7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b/>
          <w:spacing w:val="1"/>
          <w:w w:val="100"/>
          <w:sz w:val="26"/>
          <w:szCs w:val="26"/>
        </w:rPr>
        <w:t>D,</w:t>
      </w:r>
      <w:r>
        <w:rPr>
          <w:rFonts w:cs="Malgun Gothic" w:hAnsi="Malgun Gothic" w:eastAsia="Malgun Gothic" w:ascii="Malgun Gothic"/>
          <w:b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b/>
          <w:spacing w:val="3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b/>
          <w:spacing w:val="3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b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b/>
          <w:spacing w:val="-2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b/>
          <w:spacing w:val="1"/>
          <w:w w:val="94"/>
          <w:sz w:val="26"/>
          <w:szCs w:val="26"/>
        </w:rPr>
        <w:t>Amrn</w:t>
      </w:r>
      <w:r>
        <w:rPr>
          <w:rFonts w:cs="Malgun Gothic" w:hAnsi="Malgun Gothic" w:eastAsia="Malgun Gothic" w:ascii="Malgun Gothic"/>
          <w:b/>
          <w:spacing w:val="0"/>
          <w:w w:val="94"/>
          <w:sz w:val="26"/>
          <w:szCs w:val="26"/>
        </w:rPr>
        <w:t>n</w:t>
      </w:r>
      <w:r>
        <w:rPr>
          <w:rFonts w:cs="Malgun Gothic" w:hAnsi="Malgun Gothic" w:eastAsia="Malgun Gothic" w:ascii="Malgun Gothic"/>
          <w:b/>
          <w:spacing w:val="-5"/>
          <w:w w:val="94"/>
          <w:sz w:val="26"/>
          <w:szCs w:val="26"/>
        </w:rPr>
        <w:t> </w:t>
      </w:r>
      <w:r>
        <w:rPr>
          <w:rFonts w:cs="Malgun Gothic" w:hAnsi="Malgun Gothic" w:eastAsia="Malgun Gothic" w:ascii="Malgun Gothic"/>
          <w:b/>
          <w:spacing w:val="1"/>
          <w:w w:val="100"/>
          <w:sz w:val="26"/>
          <w:szCs w:val="26"/>
        </w:rPr>
        <w:t>Suad;</w:t>
      </w:r>
      <w:r>
        <w:rPr>
          <w:rFonts w:cs="Malgun Gothic" w:hAnsi="Malgun Gothic" w:eastAsia="Malgun Gothic" w:ascii="Malgun Gothic"/>
          <w:b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b/>
          <w:spacing w:val="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b/>
          <w:spacing w:val="0"/>
          <w:w w:val="100"/>
          <w:sz w:val="26"/>
          <w:szCs w:val="26"/>
        </w:rPr>
        <w:t>S.H.,</w:t>
      </w:r>
      <w:r>
        <w:rPr>
          <w:rFonts w:cs="Malgun Gothic" w:hAnsi="Malgun Gothic" w:eastAsia="Malgun Gothic" w:ascii="Malgun Gothic"/>
          <w:b/>
          <w:spacing w:val="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b/>
          <w:spacing w:val="-4"/>
          <w:w w:val="86"/>
          <w:sz w:val="26"/>
          <w:szCs w:val="26"/>
        </w:rPr>
        <w:t>M</w:t>
      </w:r>
      <w:r>
        <w:rPr>
          <w:rFonts w:cs="Malgun Gothic" w:hAnsi="Malgun Gothic" w:eastAsia="Malgun Gothic" w:ascii="Malgun Gothic"/>
          <w:b/>
          <w:spacing w:val="0"/>
          <w:w w:val="86"/>
          <w:sz w:val="26"/>
          <w:szCs w:val="26"/>
        </w:rPr>
        <w:t>.</w:t>
      </w:r>
      <w:r>
        <w:rPr>
          <w:rFonts w:cs="Malgun Gothic" w:hAnsi="Malgun Gothic" w:eastAsia="Malgun Gothic" w:ascii="Malgun Gothic"/>
          <w:b/>
          <w:spacing w:val="-6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b/>
          <w:spacing w:val="-5"/>
          <w:w w:val="100"/>
          <w:sz w:val="26"/>
          <w:szCs w:val="26"/>
        </w:rPr>
        <w:t>H.</w:t>
      </w:r>
      <w:r>
        <w:rPr>
          <w:rFonts w:cs="Malgun Gothic" w:hAnsi="Malgun Gothic" w:eastAsia="Malgun Gothic" w:ascii="Malgun Gothic"/>
          <w:b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b/>
          <w:spacing w:val="-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b/>
          <w:spacing w:val="12"/>
          <w:w w:val="86"/>
          <w:sz w:val="26"/>
          <w:szCs w:val="26"/>
        </w:rPr>
        <w:t>M.</w:t>
      </w:r>
      <w:r>
        <w:rPr>
          <w:rFonts w:cs="Malgun Gothic" w:hAnsi="Malgun Gothic" w:eastAsia="Malgun Gothic" w:ascii="Malgun Gothic"/>
          <w:b/>
          <w:spacing w:val="0"/>
          <w:w w:val="86"/>
          <w:sz w:val="26"/>
          <w:szCs w:val="26"/>
        </w:rPr>
        <w:t>M</w:t>
      </w:r>
      <w:r>
        <w:rPr>
          <w:rFonts w:cs="Malgun Gothic" w:hAnsi="Malgun Gothic" w:eastAsia="Malgun Gothic" w:ascii="Malgun Gothic"/>
          <w:b/>
          <w:spacing w:val="0"/>
          <w:w w:val="81"/>
          <w:sz w:val="26"/>
          <w:szCs w:val="26"/>
        </w:rPr>
        <w:t>.</w:t>
      </w:r>
      <w:r>
        <w:rPr>
          <w:rFonts w:cs="Malgun Gothic" w:hAnsi="Malgun Gothic" w:eastAsia="Malgun Gothic" w:ascii="Malgun Gothic"/>
          <w:b/>
          <w:spacing w:val="-5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b/>
          <w:spacing w:val="3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b/>
          <w:spacing w:val="14"/>
          <w:w w:val="100"/>
          <w:sz w:val="26"/>
          <w:szCs w:val="26"/>
        </w:rPr>
        <w:t>...</w:t>
      </w:r>
      <w:r>
        <w:rPr>
          <w:rFonts w:cs="Malgun Gothic" w:hAnsi="Malgun Gothic" w:eastAsia="Malgun Gothic" w:ascii="Malgun Gothic"/>
          <w:b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b/>
          <w:spacing w:val="-2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b/>
          <w:spacing w:val="1"/>
          <w:w w:val="113"/>
          <w:sz w:val="26"/>
          <w:szCs w:val="26"/>
        </w:rPr>
        <w:t>·······</w:t>
      </w:r>
      <w:r>
        <w:rPr>
          <w:rFonts w:cs="Malgun Gothic" w:hAnsi="Malgun Gothic" w:eastAsia="Malgun Gothic" w:ascii="Malgun Gothic"/>
          <w:b/>
          <w:spacing w:val="-4"/>
          <w:w w:val="113"/>
          <w:sz w:val="26"/>
          <w:szCs w:val="26"/>
        </w:rPr>
        <w:t>·</w:t>
      </w:r>
      <w:r>
        <w:rPr>
          <w:rFonts w:cs="Malgun Gothic" w:hAnsi="Malgun Gothic" w:eastAsia="Malgun Gothic" w:ascii="Malgun Gothic"/>
          <w:b/>
          <w:spacing w:val="2"/>
          <w:w w:val="560"/>
          <w:position w:val="12"/>
          <w:sz w:val="26"/>
          <w:szCs w:val="26"/>
        </w:rPr>
        <w:t>�</w:t>
      </w:r>
      <w:r>
        <w:rPr>
          <w:rFonts w:cs="Malgun Gothic" w:hAnsi="Malgun Gothic" w:eastAsia="Malgun Gothic" w:ascii="Malgun Gothic"/>
          <w:b/>
          <w:spacing w:val="0"/>
          <w:w w:val="111"/>
          <w:position w:val="0"/>
          <w:sz w:val="26"/>
          <w:szCs w:val="26"/>
        </w:rPr>
        <w:t>··············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" w:lineRule="exact" w:line="260"/>
      </w:pPr>
      <w:r>
        <w:rPr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320"/>
        <w:ind w:left="1318"/>
      </w:pPr>
      <w:r>
        <w:pict>
          <v:shape type="#_x0000_t75" style="position:absolute;margin-left:7.21pt;margin-top:155.87pt;width:1.08pt;height:39.2401pt;mso-position-horizontal-relative:page;mso-position-vertical-relative:page;z-index:-2164">
            <v:imagedata o:title="" r:id="rId101"/>
          </v:shape>
        </w:pict>
      </w:r>
      <w:r>
        <w:pict>
          <v:shape type="#_x0000_t75" style="position:absolute;margin-left:95.05pt;margin-top:1.5996pt;width:407.16pt;height:295.92pt;mso-position-horizontal-relative:page;mso-position-vertical-relative:paragraph;z-index:-2163">
            <v:imagedata o:title="" r:id="rId102"/>
          </v:shape>
        </w:pic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-1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0"/>
          <w:w w:val="100"/>
          <w:position w:val="-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7"/>
          <w:w w:val="100"/>
          <w:position w:val="-1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7"/>
          <w:w w:val="100"/>
          <w:position w:val="-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-1"/>
          <w:sz w:val="26"/>
          <w:szCs w:val="26"/>
        </w:rPr>
        <w:t>Purwosusilo,</w:t>
      </w:r>
      <w:r>
        <w:rPr>
          <w:rFonts w:cs="Malgun Gothic" w:hAnsi="Malgun Gothic" w:eastAsia="Malgun Gothic" w:ascii="Malgun Gothic"/>
          <w:spacing w:val="18"/>
          <w:w w:val="100"/>
          <w:position w:val="-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-1"/>
          <w:sz w:val="26"/>
          <w:szCs w:val="26"/>
        </w:rPr>
        <w:t>S.H.,</w:t>
      </w:r>
      <w:r>
        <w:rPr>
          <w:rFonts w:cs="Malgun Gothic" w:hAnsi="Malgun Gothic" w:eastAsia="Malgun Gothic" w:ascii="Malgun Gothic"/>
          <w:spacing w:val="58"/>
          <w:w w:val="100"/>
          <w:position w:val="-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-1"/>
          <w:sz w:val="26"/>
          <w:szCs w:val="26"/>
        </w:rPr>
        <w:t>M.</w:t>
      </w:r>
      <w:r>
        <w:rPr>
          <w:rFonts w:cs="Malgun Gothic" w:hAnsi="Malgun Gothic" w:eastAsia="Malgun Gothic" w:ascii="Malgun Gothic"/>
          <w:spacing w:val="0"/>
          <w:w w:val="100"/>
          <w:position w:val="-1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34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46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6"/>
          <w:position w:val="-1"/>
          <w:sz w:val="26"/>
          <w:szCs w:val="26"/>
        </w:rPr>
        <w:t>...................</w:t>
      </w:r>
      <w:r>
        <w:rPr>
          <w:rFonts w:cs="Times New Roman" w:hAnsi="Times New Roman" w:eastAsia="Times New Roman" w:ascii="Times New Roman"/>
          <w:i/>
          <w:spacing w:val="-21"/>
          <w:w w:val="118"/>
          <w:position w:val="-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138"/>
          <w:position w:val="-1"/>
          <w:sz w:val="26"/>
          <w:szCs w:val="26"/>
        </w:rPr>
        <w:t>'.'.:</w:t>
      </w:r>
      <w:r>
        <w:rPr>
          <w:rFonts w:cs="Times New Roman" w:hAnsi="Times New Roman" w:eastAsia="Times New Roman" w:ascii="Times New Roman"/>
          <w:i/>
          <w:spacing w:val="-35"/>
          <w:w w:val="100"/>
          <w:position w:val="-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34"/>
          <w:position w:val="-1"/>
          <w:sz w:val="26"/>
          <w:szCs w:val="26"/>
        </w:rPr>
        <w:t>..............................</w:t>
      </w:r>
      <w:r>
        <w:rPr>
          <w:rFonts w:cs="Malgun Gothic" w:hAnsi="Malgun Gothic" w:eastAsia="Malgun Gothic" w:ascii="Malgun Gothic"/>
          <w:spacing w:val="6"/>
          <w:w w:val="134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3"/>
          <w:w w:val="134"/>
          <w:position w:val="-1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32"/>
          <w:szCs w:val="32"/>
        </w:rPr>
        <w:jc w:val="left"/>
        <w:spacing w:lineRule="exact" w:line="340"/>
        <w:ind w:left="5940"/>
      </w:pPr>
      <w:r>
        <w:rPr>
          <w:rFonts w:cs="Malgun Gothic" w:hAnsi="Malgun Gothic" w:eastAsia="Malgun Gothic" w:ascii="Malgun Gothic"/>
          <w:spacing w:val="0"/>
          <w:w w:val="100"/>
          <w:position w:val="-2"/>
          <w:sz w:val="32"/>
          <w:szCs w:val="32"/>
        </w:rPr>
        <w:t>=</w:t>
      </w:r>
      <w:r>
        <w:rPr>
          <w:rFonts w:cs="Malgun Gothic" w:hAnsi="Malgun Gothic" w:eastAsia="Malgun Gothic" w:ascii="Malgun Gothic"/>
          <w:spacing w:val="0"/>
          <w:w w:val="100"/>
          <w:position w:val="-2"/>
          <w:sz w:val="32"/>
          <w:szCs w:val="32"/>
        </w:rPr>
        <w:t>   </w:t>
      </w:r>
      <w:r>
        <w:rPr>
          <w:rFonts w:cs="Malgun Gothic" w:hAnsi="Malgun Gothic" w:eastAsia="Malgun Gothic" w:ascii="Malgun Gothic"/>
          <w:spacing w:val="25"/>
          <w:w w:val="100"/>
          <w:position w:val="-2"/>
          <w:sz w:val="32"/>
          <w:szCs w:val="32"/>
        </w:rPr>
        <w:t> </w:t>
      </w:r>
      <w:r>
        <w:rPr>
          <w:rFonts w:cs="Malgun Gothic" w:hAnsi="Malgun Gothic" w:eastAsia="Malgun Gothic" w:ascii="Malgun Gothic"/>
          <w:spacing w:val="0"/>
          <w:w w:val="157"/>
          <w:position w:val="-2"/>
          <w:sz w:val="32"/>
          <w:szCs w:val="32"/>
        </w:rPr>
        <w:t>�</w:t>
      </w:r>
      <w:r>
        <w:rPr>
          <w:rFonts w:cs="Malgun Gothic" w:hAnsi="Malgun Gothic" w:eastAsia="Malgun Gothic" w:ascii="Malgun Gothic"/>
          <w:spacing w:val="0"/>
          <w:w w:val="157"/>
          <w:position w:val="-2"/>
          <w:sz w:val="32"/>
          <w:szCs w:val="32"/>
        </w:rPr>
        <w:t>      </w:t>
      </w:r>
      <w:r>
        <w:rPr>
          <w:rFonts w:cs="Malgun Gothic" w:hAnsi="Malgun Gothic" w:eastAsia="Malgun Gothic" w:ascii="Malgun Gothic"/>
          <w:spacing w:val="4"/>
          <w:w w:val="157"/>
          <w:position w:val="-2"/>
          <w:sz w:val="32"/>
          <w:szCs w:val="32"/>
        </w:rPr>
        <w:t> </w:t>
      </w:r>
      <w:r>
        <w:rPr>
          <w:rFonts w:cs="Malgun Gothic" w:hAnsi="Malgun Gothic" w:eastAsia="Malgun Gothic" w:ascii="Malgun Gothic"/>
          <w:spacing w:val="0"/>
          <w:w w:val="41"/>
          <w:position w:val="-2"/>
          <w:sz w:val="32"/>
          <w:szCs w:val="32"/>
        </w:rPr>
        <w:t>..</w:t>
      </w:r>
      <w:r>
        <w:rPr>
          <w:rFonts w:cs="Malgun Gothic" w:hAnsi="Malgun Gothic" w:eastAsia="Malgun Gothic" w:ascii="Malgun Gothic"/>
          <w:spacing w:val="0"/>
          <w:w w:val="41"/>
          <w:position w:val="-2"/>
          <w:sz w:val="32"/>
          <w:szCs w:val="32"/>
        </w:rPr>
        <w:t>  </w:t>
      </w:r>
      <w:r>
        <w:rPr>
          <w:rFonts w:cs="Malgun Gothic" w:hAnsi="Malgun Gothic" w:eastAsia="Malgun Gothic" w:ascii="Malgun Gothic"/>
          <w:spacing w:val="43"/>
          <w:w w:val="41"/>
          <w:position w:val="-2"/>
          <w:sz w:val="32"/>
          <w:szCs w:val="32"/>
        </w:rPr>
        <w:t> </w:t>
      </w:r>
      <w:r>
        <w:rPr>
          <w:rFonts w:cs="Malgun Gothic" w:hAnsi="Malgun Gothic" w:eastAsia="Malgun Gothic" w:ascii="Malgun Gothic"/>
          <w:spacing w:val="0"/>
          <w:w w:val="56"/>
          <w:position w:val="-2"/>
          <w:sz w:val="32"/>
          <w:szCs w:val="32"/>
        </w:rPr>
        <w:t>···············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32"/>
          <w:szCs w:val="32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280"/>
        <w:ind w:left="1317"/>
      </w:pPr>
      <w:r>
        <w:rPr>
          <w:rFonts w:cs="Times New Roman" w:hAnsi="Times New Roman" w:eastAsia="Times New Roman" w:ascii="Times New Roman"/>
          <w:b/>
          <w:spacing w:val="3"/>
          <w:w w:val="100"/>
          <w:position w:val="1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b/>
          <w:spacing w:val="32"/>
          <w:w w:val="100"/>
          <w:position w:val="1"/>
          <w:sz w:val="27"/>
          <w:szCs w:val="27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Dr.</w:t>
      </w:r>
      <w:r>
        <w:rPr>
          <w:rFonts w:cs="Malgun Gothic" w:hAnsi="Malgun Gothic" w:eastAsia="Malgun Gothic" w:ascii="Malgun Gothic"/>
          <w:spacing w:val="15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7"/>
          <w:w w:val="100"/>
          <w:position w:val="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4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0"/>
          <w:sz w:val="26"/>
          <w:szCs w:val="26"/>
        </w:rPr>
        <w:t>A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3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Mukti</w:t>
      </w:r>
      <w:r>
        <w:rPr>
          <w:rFonts w:cs="Malgun Gothic" w:hAnsi="Malgun Gothic" w:eastAsia="Malgun Gothic" w:ascii="Malgun Gothic"/>
          <w:spacing w:val="4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Arto,</w:t>
      </w:r>
      <w:r>
        <w:rPr>
          <w:rFonts w:cs="Malgun Gothic" w:hAnsi="Malgun Gothic" w:eastAsia="Malgun Gothic" w:ascii="Malgun Gothic"/>
          <w:spacing w:val="-11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60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M.Hum.</w:t>
      </w:r>
      <w:r>
        <w:rPr>
          <w:rFonts w:cs="Malgun Gothic" w:hAnsi="Malgun Gothic" w:eastAsia="Malgun Gothic" w:ascii="Malgun Gothic"/>
          <w:spacing w:val="-36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33"/>
          <w:position w:val="0"/>
          <w:sz w:val="26"/>
          <w:szCs w:val="26"/>
        </w:rPr>
        <w:t>....</w:t>
      </w:r>
      <w:r>
        <w:rPr>
          <w:rFonts w:cs="Malgun Gothic" w:hAnsi="Malgun Gothic" w:eastAsia="Malgun Gothic" w:ascii="Malgun Gothic"/>
          <w:spacing w:val="0"/>
          <w:w w:val="133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07"/>
          <w:w w:val="133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"/>
          <w:w w:val="135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4"/>
          <w:w w:val="135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3"/>
          <w:w w:val="134"/>
          <w:position w:val="0"/>
          <w:sz w:val="26"/>
          <w:szCs w:val="26"/>
        </w:rPr>
        <w:t>...</w:t>
      </w:r>
      <w:r>
        <w:rPr>
          <w:rFonts w:cs="Malgun Gothic" w:hAnsi="Malgun Gothic" w:eastAsia="Malgun Gothic" w:ascii="Malgun Gothic"/>
          <w:spacing w:val="-42"/>
          <w:w w:val="134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"/>
          <w:w w:val="252"/>
          <w:position w:val="7"/>
          <w:sz w:val="26"/>
          <w:szCs w:val="26"/>
        </w:rPr>
        <w:t>�</w:t>
      </w:r>
      <w:r>
        <w:rPr>
          <w:rFonts w:cs="Malgun Gothic" w:hAnsi="Malgun Gothic" w:eastAsia="Malgun Gothic" w:ascii="Malgun Gothic"/>
          <w:spacing w:val="0"/>
          <w:w w:val="134"/>
          <w:position w:val="0"/>
          <w:sz w:val="26"/>
          <w:szCs w:val="26"/>
        </w:rPr>
        <w:t>...........................</w:t>
      </w:r>
      <w:r>
        <w:rPr>
          <w:rFonts w:cs="Malgun Gothic" w:hAnsi="Malgun Gothic" w:eastAsia="Malgun Gothic" w:ascii="Malgun Gothic"/>
          <w:spacing w:val="3"/>
          <w:w w:val="134"/>
          <w:position w:val="0"/>
          <w:sz w:val="26"/>
          <w:szCs w:val="26"/>
        </w:rPr>
        <w:t>...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18"/>
          <w:szCs w:val="18"/>
        </w:rPr>
        <w:jc w:val="left"/>
        <w:spacing w:before="6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ind w:left="1318"/>
      </w:pPr>
      <w:r>
        <w:pict>
          <v:shape type="#_x0000_t75" style="position:absolute;margin-left:3.97pt;margin-top:-41.7338pt;width:2.1601pt;height:100.44pt;mso-position-horizontal-relative:page;mso-position-vertical-relative:paragraph;z-index:-2162">
            <v:imagedata o:title="" r:id="rId103"/>
          </v:shape>
        </w:pict>
      </w:r>
      <w:r>
        <w:rPr>
          <w:rFonts w:cs="Times New Roman" w:hAnsi="Times New Roman" w:eastAsia="Times New Roman" w:ascii="Times New Roman"/>
          <w:spacing w:val="0"/>
          <w:w w:val="120"/>
          <w:sz w:val="23"/>
          <w:szCs w:val="23"/>
        </w:rPr>
        <w:t>6.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NumType w:start="18"/>
          <w:pgMar w:header="2244" w:footer="0" w:top="2500" w:bottom="280" w:left="0" w:right="1720"/>
          <w:headerReference w:type="default" r:id="rId100"/>
          <w:pgSz w:w="12220" w:h="18720"/>
        </w:sectPr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right"/>
        <w:spacing w:lineRule="exact" w:line="320"/>
      </w:pPr>
      <w:r>
        <w:rPr>
          <w:rFonts w:cs="Times New Roman" w:hAnsi="Times New Roman" w:eastAsia="Times New Roman" w:ascii="Times New Roman"/>
          <w:spacing w:val="1"/>
          <w:w w:val="100"/>
          <w:position w:val="1"/>
          <w:sz w:val="23"/>
          <w:szCs w:val="23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3"/>
          <w:szCs w:val="23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3"/>
          <w:szCs w:val="23"/>
        </w:rPr>
        <w:t>     </w:t>
      </w:r>
      <w:r>
        <w:rPr>
          <w:rFonts w:cs="Times New Roman" w:hAnsi="Times New Roman" w:eastAsia="Times New Roman" w:ascii="Times New Roman"/>
          <w:spacing w:val="50"/>
          <w:w w:val="100"/>
          <w:position w:val="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1"/>
          <w:sz w:val="26"/>
          <w:szCs w:val="26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23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1"/>
          <w:sz w:val="26"/>
          <w:szCs w:val="26"/>
        </w:rPr>
        <w:t>Yasacdi</w:t>
      </w:r>
      <w:r>
        <w:rPr>
          <w:rFonts w:cs="Times New Roman" w:hAnsi="Times New Roman" w:eastAsia="Times New Roman" w:ascii="Times New Roman"/>
          <w:b/>
          <w:spacing w:val="-4"/>
          <w:w w:val="100"/>
          <w:position w:val="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b/>
          <w:spacing w:val="46"/>
          <w:w w:val="100"/>
          <w:position w:val="-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1"/>
          <w:w w:val="100"/>
          <w:position w:val="1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b/>
          <w:spacing w:val="15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6"/>
          <w:position w:val="1"/>
          <w:sz w:val="26"/>
          <w:szCs w:val="26"/>
        </w:rPr>
        <w:t>M.Hu</w:t>
      </w:r>
      <w:r>
        <w:rPr>
          <w:rFonts w:cs="Times New Roman" w:hAnsi="Times New Roman" w:eastAsia="Times New Roman" w:ascii="Times New Roman"/>
          <w:b/>
          <w:spacing w:val="-3"/>
          <w:w w:val="96"/>
          <w:position w:val="1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96"/>
          <w:position w:val="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b/>
          <w:spacing w:val="8"/>
          <w:w w:val="96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34"/>
          <w:position w:val="1"/>
          <w:sz w:val="26"/>
          <w:szCs w:val="26"/>
        </w:rPr>
        <w:t>...........................</w:t>
      </w:r>
      <w:r>
        <w:rPr>
          <w:rFonts w:cs="Malgun Gothic" w:hAnsi="Malgun Gothic" w:eastAsia="Malgun Gothic" w:ascii="Malgun Gothic"/>
          <w:spacing w:val="0"/>
          <w:w w:val="134"/>
          <w:position w:val="1"/>
          <w:sz w:val="26"/>
          <w:szCs w:val="26"/>
        </w:rPr>
        <w:t>  </w:t>
      </w:r>
      <w:r>
        <w:rPr>
          <w:rFonts w:cs="Malgun Gothic" w:hAnsi="Malgun Gothic" w:eastAsia="Malgun Gothic" w:ascii="Malgun Gothic"/>
          <w:spacing w:val="19"/>
          <w:w w:val="134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50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right"/>
        <w:spacing w:before="54" w:lineRule="exact" w:line="300"/>
        <w:ind w:right="54"/>
      </w:pPr>
      <w:r>
        <w:pict>
          <v:shape type="#_x0000_t202" style="position:absolute;margin-left:303.13pt;margin-top:17.7412pt;width:78.5pt;height:43.04pt;mso-position-horizontal-relative:page;mso-position-vertical-relative:paragraph;z-index:-2161" filled="f" stroked="f">
            <v:textbox inset="0,0,0,0">
              <w:txbxContent>
                <w:p>
                  <w:pPr>
                    <w:rPr>
                      <w:rFonts w:cs="Malgun Gothic" w:hAnsi="Malgun Gothic" w:eastAsia="Malgun Gothic" w:ascii="Malgun Gothic"/>
                      <w:sz w:val="80"/>
                      <w:szCs w:val="80"/>
                    </w:rPr>
                    <w:jc w:val="left"/>
                    <w:spacing w:lineRule="exact" w:line="860"/>
                    <w:ind w:right="-149"/>
                  </w:pPr>
                  <w:r>
                    <w:rPr>
                      <w:rFonts w:cs="Malgun Gothic" w:hAnsi="Malgun Gothic" w:eastAsia="Malgun Gothic" w:ascii="Malgun Gothic"/>
                      <w:w w:val="156"/>
                      <w:position w:val="1"/>
                      <w:sz w:val="80"/>
                      <w:szCs w:val="80"/>
                    </w:rPr>
                    <w:t>r.</w:t>
                  </w:r>
                  <w:r>
                    <w:rPr>
                      <w:rFonts w:cs="Malgun Gothic" w:hAnsi="Malgun Gothic" w:eastAsia="Malgun Gothic" w:ascii="Malgun Gothic"/>
                      <w:w w:val="47"/>
                      <w:position w:val="4"/>
                      <w:sz w:val="80"/>
                      <w:szCs w:val="80"/>
                    </w:rPr>
                    <w:t>�</w:t>
                  </w:r>
                  <w:r>
                    <w:rPr>
                      <w:rFonts w:cs="Malgun Gothic" w:hAnsi="Malgun Gothic" w:eastAsia="Malgun Gothic" w:ascii="Malgun Gothic"/>
                      <w:w w:val="40"/>
                      <w:position w:val="7"/>
                      <w:sz w:val="80"/>
                      <w:szCs w:val="80"/>
                    </w:rPr>
                    <w:t>Cln</w:t>
                  </w:r>
                  <w:r>
                    <w:rPr>
                      <w:rFonts w:cs="Malgun Gothic" w:hAnsi="Malgun Gothic" w:eastAsia="Malgun Gothic" w:ascii="Malgun Gothic"/>
                      <w:w w:val="100"/>
                      <w:position w:val="0"/>
                      <w:sz w:val="80"/>
                      <w:szCs w:val="80"/>
                    </w:rPr>
                  </w:r>
                </w:p>
              </w:txbxContent>
            </v:textbox>
            <w10:wrap type="none"/>
          </v:shape>
        </w:pict>
      </w:r>
      <w:r>
        <w:rPr>
          <w:rFonts w:cs="Malgun Gothic" w:hAnsi="Malgun Gothic" w:eastAsia="Malgun Gothic" w:ascii="Malgun Gothic"/>
          <w:spacing w:val="0"/>
          <w:w w:val="142"/>
          <w:position w:val="-14"/>
          <w:sz w:val="26"/>
          <w:szCs w:val="26"/>
        </w:rPr>
        <w:t>�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320"/>
        <w:ind w:left="73"/>
      </w:pPr>
      <w:r>
        <w:br w:type="column"/>
      </w:r>
      <w:r>
        <w:rPr>
          <w:rFonts w:cs="Malgun Gothic" w:hAnsi="Malgun Gothic" w:eastAsia="Malgun Gothic" w:ascii="Malgun Gothic"/>
          <w:w w:val="134"/>
          <w:position w:val="-1"/>
          <w:sz w:val="26"/>
          <w:szCs w:val="26"/>
        </w:rPr>
        <w:t>......................</w:t>
      </w:r>
      <w:r>
        <w:rPr>
          <w:rFonts w:cs="Malgun Gothic" w:hAnsi="Malgun Gothic" w:eastAsia="Malgun Gothic" w:ascii="Malgun Gothic"/>
          <w:spacing w:val="3"/>
          <w:w w:val="134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4"/>
          <w:position w:val="-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240"/>
        <w:sectPr>
          <w:type w:val="continuous"/>
          <w:pgSz w:w="12220" w:h="18720"/>
          <w:pgMar w:top="700" w:bottom="280" w:left="0" w:right="1720"/>
          <w:cols w:num="2" w:equalWidth="off">
            <w:col w:w="8051" w:space="100"/>
            <w:col w:w="2349"/>
          </w:cols>
        </w:sectPr>
      </w:pPr>
      <w:r>
        <w:rPr>
          <w:rFonts w:cs="Malgun Gothic" w:hAnsi="Malgun Gothic" w:eastAsia="Malgun Gothic" w:ascii="Malgun Gothic"/>
          <w:spacing w:val="0"/>
          <w:w w:val="127"/>
          <w:position w:val="1"/>
          <w:sz w:val="26"/>
          <w:szCs w:val="26"/>
        </w:rPr>
        <w:t>: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4"/>
          <w:szCs w:val="24"/>
        </w:rPr>
        <w:jc w:val="left"/>
        <w:spacing w:before="9" w:lineRule="exact" w:line="240"/>
      </w:pPr>
      <w:r>
        <w:pict>
          <v:shape type="#_x0000_t75" style="position:absolute;margin-left:-6.83pt;margin-top:926.99pt;width:610.2pt;height:12.2401pt;mso-position-horizontal-relative:page;mso-position-vertical-relative:page;z-index:-2166">
            <v:imagedata o:title="" r:id="rId104"/>
          </v:shape>
        </w:pict>
      </w:r>
      <w:r>
        <w:pict>
          <v:shape type="#_x0000_t75" style="position:absolute;margin-left:402.49pt;margin-top:2.1499pt;width:214.92pt;height:5.4001pt;mso-position-horizontal-relative:page;mso-position-vertical-relative:page;z-index:-2167">
            <v:imagedata o:title="" r:id="rId105"/>
          </v:shape>
        </w:pict>
      </w:r>
      <w:r>
        <w:pict>
          <v:shape type="#_x0000_t75" style="position:absolute;margin-left:9pt;margin-top:-2.1701pt;width:1.8001pt;height:99.3601pt;mso-position-horizontal-relative:page;mso-position-vertical-relative:page;z-index:-2168">
            <v:imagedata o:title="" r:id="rId106"/>
          </v:shape>
        </w:pict>
      </w: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61"/>
          <w:szCs w:val="61"/>
        </w:rPr>
        <w:jc w:val="left"/>
        <w:ind w:left="1325"/>
        <w:sectPr>
          <w:type w:val="continuous"/>
          <w:pgSz w:w="12220" w:h="18720"/>
          <w:pgMar w:top="700" w:bottom="280" w:left="0" w:right="1720"/>
        </w:sectPr>
      </w:pPr>
      <w:r>
        <w:pict>
          <v:shape type="#_x0000_t75" style="position:absolute;margin-left:-3.23pt;margin-top:7.47451pt;width:6.1201pt;height:265.32pt;mso-position-horizontal-relative:page;mso-position-vertical-relative:paragraph;z-index:-2165">
            <v:imagedata o:title="" r:id="rId107"/>
          </v:shape>
        </w:pict>
      </w:r>
      <w:r>
        <w:rPr>
          <w:rFonts w:cs="Times New Roman" w:hAnsi="Times New Roman" w:eastAsia="Times New Roman" w:ascii="Times New Roman"/>
          <w:w w:val="129"/>
          <w:position w:val="3"/>
          <w:sz w:val="24"/>
          <w:szCs w:val="24"/>
        </w:rPr>
        <w:t>8</w:t>
      </w:r>
      <w:r>
        <w:rPr>
          <w:rFonts w:cs="Times New Roman" w:hAnsi="Times New Roman" w:eastAsia="Times New Roman" w:ascii="Times New Roman"/>
          <w:w w:val="89"/>
          <w:position w:val="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w w:val="100"/>
          <w:position w:val="1"/>
          <w:sz w:val="24"/>
          <w:szCs w:val="24"/>
        </w:rPr>
        <w:t>      </w:t>
      </w:r>
      <w:r>
        <w:rPr>
          <w:rFonts w:cs="Malgun Gothic" w:hAnsi="Malgun Gothic" w:eastAsia="Malgun Gothic" w:ascii="Malgun Gothic"/>
          <w:spacing w:val="2"/>
          <w:w w:val="100"/>
          <w:position w:val="0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1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H.</w:t>
      </w:r>
      <w:r>
        <w:rPr>
          <w:rFonts w:cs="Malgun Gothic" w:hAnsi="Malgun Gothic" w:eastAsia="Malgun Gothic" w:ascii="Malgun Gothic"/>
          <w:spacing w:val="4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0"/>
          <w:sz w:val="26"/>
          <w:szCs w:val="26"/>
        </w:rPr>
        <w:t>Abdu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l</w:t>
      </w:r>
      <w:r>
        <w:rPr>
          <w:rFonts w:cs="Malgun Gothic" w:hAnsi="Malgun Gothic" w:eastAsia="Malgun Gothic" w:ascii="Malgun Gothic"/>
          <w:spacing w:val="-21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0"/>
          <w:sz w:val="26"/>
          <w:szCs w:val="26"/>
        </w:rPr>
        <w:t>Manaf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-4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0"/>
          <w:sz w:val="26"/>
          <w:szCs w:val="26"/>
        </w:rPr>
        <w:t>M.</w:t>
      </w:r>
      <w:r>
        <w:rPr>
          <w:rFonts w:cs="Malgun Gothic" w:hAnsi="Malgun Gothic" w:eastAsia="Malgun Gothic" w:ascii="Malgun Gothic"/>
          <w:spacing w:val="1"/>
          <w:w w:val="100"/>
          <w:position w:val="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34"/>
          <w:position w:val="0"/>
          <w:sz w:val="26"/>
          <w:szCs w:val="26"/>
        </w:rPr>
        <w:t>...............</w:t>
      </w:r>
      <w:r>
        <w:rPr>
          <w:rFonts w:cs="Malgun Gothic" w:hAnsi="Malgun Gothic" w:eastAsia="Malgun Gothic" w:ascii="Malgun Gothic"/>
          <w:spacing w:val="10"/>
          <w:w w:val="134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1"/>
          <w:w w:val="156"/>
          <w:position w:val="-11"/>
          <w:sz w:val="61"/>
          <w:szCs w:val="61"/>
        </w:rPr>
        <w:t>Q</w:t>
      </w:r>
      <w:r>
        <w:rPr>
          <w:rFonts w:cs="Times New Roman" w:hAnsi="Times New Roman" w:eastAsia="Times New Roman" w:ascii="Times New Roman"/>
          <w:spacing w:val="1"/>
          <w:w w:val="49"/>
          <w:position w:val="0"/>
          <w:sz w:val="61"/>
          <w:szCs w:val="61"/>
        </w:rPr>
        <w:t>..........</w:t>
      </w:r>
      <w:r>
        <w:rPr>
          <w:rFonts w:cs="Times New Roman" w:hAnsi="Times New Roman" w:eastAsia="Times New Roman" w:ascii="Times New Roman"/>
          <w:spacing w:val="0"/>
          <w:w w:val="49"/>
          <w:position w:val="0"/>
          <w:sz w:val="61"/>
          <w:szCs w:val="61"/>
        </w:rPr>
        <w:t>.</w:t>
      </w:r>
      <w:r>
        <w:rPr>
          <w:rFonts w:cs="Times New Roman" w:hAnsi="Times New Roman" w:eastAsia="Times New Roman" w:ascii="Times New Roman"/>
          <w:spacing w:val="-76"/>
          <w:w w:val="100"/>
          <w:position w:val="0"/>
          <w:sz w:val="61"/>
          <w:szCs w:val="61"/>
        </w:rPr>
        <w:t> </w:t>
      </w:r>
      <w:r>
        <w:rPr>
          <w:rFonts w:cs="Times New Roman" w:hAnsi="Times New Roman" w:eastAsia="Times New Roman" w:ascii="Times New Roman"/>
          <w:spacing w:val="1"/>
          <w:w w:val="49"/>
          <w:position w:val="0"/>
          <w:sz w:val="61"/>
          <w:szCs w:val="61"/>
        </w:rPr>
        <w:t>............................</w:t>
      </w:r>
      <w:r>
        <w:rPr>
          <w:rFonts w:cs="Times New Roman" w:hAnsi="Times New Roman" w:eastAsia="Times New Roman" w:ascii="Times New Roman"/>
          <w:spacing w:val="5"/>
          <w:w w:val="49"/>
          <w:position w:val="0"/>
          <w:sz w:val="61"/>
          <w:szCs w:val="61"/>
        </w:rPr>
        <w:t>.</w:t>
      </w:r>
      <w:r>
        <w:rPr>
          <w:rFonts w:cs="Times New Roman" w:hAnsi="Times New Roman" w:eastAsia="Times New Roman" w:ascii="Times New Roman"/>
          <w:spacing w:val="1"/>
          <w:w w:val="51"/>
          <w:position w:val="0"/>
          <w:sz w:val="61"/>
          <w:szCs w:val="61"/>
        </w:rPr>
        <w:t>..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61"/>
          <w:szCs w:val="61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pict>
          <v:shape type="#_x0000_t75" style="position:absolute;margin-left:-5.75pt;margin-top:919.07pt;width:610.2pt;height:19.4401pt;mso-position-horizontal-relative:page;mso-position-vertical-relative:page;z-index:-2158">
            <v:imagedata o:title="" r:id="rId108"/>
          </v:shape>
        </w:pict>
      </w:r>
      <w:r>
        <w:pict>
          <v:shape type="#_x0000_t75" style="position:absolute;margin-left:447.49pt;margin-top:2.5099pt;width:169.56pt;height:20.5201pt;mso-position-horizontal-relative:page;mso-position-vertical-relative:page;z-index:-2159">
            <v:imagedata o:title="" r:id="rId109"/>
          </v:shape>
        </w:pict>
      </w:r>
      <w:r>
        <w:pict>
          <v:shape type="#_x0000_t75" style="position:absolute;margin-left:9.73pt;margin-top:-2.1701pt;width:0.7201pt;height:4.6801pt;mso-position-horizontal-relative:page;mso-position-vertical-relative:page;z-index:-2160">
            <v:imagedata o:title="" r:id="rId110"/>
          </v:shape>
        </w:pict>
      </w: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21"/>
        <w:ind w:left="1299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IV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97"/>
          <w:sz w:val="26"/>
          <w:szCs w:val="26"/>
        </w:rPr>
        <w:t>RUMUSA</w:t>
      </w:r>
      <w:r>
        <w:rPr>
          <w:rFonts w:cs="Times New Roman" w:hAnsi="Times New Roman" w:eastAsia="Times New Roman" w:ascii="Times New Roman"/>
          <w:spacing w:val="0"/>
          <w:w w:val="9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2"/>
          <w:w w:val="9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HUKU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91"/>
          <w:sz w:val="26"/>
          <w:szCs w:val="26"/>
        </w:rPr>
        <w:t>KAMA</w:t>
      </w:r>
      <w:r>
        <w:rPr>
          <w:rFonts w:cs="Times New Roman" w:hAnsi="Times New Roman" w:eastAsia="Times New Roman" w:ascii="Times New Roman"/>
          <w:spacing w:val="0"/>
          <w:w w:val="9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9"/>
          <w:w w:val="9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MILITER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873"/>
      </w:pP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Penghentia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Perhitunga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Daluwarsa</w:t>
      </w:r>
      <w:r>
        <w:rPr>
          <w:rFonts w:cs="Times New Roman" w:hAnsi="Times New Roman" w:eastAsia="Times New Roman" w:ascii="Times New Roman"/>
          <w:spacing w:val="-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Penuntutan</w:t>
      </w:r>
      <w:r>
        <w:rPr>
          <w:rFonts w:cs="Times New Roman" w:hAnsi="Times New Roman" w:eastAsia="Times New Roman" w:ascii="Times New Roman"/>
          <w:spacing w:val="5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000" w:val="left"/>
          <w:tab w:pos="4420" w:val="left"/>
          <w:tab w:pos="4780" w:val="left"/>
          <w:tab w:pos="4980" w:val="left"/>
          <w:tab w:pos="5400" w:val="left"/>
        </w:tabs>
        <w:jc w:val="both"/>
        <w:spacing w:lineRule="auto" w:line="339"/>
        <w:ind w:left="3009" w:right="300" w:hanging="562"/>
      </w:pPr>
      <w:r>
        <w:pict>
          <v:shape type="#_x0000_t75" style="position:absolute;margin-left:5.77pt;margin-top:98.2566pt;width:0.3601pt;height:2.1601pt;mso-position-horizontal-relative:page;mso-position-vertical-relative:paragraph;z-index:-2155">
            <v:imagedata o:title="" r:id="rId111"/>
          </v:shape>
        </w:pic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Sura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Keputusa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Penyeraha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Perkar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(Skeppera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6"/>
          <w:szCs w:val="26"/>
        </w:rPr>
        <w:t>bukan</w:t>
      </w:r>
      <w:r>
        <w:rPr>
          <w:rFonts w:cs="Times New Roman" w:hAnsi="Times New Roman" w:eastAsia="Times New Roman" w:ascii="Times New Roman"/>
          <w:spacing w:val="1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merupaka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tindaka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5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penuntutan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4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karenanya</w:t>
      </w:r>
      <w:r>
        <w:rPr>
          <w:rFonts w:cs="Times New Roman" w:hAnsi="Times New Roman" w:eastAsia="Times New Roman" w:ascii="Times New Roman"/>
          <w:spacing w:val="1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menghentikan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  <w:tab/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(stuiten)</w:t>
      </w:r>
      <w:r>
        <w:rPr>
          <w:rFonts w:cs="Times New Roman" w:hAnsi="Times New Roman" w:eastAsia="Times New Roman" w:ascii="Times New Roman"/>
          <w:i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i/>
          <w:spacing w:val="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daluwars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7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penuntutan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sebagaiman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diatu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(1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KUHP,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meskipu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6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tercantu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perinta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Paper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kepada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Oditur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Militer/Penuntu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-6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Umu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3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melimpahka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5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menuntu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5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perkar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Terdakw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2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Persidangan.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020" w:val="left"/>
        </w:tabs>
        <w:jc w:val="both"/>
        <w:spacing w:lineRule="auto" w:line="336"/>
        <w:ind w:left="3026" w:right="290" w:hanging="572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Penghentia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daluwarsa</w:t>
      </w:r>
      <w:r>
        <w:rPr>
          <w:rFonts w:cs="Times New Roman" w:hAnsi="Times New Roman" w:eastAsia="Times New Roman" w:ascii="Times New Roman"/>
          <w:spacing w:val="3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penuntuta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5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dihitung</w:t>
      </w:r>
      <w:r>
        <w:rPr>
          <w:rFonts w:cs="Times New Roman" w:hAnsi="Times New Roman" w:eastAsia="Times New Roman" w:ascii="Times New Roman"/>
          <w:spacing w:val="4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sejak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saat</w:t>
      </w:r>
      <w:r>
        <w:rPr>
          <w:rFonts w:cs="Times New Roman" w:hAnsi="Times New Roman" w:eastAsia="Times New Roman" w:ascii="Times New Roman"/>
          <w:spacing w:val="48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6"/>
          <w:szCs w:val="26"/>
        </w:rPr>
        <w:t>Oditu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1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Militer/Penuntu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Umu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melimpahka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perkara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pidan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Pengadilan.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3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882"/>
      </w:pPr>
      <w:r>
        <w:pict>
          <v:shape type="#_x0000_t75" style="position:absolute;margin-left:-4.67pt;margin-top:441.71pt;width:8.2801pt;height:420.12pt;mso-position-horizontal-relative:page;mso-position-vertical-relative:page;z-index:-2157">
            <v:imagedata o:title="" r:id="rId112"/>
          </v:shape>
        </w:pic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9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position w:val="0"/>
          <w:sz w:val="26"/>
          <w:szCs w:val="26"/>
        </w:rPr>
        <w:t>Penentua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"/>
          <w:w w:val="115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position w:val="0"/>
          <w:sz w:val="26"/>
          <w:szCs w:val="26"/>
        </w:rPr>
        <w:t>Statu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30"/>
          <w:w w:val="115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position w:val="0"/>
          <w:sz w:val="26"/>
          <w:szCs w:val="26"/>
        </w:rPr>
        <w:t>Baran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-12"/>
          <w:w w:val="115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6"/>
          <w:szCs w:val="26"/>
        </w:rPr>
        <w:t>Bukti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2450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5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Penentua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7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Status</w:t>
      </w:r>
      <w:r>
        <w:rPr>
          <w:rFonts w:cs="Times New Roman" w:hAnsi="Times New Roman" w:eastAsia="Times New Roman" w:ascii="Times New Roman"/>
          <w:spacing w:val="2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Barang</w:t>
      </w:r>
      <w:r>
        <w:rPr>
          <w:rFonts w:cs="Times New Roman" w:hAnsi="Times New Roman" w:eastAsia="Times New Roman" w:ascii="Times New Roman"/>
          <w:spacing w:val="-2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Bukt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Serrjat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Api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Munisi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580" w:val="left"/>
          <w:tab w:pos="4420" w:val="left"/>
        </w:tabs>
        <w:jc w:val="both"/>
        <w:spacing w:lineRule="auto" w:line="336"/>
        <w:ind w:left="3583" w:right="288" w:hanging="563"/>
      </w:pPr>
      <w:r>
        <w:pict>
          <v:shape type="#_x0000_t75" style="position:absolute;margin-left:505.45pt;margin-top:3.01662pt;width:1.08pt;height:1.4401pt;mso-position-horizontal-relative:page;mso-position-vertical-relative:paragraph;z-index:-2156">
            <v:imagedata o:title="" r:id="rId113"/>
          </v:shape>
        </w:pic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Untuk</w:t>
      </w:r>
      <w:r>
        <w:rPr>
          <w:rFonts w:cs="Times New Roman" w:hAnsi="Times New Roman" w:eastAsia="Times New Roman" w:ascii="Times New Roman"/>
          <w:spacing w:val="68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menentukan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statu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barang</w:t>
      </w:r>
      <w:r>
        <w:rPr>
          <w:rFonts w:cs="Times New Roman" w:hAnsi="Times New Roman" w:eastAsia="Times New Roman" w:ascii="Times New Roman"/>
          <w:spacing w:val="6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bukt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7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senjata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ap1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-55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munisi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Majelis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3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hakim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mendengar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keteranga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ahl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persenjataan</w:t>
      </w:r>
      <w:r>
        <w:rPr>
          <w:rFonts w:cs="Times New Roman" w:hAnsi="Times New Roman" w:eastAsia="Times New Roman" w:ascii="Times New Roman"/>
          <w:spacing w:val="6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munis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dari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Dinas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Peralata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setempat.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580" w:val="left"/>
          <w:tab w:pos="4760" w:val="left"/>
        </w:tabs>
        <w:jc w:val="both"/>
        <w:spacing w:before="3" w:lineRule="auto" w:line="338"/>
        <w:ind w:left="3595" w:right="290" w:hanging="575"/>
      </w:pPr>
      <w:r>
        <w:pict>
          <v:shape type="#_x0000_t75" style="position:absolute;margin-left:495.37pt;margin-top:3.48662pt;width:11.1601pt;height:1.4401pt;mso-position-horizontal-relative:page;mso-position-vertical-relative:paragraph;z-index:-2154">
            <v:imagedata o:title="" r:id="rId114"/>
          </v:shape>
        </w:pic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barang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bukt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senjata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ap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mun1s1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tersebut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lagi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digunakan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amar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putusannya</w:t>
      </w:r>
      <w:r>
        <w:rPr>
          <w:rFonts w:cs="Times New Roman" w:hAnsi="Times New Roman" w:eastAsia="Times New Roman" w:ascii="Times New Roman"/>
          <w:spacing w:val="14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Majelis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Hald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menyataka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baran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1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bukti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tersebut</w:t>
      </w:r>
      <w:r>
        <w:rPr>
          <w:rFonts w:cs="Times New Roman" w:hAnsi="Times New Roman" w:eastAsia="Times New Roman" w:ascii="Times New Roman"/>
          <w:spacing w:val="1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dirampa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-2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3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dirusakkan.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2454"/>
      </w:pP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Penentua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Status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7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Barang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Bukt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Kendaraa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ind w:left="3026" w:right="4887"/>
      </w:pP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Diketahu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7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6"/>
          <w:szCs w:val="26"/>
        </w:rPr>
        <w:t>Pemiliknya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7"/>
        <w:ind w:left="3025" w:right="287" w:hanging="1"/>
        <w:sectPr>
          <w:pgMar w:header="2244" w:footer="0" w:top="2520" w:bottom="280" w:left="0" w:right="1720"/>
          <w:pgSz w:w="12220" w:h="18720"/>
        </w:sectPr>
      </w:pP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Baran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bukt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kendaraa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bermoto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hasil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tinda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1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pencurian</w:t>
      </w:r>
      <w:r>
        <w:rPr>
          <w:rFonts w:cs="Times New Roman" w:hAnsi="Times New Roman" w:eastAsia="Times New Roman" w:ascii="Times New Roman"/>
          <w:spacing w:val="58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atau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penadahan</w:t>
      </w:r>
      <w:r>
        <w:rPr>
          <w:rFonts w:cs="Times New Roman" w:hAnsi="Times New Roman" w:eastAsia="Times New Roman" w:ascii="Times New Roman"/>
          <w:spacing w:val="73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dibenarka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dinyatakan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dirampas</w:t>
      </w:r>
      <w:r>
        <w:rPr>
          <w:rFonts w:cs="Times New Roman" w:hAnsi="Times New Roman" w:eastAsia="Times New Roman" w:ascii="Times New Roman"/>
          <w:spacing w:val="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5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negar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alasan</w:t>
      </w:r>
      <w:r>
        <w:rPr>
          <w:rFonts w:cs="Times New Roman" w:hAnsi="Times New Roman" w:eastAsia="Times New Roman" w:ascii="Times New Roman"/>
          <w:spacing w:val="3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diketahui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pemiliknya.</w:t>
      </w:r>
      <w:r>
        <w:rPr>
          <w:rFonts w:cs="Times New Roman" w:hAnsi="Times New Roman" w:eastAsia="Times New Roman" w:ascii="Times New Roman"/>
          <w:spacing w:val="35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Majelis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Haki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haru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4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menyataka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barang</w:t>
      </w:r>
      <w:r>
        <w:rPr>
          <w:rFonts w:cs="Times New Roman" w:hAnsi="Times New Roman" w:eastAsia="Times New Roman" w:ascii="Times New Roman"/>
          <w:spacing w:val="27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bukti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5.39pt;margin-top:565.91pt;width:609.84pt;height:372.6pt;mso-position-horizontal-relative:page;mso-position-vertical-relative:page;z-index:-2151">
            <v:imagedata o:title="" r:id="rId115"/>
          </v:shape>
        </w:pict>
      </w:r>
      <w:r>
        <w:pict>
          <v:shape type="#_x0000_t75" style="position:absolute;margin-left:364.33pt;margin-top:1.4299pt;width:252.72pt;height:5.0401pt;mso-position-horizontal-relative:page;mso-position-vertical-relative:page;z-index:-2152">
            <v:imagedata o:title="" r:id="rId116"/>
          </v:shape>
        </w:pict>
      </w:r>
      <w:r>
        <w:pict>
          <v:shape type="#_x0000_t75" style="position:absolute;margin-left:9.37pt;margin-top:-1.8101pt;width:0.3601pt;height:3.2401pt;mso-position-horizontal-relative:page;mso-position-vertical-relative:page;z-index:-2153">
            <v:imagedata o:title="" r:id="rId117"/>
          </v:shape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21"/>
        <w:ind w:left="3031" w:right="2265"/>
      </w:pP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tersebu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1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dikembalika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2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kepad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berhak.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894"/>
      </w:pP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Penyalahgunaan</w:t>
      </w:r>
      <w:r>
        <w:rPr>
          <w:rFonts w:cs="Times New Roman" w:hAnsi="Times New Roman" w:eastAsia="Times New Roman" w:ascii="Times New Roman"/>
          <w:spacing w:val="3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Narkotika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2491"/>
      </w:pPr>
      <w:r>
        <w:rPr>
          <w:rFonts w:cs="Times New Roman" w:hAnsi="Times New Roman" w:eastAsia="Times New Roman" w:ascii="Times New Roman"/>
          <w:spacing w:val="17"/>
          <w:w w:val="82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82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82"/>
          <w:sz w:val="25"/>
          <w:szCs w:val="25"/>
        </w:rPr>
        <w:t>      </w:t>
      </w:r>
      <w:r>
        <w:rPr>
          <w:rFonts w:cs="Times New Roman" w:hAnsi="Times New Roman" w:eastAsia="Times New Roman" w:ascii="Times New Roman"/>
          <w:spacing w:val="6"/>
          <w:w w:val="8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Penyalahgunaan</w:t>
      </w:r>
      <w:r>
        <w:rPr>
          <w:rFonts w:cs="Times New Roman" w:hAnsi="Times New Roman" w:eastAsia="Times New Roman" w:ascii="Times New Roman"/>
          <w:spacing w:val="-3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Caira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3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-5"/>
          <w:w w:val="121"/>
          <w:sz w:val="22"/>
          <w:szCs w:val="22"/>
        </w:rPr>
        <w:t>Blu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63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1"/>
          <w:w w:val="14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43"/>
          <w:w w:val="13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7"/>
          <w:w w:val="144"/>
          <w:sz w:val="22"/>
          <w:szCs w:val="22"/>
        </w:rPr>
        <w:t>fire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5300" w:val="left"/>
        </w:tabs>
        <w:jc w:val="both"/>
        <w:spacing w:lineRule="auto" w:line="353"/>
        <w:ind w:left="3030" w:right="280" w:hanging="2"/>
      </w:pPr>
      <w:r>
        <w:pict>
          <v:shape type="#_x0000_t75" style="position:absolute;margin-left:5.77pt;margin-top:262.43pt;width:0.3601pt;height:2.1601pt;mso-position-horizontal-relative:page;mso-position-vertical-relative:page;z-index:-2149">
            <v:imagedata o:title="" r:id="rId118"/>
          </v:shape>
        </w:pict>
      </w:r>
      <w:r>
        <w:rPr>
          <w:rFonts w:cs="Times New Roman" w:hAnsi="Times New Roman" w:eastAsia="Times New Roman" w:ascii="Times New Roman"/>
          <w:spacing w:val="-1"/>
          <w:w w:val="136"/>
          <w:sz w:val="25"/>
          <w:szCs w:val="25"/>
        </w:rPr>
        <w:t>Penyalahgunaa</w:t>
      </w:r>
      <w:r>
        <w:rPr>
          <w:rFonts w:cs="Times New Roman" w:hAnsi="Times New Roman" w:eastAsia="Times New Roman" w:ascii="Times New Roman"/>
          <w:spacing w:val="0"/>
          <w:w w:val="13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-1"/>
          <w:w w:val="136"/>
          <w:sz w:val="25"/>
          <w:szCs w:val="25"/>
        </w:rPr>
        <w:t>caira</w:t>
      </w:r>
      <w:r>
        <w:rPr>
          <w:rFonts w:cs="Times New Roman" w:hAnsi="Times New Roman" w:eastAsia="Times New Roman" w:ascii="Times New Roman"/>
          <w:spacing w:val="0"/>
          <w:w w:val="13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36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"/>
          <w:w w:val="13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-9"/>
          <w:w w:val="136"/>
          <w:sz w:val="22"/>
          <w:szCs w:val="22"/>
        </w:rPr>
        <w:t>blu</w:t>
      </w:r>
      <w:r>
        <w:rPr>
          <w:rFonts w:cs="Times New Roman" w:hAnsi="Times New Roman" w:eastAsia="Times New Roman" w:ascii="Times New Roman"/>
          <w:i/>
          <w:spacing w:val="0"/>
          <w:w w:val="13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36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71"/>
          <w:w w:val="13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5"/>
          <w:w w:val="136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68"/>
          <w:w w:val="13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5"/>
          <w:w w:val="136"/>
          <w:sz w:val="22"/>
          <w:szCs w:val="22"/>
        </w:rPr>
        <w:t>fir</w:t>
      </w:r>
      <w:r>
        <w:rPr>
          <w:rFonts w:cs="Times New Roman" w:hAnsi="Times New Roman" w:eastAsia="Times New Roman" w:ascii="Times New Roman"/>
          <w:i/>
          <w:spacing w:val="0"/>
          <w:w w:val="13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36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i/>
          <w:spacing w:val="10"/>
          <w:w w:val="13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6"/>
          <w:sz w:val="25"/>
          <w:szCs w:val="25"/>
        </w:rPr>
        <w:t>dapat</w:t>
      </w:r>
      <w:r>
        <w:rPr>
          <w:rFonts w:cs="Times New Roman" w:hAnsi="Times New Roman" w:eastAsia="Times New Roman" w:ascii="Times New Roman"/>
          <w:spacing w:val="0"/>
          <w:w w:val="13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0"/>
          <w:w w:val="13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dipidana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melangga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42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3"/>
          <w:w w:val="81"/>
          <w:sz w:val="25"/>
          <w:szCs w:val="25"/>
        </w:rPr>
        <w:t>(1</w:t>
      </w:r>
      <w:r>
        <w:rPr>
          <w:rFonts w:cs="Times New Roman" w:hAnsi="Times New Roman" w:eastAsia="Times New Roman" w:ascii="Times New Roman"/>
          <w:spacing w:val="0"/>
          <w:w w:val="81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8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8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5"/>
          <w:szCs w:val="25"/>
        </w:rPr>
        <w:t>Huru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f</w:t>
      </w:r>
      <w:r>
        <w:rPr>
          <w:rFonts w:cs="Times New Roman" w:hAnsi="Times New Roman" w:eastAsia="Times New Roman" w:ascii="Times New Roman"/>
          <w:spacing w:val="1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Undan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39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Undan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32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1"/>
          <w:sz w:val="25"/>
          <w:szCs w:val="25"/>
        </w:rPr>
        <w:t>RI</w:t>
      </w:r>
      <w:r>
        <w:rPr>
          <w:rFonts w:cs="Times New Roman" w:hAnsi="Times New Roman" w:eastAsia="Times New Roman" w:ascii="Times New Roman"/>
          <w:spacing w:val="4"/>
          <w:w w:val="10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4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8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200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2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4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Narkotika,</w:t>
      </w:r>
      <w:r>
        <w:rPr>
          <w:rFonts w:cs="Times New Roman" w:hAnsi="Times New Roman" w:eastAsia="Times New Roman" w:ascii="Times New Roman"/>
          <w:spacing w:val="-2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8"/>
          <w:sz w:val="25"/>
          <w:szCs w:val="25"/>
        </w:rPr>
        <w:t>walaupu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belum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diatu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3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Lampira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Undan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1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Undan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2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35</w:t>
      </w:r>
      <w:r>
        <w:rPr>
          <w:rFonts w:cs="Times New Roman" w:hAnsi="Times New Roman" w:eastAsia="Times New Roman" w:ascii="Times New Roman"/>
          <w:spacing w:val="4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exact" w:line="280"/>
        <w:ind w:left="3033" w:right="295"/>
      </w:pP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200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2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Narkotika,</w:t>
      </w:r>
      <w:r>
        <w:rPr>
          <w:rFonts w:cs="Times New Roman" w:hAnsi="Times New Roman" w:eastAsia="Times New Roman" w:ascii="Times New Roman"/>
          <w:spacing w:val="-2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namu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berdasarkan</w:t>
      </w:r>
      <w:r>
        <w:rPr>
          <w:rFonts w:cs="Times New Roman" w:hAnsi="Times New Roman" w:eastAsia="Times New Roman" w:ascii="Times New Roman"/>
          <w:spacing w:val="4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hasil</w:t>
      </w:r>
      <w:r>
        <w:rPr>
          <w:rFonts w:cs="Times New Roman" w:hAnsi="Times New Roman" w:eastAsia="Times New Roman" w:ascii="Times New Roman"/>
          <w:spacing w:val="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uj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5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Balai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780" w:val="left"/>
        </w:tabs>
        <w:jc w:val="both"/>
        <w:spacing w:lineRule="auto" w:line="349"/>
        <w:ind w:left="3045" w:right="272" w:hanging="8"/>
      </w:pPr>
      <w:r>
        <w:pict>
          <v:shape type="#_x0000_t75" style="position:absolute;margin-left:2.17pt;margin-top:57.0298pt;width:1.8001pt;height:86.4001pt;mso-position-horizontal-relative:page;mso-position-vertical-relative:paragraph;z-index:-2150">
            <v:imagedata o:title="" r:id="rId119"/>
          </v:shape>
        </w:pic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Uj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Narkob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7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BNN,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5"/>
          <w:sz w:val="25"/>
          <w:szCs w:val="25"/>
        </w:rPr>
        <w:t>caira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6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25"/>
          <w:sz w:val="22"/>
          <w:szCs w:val="22"/>
        </w:rPr>
        <w:t>blu</w:t>
      </w:r>
      <w:r>
        <w:rPr>
          <w:rFonts w:cs="Times New Roman" w:hAnsi="Times New Roman" w:eastAsia="Times New Roman" w:ascii="Times New Roman"/>
          <w:i/>
          <w:spacing w:val="0"/>
          <w:w w:val="12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2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9"/>
          <w:w w:val="125"/>
          <w:sz w:val="22"/>
          <w:szCs w:val="22"/>
        </w:rPr>
        <w:t>safir</w:t>
      </w:r>
      <w:r>
        <w:rPr>
          <w:rFonts w:cs="Times New Roman" w:hAnsi="Times New Roman" w:eastAsia="Times New Roman" w:ascii="Times New Roman"/>
          <w:i/>
          <w:spacing w:val="0"/>
          <w:w w:val="12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3"/>
          <w:w w:val="12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5"/>
          <w:sz w:val="25"/>
          <w:szCs w:val="25"/>
        </w:rPr>
        <w:t>mengandun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16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08"/>
          <w:sz w:val="25"/>
          <w:szCs w:val="25"/>
        </w:rPr>
        <w:t>4-</w:t>
      </w:r>
      <w:r>
        <w:rPr>
          <w:rFonts w:cs="Times New Roman" w:hAnsi="Times New Roman" w:eastAsia="Times New Roman" w:ascii="Times New Roman"/>
          <w:spacing w:val="14"/>
          <w:w w:val="10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-5"/>
          <w:w w:val="128"/>
          <w:sz w:val="22"/>
          <w:szCs w:val="22"/>
        </w:rPr>
        <w:t>chloro-methcathinon</w:t>
      </w:r>
      <w:r>
        <w:rPr>
          <w:rFonts w:cs="Times New Roman" w:hAnsi="Times New Roman" w:eastAsia="Times New Roman" w:ascii="Times New Roman"/>
          <w:i/>
          <w:spacing w:val="0"/>
          <w:w w:val="12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6"/>
          <w:w w:val="12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8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8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35"/>
          <w:w w:val="12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-</w:t>
      </w:r>
      <w:r>
        <w:rPr>
          <w:rFonts w:cs="Times New Roman" w:hAnsi="Times New Roman" w:eastAsia="Times New Roman" w:ascii="Times New Roman"/>
          <w:spacing w:val="-2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4"/>
          <w:w w:val="100"/>
          <w:sz w:val="25"/>
          <w:szCs w:val="25"/>
        </w:rPr>
        <w:t>CMC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25"/>
          <w:sz w:val="25"/>
          <w:szCs w:val="25"/>
        </w:rPr>
        <w:t>sala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49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5"/>
          <w:sz w:val="25"/>
          <w:szCs w:val="25"/>
        </w:rPr>
        <w:t>sat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38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7"/>
          <w:w w:val="10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5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5"/>
          <w:szCs w:val="25"/>
        </w:rPr>
        <w:t>jenis</w:t>
      </w:r>
      <w:r>
        <w:rPr>
          <w:rFonts w:cs="Times New Roman" w:hAnsi="Times New Roman" w:eastAsia="Times New Roman" w:ascii="Times New Roman"/>
          <w:spacing w:val="3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-9"/>
          <w:w w:val="132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i/>
          <w:spacing w:val="0"/>
          <w:w w:val="132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i/>
          <w:spacing w:val="-53"/>
          <w:w w:val="13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ab/>
      </w:r>
      <w:r>
        <w:rPr>
          <w:rFonts w:cs="Times New Roman" w:hAnsi="Times New Roman" w:eastAsia="Times New Roman" w:ascii="Times New Roman"/>
          <w:i/>
          <w:spacing w:val="-29"/>
          <w:w w:val="132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9"/>
          <w:w w:val="13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3"/>
          <w:w w:val="132"/>
          <w:sz w:val="22"/>
          <w:szCs w:val="22"/>
        </w:rPr>
        <w:t>ychoactiv</w:t>
      </w:r>
      <w:r>
        <w:rPr>
          <w:rFonts w:cs="Times New Roman" w:hAnsi="Times New Roman" w:eastAsia="Times New Roman" w:ascii="Times New Roman"/>
          <w:i/>
          <w:spacing w:val="0"/>
          <w:w w:val="13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32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37"/>
          <w:w w:val="13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32"/>
          <w:sz w:val="22"/>
          <w:szCs w:val="22"/>
        </w:rPr>
        <w:t>Substance</w:t>
      </w:r>
      <w:r>
        <w:rPr>
          <w:rFonts w:cs="Times New Roman" w:hAnsi="Times New Roman" w:eastAsia="Times New Roman" w:ascii="Times New Roman"/>
          <w:i/>
          <w:spacing w:val="0"/>
          <w:w w:val="13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32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54"/>
          <w:w w:val="13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32"/>
          <w:sz w:val="25"/>
          <w:szCs w:val="25"/>
        </w:rPr>
        <w:t>turuna</w:t>
      </w:r>
      <w:r>
        <w:rPr>
          <w:rFonts w:cs="Times New Roman" w:hAnsi="Times New Roman" w:eastAsia="Times New Roman" w:ascii="Times New Roman"/>
          <w:spacing w:val="0"/>
          <w:w w:val="13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3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13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2"/>
          <w:w w:val="132"/>
          <w:sz w:val="25"/>
          <w:szCs w:val="25"/>
        </w:rPr>
        <w:t>dar</w:t>
      </w:r>
      <w:r>
        <w:rPr>
          <w:rFonts w:cs="Times New Roman" w:hAnsi="Times New Roman" w:eastAsia="Times New Roman" w:ascii="Times New Roman"/>
          <w:spacing w:val="0"/>
          <w:w w:val="132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3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9"/>
          <w:w w:val="13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30"/>
          <w:sz w:val="22"/>
          <w:szCs w:val="22"/>
        </w:rPr>
        <w:t>Cathinone</w:t>
      </w:r>
      <w:r>
        <w:rPr>
          <w:rFonts w:cs="Times New Roman" w:hAnsi="Times New Roman" w:eastAsia="Times New Roman" w:ascii="Times New Roman"/>
          <w:i/>
          <w:spacing w:val="-4"/>
          <w:w w:val="13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termasu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54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Narkotik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16"/>
          <w:sz w:val="25"/>
          <w:szCs w:val="25"/>
        </w:rPr>
        <w:t>Golonga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8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I.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464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Kewajiba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31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5"/>
          <w:szCs w:val="25"/>
        </w:rPr>
        <w:t>Melaporka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8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5"/>
          <w:szCs w:val="25"/>
        </w:rPr>
        <w:t>Adany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13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Tinda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13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Pidan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4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Narkotika.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600" w:val="left"/>
          <w:tab w:pos="5140" w:val="left"/>
          <w:tab w:pos="5260" w:val="left"/>
        </w:tabs>
        <w:jc w:val="both"/>
        <w:spacing w:lineRule="auto" w:line="348"/>
        <w:ind w:left="3605" w:right="280" w:hanging="576"/>
      </w:pP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Setia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prajuri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waji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melaporka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adany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tinda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1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pidana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narkotika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kepada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4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penegak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1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setempat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(Detasemen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  <w:tab/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Polis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3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Milite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setempat)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35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bila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5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memungkinkan,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laporan</w:t>
      </w:r>
      <w:r>
        <w:rPr>
          <w:rFonts w:cs="Times New Roman" w:hAnsi="Times New Roman" w:eastAsia="Times New Roman" w:ascii="Times New Roman"/>
          <w:spacing w:val="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dapat</w:t>
      </w:r>
      <w:r>
        <w:rPr>
          <w:rFonts w:cs="Times New Roman" w:hAnsi="Times New Roman" w:eastAsia="Times New Roman" w:ascii="Times New Roman"/>
          <w:spacing w:val="3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disampaika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kepada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Komanda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2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Kesatua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secara</w:t>
      </w:r>
      <w:r>
        <w:rPr>
          <w:rFonts w:cs="Times New Roman" w:hAnsi="Times New Roman" w:eastAsia="Times New Roman" w:ascii="Times New Roman"/>
          <w:spacing w:val="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hirarkis.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600" w:val="left"/>
        </w:tabs>
        <w:jc w:val="both"/>
        <w:spacing w:before="4" w:lineRule="auto" w:line="356"/>
        <w:ind w:left="3606" w:right="271" w:hanging="557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Prajurit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melaporka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hal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tersebu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dapat</w:t>
      </w:r>
      <w:r>
        <w:rPr>
          <w:rFonts w:cs="Times New Roman" w:hAnsi="Times New Roman" w:eastAsia="Times New Roman" w:ascii="Times New Roman"/>
          <w:spacing w:val="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didakw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melangga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5"/>
          <w:szCs w:val="25"/>
        </w:rPr>
        <w:t>13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Undan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9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Undan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1"/>
          <w:sz w:val="25"/>
          <w:szCs w:val="25"/>
        </w:rPr>
        <w:t>RI</w:t>
      </w:r>
      <w:r>
        <w:rPr>
          <w:rFonts w:cs="Times New Roman" w:hAnsi="Times New Roman" w:eastAsia="Times New Roman" w:ascii="Times New Roman"/>
          <w:spacing w:val="4"/>
          <w:w w:val="10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3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20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2009.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481"/>
      </w:pP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Prajuri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6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14"/>
          <w:sz w:val="25"/>
          <w:szCs w:val="25"/>
        </w:rPr>
        <w:t>Melakuka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14"/>
          <w:sz w:val="25"/>
          <w:szCs w:val="25"/>
        </w:rPr>
        <w:t>Tuga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7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Monitorin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6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Tinda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63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Pidana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10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3057" w:right="6247"/>
      </w:pPr>
      <w:r>
        <w:rPr>
          <w:rFonts w:cs="Times New Roman" w:hAnsi="Times New Roman" w:eastAsia="Times New Roman" w:ascii="Times New Roman"/>
          <w:spacing w:val="-1"/>
          <w:w w:val="115"/>
          <w:sz w:val="25"/>
          <w:szCs w:val="25"/>
        </w:rPr>
        <w:t>Narkotika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1"/>
        <w:ind w:left="3047" w:right="264" w:firstLine="9"/>
        <w:sectPr>
          <w:pgMar w:header="2244" w:footer="0" w:top="2500" w:bottom="280" w:left="0" w:right="1720"/>
          <w:pgSz w:w="12220" w:h="18720"/>
        </w:sectPr>
      </w:pP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Prajuri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ditugas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monitorin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3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adany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tindak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pidana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Narkotik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35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suatu</w:t>
      </w:r>
      <w:r>
        <w:rPr>
          <w:rFonts w:cs="Times New Roman" w:hAnsi="Times New Roman" w:eastAsia="Times New Roman" w:ascii="Times New Roman"/>
          <w:spacing w:val="37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4"/>
          <w:sz w:val="25"/>
          <w:szCs w:val="25"/>
        </w:rPr>
        <w:t>tempa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4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waji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melaporkan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pelaksanaan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tuga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46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tersebu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4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kepada</w:t>
      </w:r>
      <w:r>
        <w:rPr>
          <w:rFonts w:cs="Times New Roman" w:hAnsi="Times New Roman" w:eastAsia="Times New Roman" w:ascii="Times New Roman"/>
          <w:spacing w:val="4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atasan</w:t>
      </w:r>
      <w:r>
        <w:rPr>
          <w:rFonts w:cs="Times New Roman" w:hAnsi="Times New Roman" w:eastAsia="Times New Roman" w:ascii="Times New Roman"/>
          <w:spacing w:val="75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pember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perinta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43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pada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kesempata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pertama.</w:t>
      </w:r>
      <w:r>
        <w:rPr>
          <w:rFonts w:cs="Times New Roman" w:hAnsi="Times New Roman" w:eastAsia="Times New Roman" w:ascii="Times New Roman"/>
          <w:spacing w:val="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Prajuri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melaksanakan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tugas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tersebut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64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21"/>
          <w:sz w:val="25"/>
          <w:szCs w:val="25"/>
        </w:rPr>
        <w:t>ad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keharusan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melaporkan</w:t>
      </w:r>
      <w:r>
        <w:rPr>
          <w:rFonts w:cs="Times New Roman" w:hAnsi="Times New Roman" w:eastAsia="Times New Roman" w:ascii="Times New Roman"/>
          <w:spacing w:val="5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kepada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3.95pt;margin-top:745.91pt;width:609.12pt;height:191.88pt;mso-position-horizontal-relative:page;mso-position-vertical-relative:page;z-index:-2145">
            <v:imagedata o:title="" r:id="rId120"/>
          </v:shape>
        </w:pict>
      </w:r>
      <w:r>
        <w:pict>
          <v:shape type="#_x0000_t75" style="position:absolute;margin-left:568.45pt;margin-top:3.59pt;width:47.5201pt;height:1.08pt;mso-position-horizontal-relative:page;mso-position-vertical-relative:page;z-index:-2147">
            <v:imagedata o:title="" r:id="rId121"/>
          </v:shape>
        </w:pict>
      </w:r>
      <w:r>
        <w:pict>
          <v:shape type="#_x0000_t75" style="position:absolute;margin-left:8.65pt;margin-top:-2.1701pt;width:0.7201pt;height:2.5201pt;mso-position-horizontal-relative:page;mso-position-vertical-relative:page;z-index:-2148">
            <v:imagedata o:title="" r:id="rId122"/>
          </v:shape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20"/>
        <w:ind w:left="3008" w:right="311"/>
      </w:pPr>
      <w:r>
        <w:rPr>
          <w:rFonts w:cs="Times New Roman" w:hAnsi="Times New Roman" w:eastAsia="Times New Roman" w:ascii="Times New Roman"/>
          <w:spacing w:val="0"/>
          <w:w w:val="116"/>
          <w:position w:val="1"/>
          <w:sz w:val="26"/>
          <w:szCs w:val="26"/>
        </w:rPr>
        <w:t>pejabat</w:t>
      </w:r>
      <w:r>
        <w:rPr>
          <w:rFonts w:cs="Times New Roman" w:hAnsi="Times New Roman" w:eastAsia="Times New Roman" w:ascii="Times New Roman"/>
          <w:spacing w:val="47"/>
          <w:w w:val="116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0"/>
          <w:position w:val="1"/>
          <w:sz w:val="26"/>
          <w:szCs w:val="26"/>
        </w:rPr>
        <w:t>berwenan</w:t>
      </w:r>
      <w:r>
        <w:rPr>
          <w:rFonts w:cs="Times New Roman" w:hAnsi="Times New Roman" w:eastAsia="Times New Roman" w:ascii="Times New Roman"/>
          <w:spacing w:val="0"/>
          <w:w w:val="110"/>
          <w:position w:val="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1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position w:val="1"/>
          <w:sz w:val="26"/>
          <w:szCs w:val="26"/>
        </w:rPr>
        <w:t>(penega</w:t>
      </w:r>
      <w:r>
        <w:rPr>
          <w:rFonts w:cs="Times New Roman" w:hAnsi="Times New Roman" w:eastAsia="Times New Roman" w:ascii="Times New Roman"/>
          <w:spacing w:val="0"/>
          <w:w w:val="110"/>
          <w:position w:val="1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43"/>
          <w:w w:val="11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6"/>
          <w:szCs w:val="26"/>
        </w:rPr>
        <w:t>huk:um)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6"/>
          <w:szCs w:val="26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1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position w:val="1"/>
          <w:sz w:val="26"/>
          <w:szCs w:val="26"/>
        </w:rPr>
        <w:t>seba</w:t>
      </w:r>
      <w:r>
        <w:rPr>
          <w:rFonts w:cs="Times New Roman" w:hAnsi="Times New Roman" w:eastAsia="Times New Roman" w:ascii="Times New Roman"/>
          <w:spacing w:val="0"/>
          <w:w w:val="122"/>
          <w:position w:val="1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11"/>
          <w:w w:val="122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position w:val="1"/>
          <w:sz w:val="26"/>
          <w:szCs w:val="26"/>
        </w:rPr>
        <w:t>itu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5"/>
        <w:ind w:left="3019" w:right="306" w:hanging="5"/>
      </w:pP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terhadap</w:t>
      </w:r>
      <w:r>
        <w:rPr>
          <w:rFonts w:cs="Times New Roman" w:hAnsi="Times New Roman" w:eastAsia="Times New Roman" w:ascii="Times New Roman"/>
          <w:spacing w:val="4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prajurit</w:t>
      </w:r>
      <w:r>
        <w:rPr>
          <w:rFonts w:cs="Times New Roman" w:hAnsi="Times New Roman" w:eastAsia="Times New Roman" w:ascii="Times New Roman"/>
          <w:spacing w:val="5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tersebut</w:t>
      </w:r>
      <w:r>
        <w:rPr>
          <w:rFonts w:cs="Times New Roman" w:hAnsi="Times New Roman" w:eastAsia="Times New Roman" w:ascii="Times New Roman"/>
          <w:spacing w:val="6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3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dapat</w:t>
      </w:r>
      <w:r>
        <w:rPr>
          <w:rFonts w:cs="Times New Roman" w:hAnsi="Times New Roman" w:eastAsia="Times New Roman" w:ascii="Times New Roman"/>
          <w:spacing w:val="5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didakw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melanggar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13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Undang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3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Undan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7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2009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tentang</w:t>
      </w:r>
      <w:r>
        <w:rPr>
          <w:rFonts w:cs="Times New Roman" w:hAnsi="Times New Roman" w:eastAsia="Times New Roman" w:ascii="Times New Roman"/>
          <w:spacing w:val="1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Narkotika.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9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020" w:val="left"/>
        </w:tabs>
        <w:jc w:val="left"/>
        <w:spacing w:lineRule="auto" w:line="340"/>
        <w:ind w:left="3023" w:right="303" w:hanging="575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Pemidanaa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5"/>
          <w:w w:val="114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5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4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112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Ayat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(1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Undan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9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Undan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6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RI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5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5"/>
          <w:w w:val="116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2009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80"/>
        <w:ind w:left="3024" w:right="301"/>
      </w:pPr>
      <w:r>
        <w:rPr>
          <w:rFonts w:cs="Times New Roman" w:hAnsi="Times New Roman" w:eastAsia="Times New Roman" w:ascii="Times New Roman"/>
          <w:spacing w:val="-6"/>
          <w:w w:val="117"/>
          <w:sz w:val="26"/>
          <w:szCs w:val="26"/>
        </w:rPr>
        <w:t>Rumusa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3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Rapat</w:t>
      </w:r>
      <w:r>
        <w:rPr>
          <w:rFonts w:cs="Times New Roman" w:hAnsi="Times New Roman" w:eastAsia="Times New Roman" w:ascii="Times New Roman"/>
          <w:spacing w:val="1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sz w:val="26"/>
          <w:szCs w:val="26"/>
        </w:rPr>
        <w:t>Kama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25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Milite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1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angk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SEMA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ind w:left="3024" w:right="308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5"/>
          <w:w w:val="119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7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201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mengena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44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pemidanaa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67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Pasal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660" w:val="left"/>
        </w:tabs>
        <w:jc w:val="both"/>
        <w:spacing w:lineRule="auto" w:line="341"/>
        <w:ind w:left="3027" w:right="303" w:hanging="1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112</w:t>
      </w:r>
      <w:r>
        <w:rPr>
          <w:rFonts w:cs="Times New Roman" w:hAnsi="Times New Roman" w:eastAsia="Times New Roman" w:ascii="Times New Roman"/>
          <w:spacing w:val="-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Ayat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(1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Undang-Undan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4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5"/>
          <w:w w:val="119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9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2009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3"/>
          <w:sz w:val="26"/>
          <w:szCs w:val="26"/>
        </w:rPr>
        <w:t>tentan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3"/>
          <w:sz w:val="26"/>
          <w:szCs w:val="26"/>
        </w:rPr>
        <w:t>Narkotika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5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7"/>
          <w:sz w:val="26"/>
          <w:szCs w:val="26"/>
        </w:rPr>
        <w:t>menyataka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"Hakim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0"/>
          <w:sz w:val="26"/>
          <w:szCs w:val="26"/>
        </w:rPr>
        <w:t>boleh</w:t>
      </w:r>
      <w:r>
        <w:rPr>
          <w:rFonts w:cs="Times New Roman" w:hAnsi="Times New Roman" w:eastAsia="Times New Roman" w:ascii="Times New Roman"/>
          <w:spacing w:val="-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menyimpang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1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ketentua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minimu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5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112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4020" w:val="left"/>
          <w:tab w:pos="4380" w:val="left"/>
        </w:tabs>
        <w:jc w:val="both"/>
        <w:spacing w:before="10" w:lineRule="auto" w:line="336"/>
        <w:ind w:left="3020" w:right="285" w:hanging="1"/>
      </w:pPr>
      <w:r>
        <w:pict>
          <v:shape type="#_x0000_t75" style="position:absolute;margin-left:3.25pt;margin-top:31.7167pt;width:1.8001pt;height:33.48pt;mso-position-horizontal-relative:page;mso-position-vertical-relative:paragraph;z-index:-2146">
            <v:imagedata o:title="" r:id="rId123"/>
          </v:shape>
        </w:pict>
      </w:r>
      <w:r>
        <w:pict>
          <v:shape type="#_x0000_t75" style="position:absolute;margin-left:491.41pt;margin-top:87.8766pt;width:1.4401pt;height:1.4401pt;mso-position-horizontal-relative:page;mso-position-vertical-relative:paragraph;z-index:-2144">
            <v:imagedata o:title="" r:id="rId124"/>
          </v:shape>
        </w:pic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Undan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3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Undang</w:t>
      </w:r>
      <w:r>
        <w:rPr>
          <w:rFonts w:cs="Times New Roman" w:hAnsi="Times New Roman" w:eastAsia="Times New Roman" w:ascii="Times New Roman"/>
          <w:spacing w:val="17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5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7"/>
          <w:w w:val="114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200</w:t>
      </w:r>
      <w:r>
        <w:rPr>
          <w:rFonts w:cs="Times New Roman" w:hAnsi="Times New Roman" w:eastAsia="Times New Roman" w:ascii="Times New Roman"/>
          <w:spacing w:val="5"/>
          <w:w w:val="114"/>
          <w:sz w:val="26"/>
          <w:szCs w:val="26"/>
        </w:rPr>
        <w:t>9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11"/>
          <w:w w:val="114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",</w:t>
      </w:r>
      <w:r>
        <w:rPr>
          <w:rFonts w:cs="Times New Roman" w:hAnsi="Times New Roman" w:eastAsia="Times New Roman" w:ascii="Times New Roman"/>
          <w:spacing w:val="-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diuba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5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menjadi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penjatuhan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Pasal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Ayat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(1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sz w:val="26"/>
          <w:szCs w:val="26"/>
        </w:rPr>
        <w:t>Huruf</w:t>
      </w:r>
      <w:r>
        <w:rPr>
          <w:rFonts w:cs="Times New Roman" w:hAnsi="Times New Roman" w:eastAsia="Times New Roman" w:ascii="Times New Roman"/>
          <w:spacing w:val="31"/>
          <w:w w:val="12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2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Undan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-7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2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Undan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6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7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2009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tentang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Narkotika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dapat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diterapka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terhadap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2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terdakwa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terbukt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melangga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112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2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Ayat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6"/>
          <w:szCs w:val="26"/>
        </w:rPr>
        <w:t>(1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position w:val="0"/>
          <w:sz w:val="26"/>
          <w:szCs w:val="26"/>
        </w:rPr>
        <w:t>walaupu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9"/>
          <w:w w:val="117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5"/>
          <w:w w:val="127"/>
          <w:position w:val="0"/>
          <w:sz w:val="26"/>
          <w:szCs w:val="26"/>
        </w:rPr>
        <w:t>unne</w:t>
      </w:r>
      <w:r>
        <w:rPr>
          <w:rFonts w:cs="Times New Roman" w:hAnsi="Times New Roman" w:eastAsia="Times New Roman" w:ascii="Times New Roman"/>
          <w:spacing w:val="-5"/>
          <w:w w:val="127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6"/>
          <w:w w:val="116"/>
          <w:position w:val="0"/>
          <w:sz w:val="26"/>
          <w:szCs w:val="26"/>
        </w:rPr>
        <w:t>pelak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-71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negatif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6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6"/>
          <w:w w:val="115"/>
          <w:position w:val="0"/>
          <w:sz w:val="26"/>
          <w:szCs w:val="26"/>
        </w:rPr>
        <w:t>mengandun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6"/>
          <w:w w:val="115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26"/>
          <w:szCs w:val="26"/>
        </w:rPr>
        <w:t>za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position w:val="0"/>
          <w:sz w:val="26"/>
          <w:szCs w:val="26"/>
        </w:rPr>
        <w:t>Narkotika</w:t>
      </w:r>
      <w:r>
        <w:rPr>
          <w:rFonts w:cs="Times New Roman" w:hAnsi="Times New Roman" w:eastAsia="Times New Roman" w:ascii="Times New Roman"/>
          <w:spacing w:val="0"/>
          <w:w w:val="111"/>
          <w:position w:val="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1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"/>
          <w:w w:val="111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1"/>
          <w:position w:val="0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1"/>
          <w:position w:val="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1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8"/>
          <w:w w:val="111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5"/>
          <w:w w:val="118"/>
          <w:position w:val="0"/>
          <w:sz w:val="26"/>
          <w:szCs w:val="26"/>
        </w:rPr>
        <w:t>hal</w:t>
      </w:r>
      <w:r>
        <w:rPr>
          <w:rFonts w:cs="Times New Roman" w:hAnsi="Times New Roman" w:eastAsia="Times New Roman" w:ascii="Times New Roman"/>
          <w:spacing w:val="-5"/>
          <w:w w:val="118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position w:val="0"/>
          <w:sz w:val="26"/>
          <w:szCs w:val="26"/>
        </w:rPr>
        <w:t>terdapa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33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6"/>
          <w:w w:val="116"/>
          <w:position w:val="0"/>
          <w:sz w:val="26"/>
          <w:szCs w:val="26"/>
        </w:rPr>
        <w:t>keadaa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5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6"/>
          <w:w w:val="116"/>
          <w:position w:val="0"/>
          <w:sz w:val="26"/>
          <w:szCs w:val="26"/>
        </w:rPr>
        <w:t>sebaga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9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position w:val="0"/>
          <w:sz w:val="26"/>
          <w:szCs w:val="26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580" w:val="left"/>
        </w:tabs>
        <w:jc w:val="left"/>
        <w:spacing w:before="6" w:lineRule="auto" w:line="339"/>
        <w:ind w:left="3597" w:right="295" w:hanging="573"/>
      </w:pPr>
      <w:r>
        <w:rPr>
          <w:rFonts w:cs="Times New Roman" w:hAnsi="Times New Roman" w:eastAsia="Times New Roman" w:ascii="Times New Roman"/>
          <w:spacing w:val="-6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-4"/>
          <w:w w:val="120"/>
          <w:sz w:val="26"/>
          <w:szCs w:val="26"/>
        </w:rPr>
        <w:t>Sabu-sab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4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(Narkotika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18"/>
          <w:sz w:val="26"/>
          <w:szCs w:val="26"/>
        </w:rPr>
        <w:t>dikuasa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9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pelak: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lebi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dar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(satu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gram;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3"/>
          <w:sz w:val="26"/>
          <w:szCs w:val="26"/>
        </w:rPr>
        <w:t>clan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3" w:lineRule="auto" w:line="340"/>
        <w:ind w:left="3586" w:right="291" w:firstLine="7"/>
      </w:pPr>
      <w:r>
        <w:pict>
          <v:shape type="#_x0000_t75" style="position:absolute;margin-left:0.73pt;margin-top:32.0066pt;width:0.3601pt;height:2.1601pt;mso-position-horizontal-relative:page;mso-position-vertical-relative:paragraph;z-index:-2143">
            <v:imagedata o:title="" r:id="rId125"/>
          </v:shape>
        </w:pict>
      </w:r>
      <w:r>
        <w:pict>
          <v:shape style="position:absolute;margin-left:151.333pt;margin-top:6.83908pt;width:11.4094pt;height:13.0863pt;mso-position-horizontal-relative:page;mso-position-vertical-relative:paragraph;z-index:-2142;rotation:358" type="#_x0000_t136" fillcolor="#000000" stroked="f">
            <o:extrusion v:ext="view" autorotationcenter="t"/>
            <v:textpath style="font-family:&amp;quot;Times New Roman&amp;quot;;font-size:13pt;v-text-kern:t;mso-text-shadow:auto" string="b."/>
            <w10:wrap type="none"/>
          </v:shape>
        </w:pict>
      </w:r>
      <w:r>
        <w:rPr>
          <w:rFonts w:cs="Times New Roman" w:hAnsi="Times New Roman" w:eastAsia="Times New Roman" w:ascii="Times New Roman"/>
          <w:i/>
          <w:spacing w:val="-36"/>
          <w:w w:val="125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2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5"/>
          <w:sz w:val="22"/>
          <w:szCs w:val="22"/>
        </w:rPr>
        <w:t>ns</w:t>
      </w:r>
      <w:r>
        <w:rPr>
          <w:rFonts w:cs="Times New Roman" w:hAnsi="Times New Roman" w:eastAsia="Times New Roman" w:ascii="Times New Roman"/>
          <w:i/>
          <w:spacing w:val="0"/>
          <w:w w:val="125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33"/>
          <w:w w:val="12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5"/>
          <w:sz w:val="22"/>
          <w:szCs w:val="22"/>
        </w:rPr>
        <w:t>rea</w:t>
      </w:r>
      <w:r>
        <w:rPr>
          <w:rFonts w:cs="Times New Roman" w:hAnsi="Times New Roman" w:eastAsia="Times New Roman" w:ascii="Times New Roman"/>
          <w:i/>
          <w:spacing w:val="0"/>
          <w:w w:val="12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4"/>
          <w:w w:val="12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sz w:val="26"/>
          <w:szCs w:val="26"/>
        </w:rPr>
        <w:t>pelaku,</w:t>
      </w:r>
      <w:r>
        <w:rPr>
          <w:rFonts w:cs="Times New Roman" w:hAnsi="Times New Roman" w:eastAsia="Times New Roman" w:ascii="Times New Roman"/>
          <w:spacing w:val="23"/>
          <w:w w:val="12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25"/>
          <w:sz w:val="26"/>
          <w:szCs w:val="26"/>
        </w:rPr>
        <w:t>bahw</w:t>
      </w:r>
      <w:r>
        <w:rPr>
          <w:rFonts w:cs="Times New Roman" w:hAnsi="Times New Roman" w:eastAsia="Times New Roman" w:ascii="Times New Roman"/>
          <w:spacing w:val="0"/>
          <w:w w:val="12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5"/>
          <w:w w:val="12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sz w:val="26"/>
          <w:szCs w:val="26"/>
        </w:rPr>
        <w:t>narkotika</w:t>
      </w:r>
      <w:r>
        <w:rPr>
          <w:rFonts w:cs="Times New Roman" w:hAnsi="Times New Roman" w:eastAsia="Times New Roman" w:ascii="Times New Roman"/>
          <w:spacing w:val="-2"/>
          <w:w w:val="12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sz w:val="26"/>
          <w:szCs w:val="26"/>
        </w:rPr>
        <w:t>tersebut</w:t>
      </w:r>
      <w:r>
        <w:rPr>
          <w:rFonts w:cs="Times New Roman" w:hAnsi="Times New Roman" w:eastAsia="Times New Roman" w:ascii="Times New Roman"/>
          <w:spacing w:val="42"/>
          <w:w w:val="12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25"/>
          <w:sz w:val="26"/>
          <w:szCs w:val="26"/>
        </w:rPr>
        <w:t>untuk</w:t>
      </w:r>
      <w:r>
        <w:rPr>
          <w:rFonts w:cs="Times New Roman" w:hAnsi="Times New Roman" w:eastAsia="Times New Roman" w:ascii="Times New Roman"/>
          <w:spacing w:val="-2"/>
          <w:w w:val="12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6"/>
          <w:szCs w:val="26"/>
        </w:rPr>
        <w:t>digunaka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bag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dir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sendiri;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2455"/>
      </w:pP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Perkawinan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ind w:left="3017" w:right="302"/>
      </w:pPr>
      <w:r>
        <w:rPr>
          <w:rFonts w:cs="Times New Roman" w:hAnsi="Times New Roman" w:eastAsia="Times New Roman" w:ascii="Times New Roman"/>
          <w:spacing w:val="-6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Perkawina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Seorang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4"/>
          <w:sz w:val="26"/>
          <w:szCs w:val="26"/>
        </w:rPr>
        <w:t>Prajuri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7"/>
          <w:w w:val="114"/>
          <w:sz w:val="26"/>
          <w:szCs w:val="26"/>
        </w:rPr>
        <w:t>Tanp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Izi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Komandan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center"/>
        <w:ind w:left="3548" w:right="5739"/>
      </w:pP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Kesatuan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8"/>
        <w:ind w:left="3584" w:right="296" w:firstLine="9"/>
        <w:sectPr>
          <w:pgMar w:header="2244" w:footer="0" w:top="2580" w:bottom="280" w:left="0" w:right="1720"/>
          <w:pgSz w:w="12220" w:h="18720"/>
        </w:sectPr>
      </w:pPr>
      <w:r>
        <w:rPr>
          <w:rFonts w:cs="Times New Roman" w:hAnsi="Times New Roman" w:eastAsia="Times New Roman" w:ascii="Times New Roman"/>
          <w:spacing w:val="-6"/>
          <w:w w:val="117"/>
          <w:sz w:val="26"/>
          <w:szCs w:val="26"/>
        </w:rPr>
        <w:t>Rumusa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Rapa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7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Plen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sz w:val="26"/>
          <w:szCs w:val="26"/>
        </w:rPr>
        <w:t>Kama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Milite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2013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angk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SEM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77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201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6"/>
          <w:szCs w:val="26"/>
        </w:rPr>
        <w:t>mengatu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5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bahw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"Izin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komandan</w:t>
      </w:r>
      <w:r>
        <w:rPr>
          <w:rFonts w:cs="Times New Roman" w:hAnsi="Times New Roman" w:eastAsia="Times New Roman" w:ascii="Times New Roman"/>
          <w:spacing w:val="-18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18"/>
          <w:sz w:val="26"/>
          <w:szCs w:val="26"/>
        </w:rPr>
        <w:t>kesatua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4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9"/>
          <w:sz w:val="26"/>
          <w:szCs w:val="26"/>
        </w:rPr>
        <w:t>merupakan</w:t>
      </w:r>
      <w:r>
        <w:rPr>
          <w:rFonts w:cs="Times New Roman" w:hAnsi="Times New Roman" w:eastAsia="Times New Roman" w:ascii="Times New Roman"/>
          <w:spacing w:val="-3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syara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sahny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5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perkawina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-5"/>
          <w:w w:val="117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88"/>
          <w:sz w:val="26"/>
          <w:szCs w:val="26"/>
        </w:rPr>
        <w:t>"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-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4"/>
          <w:sz w:val="26"/>
          <w:szCs w:val="26"/>
        </w:rPr>
        <w:t>diuba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4"/>
          <w:sz w:val="26"/>
          <w:szCs w:val="26"/>
        </w:rPr>
        <w:t>menjad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7"/>
          <w:sz w:val="26"/>
          <w:szCs w:val="26"/>
        </w:rPr>
        <w:t>Izin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8"/>
          <w:szCs w:val="28"/>
        </w:rPr>
        <w:jc w:val="left"/>
        <w:spacing w:before="10" w:lineRule="exact" w:line="280"/>
      </w:pPr>
      <w:r>
        <w:pict>
          <v:shape type="#_x0000_t75" style="position:absolute;margin-left:-6.47pt;margin-top:926.63pt;width:609.84pt;height:12.6pt;mso-position-horizontal-relative:page;mso-position-vertical-relative:page;z-index:-2138">
            <v:imagedata o:title="" r:id="rId127"/>
          </v:shape>
        </w:pict>
      </w:r>
      <w:r>
        <w:pict>
          <v:shape type="#_x0000_t75" style="position:absolute;margin-left:545.41pt;margin-top:4.3099pt;width:72pt;height:1.8001pt;mso-position-horizontal-relative:page;mso-position-vertical-relative:page;z-index:-2140">
            <v:imagedata o:title="" r:id="rId128"/>
          </v:shape>
        </w:pict>
      </w:r>
      <w:r>
        <w:pict>
          <v:shape type="#_x0000_t75" style="position:absolute;margin-left:9.72pt;margin-top:-3.6101pt;width:0.7201pt;height:5.4001pt;mso-position-horizontal-relative:page;mso-position-vertical-relative:page;z-index:-2141">
            <v:imagedata o:title="" r:id="rId129"/>
          </v:shape>
        </w:pict>
      </w: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19" w:lineRule="auto" w:line="341"/>
        <w:ind w:left="3626" w:right="254" w:firstLine="2"/>
      </w:pPr>
      <w:r>
        <w:pict>
          <v:shape type="#_x0000_t75" style="position:absolute;margin-left:6.85pt;margin-top:198.71pt;width:1.4401pt;height:19.08pt;mso-position-horizontal-relative:page;mso-position-vertical-relative:page;z-index:-2139">
            <v:imagedata o:title="" r:id="rId130"/>
          </v:shape>
        </w:pic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Komanda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Kesatua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5"/>
          <w:sz w:val="26"/>
          <w:szCs w:val="26"/>
        </w:rPr>
        <w:t>buka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syara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sahnya</w:t>
      </w:r>
      <w:r>
        <w:rPr>
          <w:rFonts w:cs="Times New Roman" w:hAnsi="Times New Roman" w:eastAsia="Times New Roman" w:ascii="Times New Roman"/>
          <w:spacing w:val="6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6"/>
          <w:szCs w:val="26"/>
        </w:rPr>
        <w:t>suatu</w:t>
      </w:r>
      <w:r>
        <w:rPr>
          <w:rFonts w:cs="Times New Roman" w:hAnsi="Times New Roman" w:eastAsia="Times New Roman" w:ascii="Times New Roman"/>
          <w:spacing w:val="1"/>
          <w:w w:val="12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perkawinan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melainkan</w:t>
      </w:r>
      <w:r>
        <w:rPr>
          <w:rFonts w:cs="Times New Roman" w:hAnsi="Times New Roman" w:eastAsia="Times New Roman" w:ascii="Times New Roman"/>
          <w:spacing w:val="4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syarat</w:t>
      </w:r>
      <w:r>
        <w:rPr>
          <w:rFonts w:cs="Times New Roman" w:hAnsi="Times New Roman" w:eastAsia="Times New Roman" w:ascii="Times New Roman"/>
          <w:spacing w:val="6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administras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kesatuan,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sehingga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perkawinan</w:t>
      </w:r>
      <w:r>
        <w:rPr>
          <w:rFonts w:cs="Times New Roman" w:hAnsi="Times New Roman" w:eastAsia="Times New Roman" w:ascii="Times New Roman"/>
          <w:spacing w:val="2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kedu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dilakukan</w:t>
      </w:r>
      <w:r>
        <w:rPr>
          <w:rFonts w:cs="Times New Roman" w:hAnsi="Times New Roman" w:eastAsia="Times New Roman" w:ascii="Times New Roman"/>
          <w:spacing w:val="1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secar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siri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6"/>
          <w:szCs w:val="26"/>
        </w:rPr>
        <w:t>pr</w:t>
      </w:r>
      <w:r>
        <w:rPr>
          <w:rFonts w:cs="Times New Roman" w:hAnsi="Times New Roman" w:eastAsia="Times New Roman" w:ascii="Times New Roman"/>
          <w:spacing w:val="-37"/>
          <w:w w:val="12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"/>
          <w:w w:val="120"/>
          <w:sz w:val="26"/>
          <w:szCs w:val="26"/>
        </w:rPr>
        <w:t>juri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33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tela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berister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2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melangga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3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9"/>
          <w:w w:val="108"/>
          <w:sz w:val="26"/>
          <w:szCs w:val="26"/>
        </w:rPr>
        <w:t>279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center"/>
        <w:ind w:left="3589" w:right="6066"/>
      </w:pPr>
      <w:r>
        <w:rPr>
          <w:rFonts w:cs="Times New Roman" w:hAnsi="Times New Roman" w:eastAsia="Times New Roman" w:ascii="Times New Roman"/>
          <w:spacing w:val="1"/>
          <w:w w:val="97"/>
          <w:sz w:val="26"/>
          <w:szCs w:val="26"/>
        </w:rPr>
        <w:t>KUHP.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3060"/>
      </w:pP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Dakwaa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6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KUHP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Terhada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Perkawinan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ind w:left="3629" w:right="3210"/>
      </w:pP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Pr</w:t>
      </w:r>
      <w:r>
        <w:rPr>
          <w:rFonts w:cs="Times New Roman" w:hAnsi="Times New Roman" w:eastAsia="Times New Roman" w:ascii="Times New Roman"/>
          <w:spacing w:val="-36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juri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-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Sesuai</w:t>
      </w:r>
      <w:r>
        <w:rPr>
          <w:rFonts w:cs="Times New Roman" w:hAnsi="Times New Roman" w:eastAsia="Times New Roman" w:ascii="Times New Roman"/>
          <w:spacing w:val="-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Prosedur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8"/>
        <w:ind w:left="3627" w:right="244" w:firstLine="2"/>
      </w:pPr>
      <w:r>
        <w:pict>
          <v:shape type="#_x0000_t75" style="position:absolute;margin-left:4.33pt;margin-top:39.8666pt;width:0.3601pt;height:2.1601pt;mso-position-horizontal-relative:page;mso-position-vertical-relative:paragraph;z-index:-2137">
            <v:imagedata o:title="" r:id="rId131"/>
          </v:shape>
        </w:pict>
      </w:r>
      <w:r>
        <w:pict>
          <v:shape type="#_x0000_t75" style="position:absolute;margin-left:-5.03pt;margin-top:480.95pt;width:6.8401pt;height:335.88pt;mso-position-horizontal-relative:page;mso-position-vertical-relative:page;z-index:-2136">
            <v:imagedata o:title="" r:id="rId132"/>
          </v:shape>
        </w:pic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Aya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5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(1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KUHP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yait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2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menolak</w:t>
      </w:r>
      <w:r>
        <w:rPr>
          <w:rFonts w:cs="Times New Roman" w:hAnsi="Times New Roman" w:eastAsia="Times New Roman" w:ascii="Times New Roman"/>
          <w:spacing w:val="-1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4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7"/>
          <w:w w:val="115"/>
          <w:sz w:val="26"/>
          <w:szCs w:val="26"/>
        </w:rPr>
        <w:t>senga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-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menaati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perinta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dinas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9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dapat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diterapkan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terhadap</w:t>
      </w:r>
      <w:r>
        <w:rPr>
          <w:rFonts w:cs="Times New Roman" w:hAnsi="Times New Roman" w:eastAsia="Times New Roman" w:ascii="Times New Roman"/>
          <w:spacing w:val="1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17"/>
          <w:sz w:val="26"/>
          <w:szCs w:val="26"/>
        </w:rPr>
        <w:t>pr</w:t>
      </w:r>
      <w:r>
        <w:rPr>
          <w:rFonts w:cs="Times New Roman" w:hAnsi="Times New Roman" w:eastAsia="Times New Roman" w:ascii="Times New Roman"/>
          <w:spacing w:val="-46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juri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45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melangsungkan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perkawinan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6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tanp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3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6"/>
          <w:szCs w:val="26"/>
        </w:rPr>
        <w:t>izi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1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kesatua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(tida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sesuai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prosedur)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54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sebab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tersebut</w:t>
      </w:r>
      <w:r>
        <w:rPr>
          <w:rFonts w:cs="Times New Roman" w:hAnsi="Times New Roman" w:eastAsia="Times New Roman" w:ascii="Times New Roman"/>
          <w:spacing w:val="5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berdasarka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7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Peraturan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Panglim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Perpang</w:t>
      </w:r>
      <w:r>
        <w:rPr>
          <w:rFonts w:cs="Times New Roman" w:hAnsi="Times New Roman" w:eastAsia="Times New Roman" w:ascii="Times New Roman"/>
          <w:spacing w:val="-7"/>
          <w:w w:val="118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9"/>
          <w:w w:val="115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-4"/>
          <w:w w:val="115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2"/>
          <w:w w:val="122"/>
          <w:sz w:val="26"/>
          <w:szCs w:val="26"/>
        </w:rPr>
        <w:t>/VII</w:t>
      </w:r>
      <w:r>
        <w:rPr>
          <w:rFonts w:cs="Times New Roman" w:hAnsi="Times New Roman" w:eastAsia="Times New Roman" w:ascii="Times New Roman"/>
          <w:spacing w:val="-7"/>
          <w:w w:val="122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2007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dinyataka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sebaga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pelanggaran</w:t>
      </w:r>
      <w:r>
        <w:rPr>
          <w:rFonts w:cs="Times New Roman" w:hAnsi="Times New Roman" w:eastAsia="Times New Roman" w:ascii="Times New Roman"/>
          <w:spacing w:val="17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disiplin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14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9"/>
          <w:sz w:val="26"/>
          <w:szCs w:val="26"/>
        </w:rPr>
        <w:t>bukan</w:t>
      </w:r>
      <w:r>
        <w:rPr>
          <w:rFonts w:cs="Times New Roman" w:hAnsi="Times New Roman" w:eastAsia="Times New Roman" w:ascii="Times New Roman"/>
          <w:spacing w:val="3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6"/>
          <w:szCs w:val="26"/>
        </w:rPr>
        <w:t>merupaka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27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6"/>
          <w:szCs w:val="26"/>
        </w:rPr>
        <w:t>suat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1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6"/>
          <w:szCs w:val="26"/>
        </w:rPr>
        <w:t>tinda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-7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pidana.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3066"/>
      </w:pP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Perkawina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Kedu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Dilakukan</w:t>
      </w:r>
      <w:r>
        <w:rPr>
          <w:rFonts w:cs="Times New Roman" w:hAnsi="Times New Roman" w:eastAsia="Times New Roman" w:ascii="Times New Roman"/>
          <w:spacing w:val="2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Secar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Sir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center"/>
        <w:ind w:left="3590" w:right="5390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Wal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8"/>
          <w:sz w:val="26"/>
          <w:szCs w:val="26"/>
        </w:rPr>
        <w:t>Hakim.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7"/>
        <w:ind w:left="3630" w:right="237" w:firstLine="6"/>
        <w:sectPr>
          <w:pgMar w:header="2224" w:footer="0" w:top="2580" w:bottom="280" w:left="0" w:right="1720"/>
          <w:headerReference w:type="default" r:id="rId126"/>
          <w:pgSz w:w="12220" w:h="1872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27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KUH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diterapka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terhadap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6"/>
          <w:szCs w:val="26"/>
        </w:rPr>
        <w:t>pr</w:t>
      </w:r>
      <w:r>
        <w:rPr>
          <w:rFonts w:cs="Times New Roman" w:hAnsi="Times New Roman" w:eastAsia="Times New Roman" w:ascii="Times New Roman"/>
          <w:spacing w:val="-47"/>
          <w:w w:val="12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"/>
          <w:w w:val="120"/>
          <w:sz w:val="26"/>
          <w:szCs w:val="26"/>
        </w:rPr>
        <w:t>juri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6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tela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beristeri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secara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menurut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undang-undang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melangsungkan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perkawinan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kedu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secara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sir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wal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hakim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sebab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bertentanga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Huru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Peraturan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Menter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Agama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198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tentan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1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3"/>
          <w:sz w:val="26"/>
          <w:szCs w:val="26"/>
        </w:rPr>
        <w:t>Wali</w:t>
      </w:r>
      <w:r>
        <w:rPr>
          <w:rFonts w:cs="Times New Roman" w:hAnsi="Times New Roman" w:eastAsia="Times New Roman" w:ascii="Times New Roman"/>
          <w:spacing w:val="3"/>
          <w:w w:val="10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Haki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clan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melanggar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5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Kompilas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Hukum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Isla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mengatu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2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bahw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wal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7"/>
          <w:sz w:val="26"/>
          <w:szCs w:val="26"/>
        </w:rPr>
        <w:t>haki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17"/>
          <w:sz w:val="26"/>
          <w:szCs w:val="26"/>
        </w:rPr>
        <w:t>bar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1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bisa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bertinda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59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sebaga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wal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6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nika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3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apabil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wal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6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nasab</w:t>
      </w:r>
      <w:r>
        <w:rPr>
          <w:rFonts w:cs="Times New Roman" w:hAnsi="Times New Roman" w:eastAsia="Times New Roman" w:ascii="Times New Roman"/>
          <w:spacing w:val="29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2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-1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mungki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27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dihadirka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27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ghaib.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17"/>
        <w:ind w:left="4229" w:right="4475"/>
      </w:pPr>
      <w:r>
        <w:rPr>
          <w:rFonts w:cs="Times New Roman" w:hAnsi="Times New Roman" w:eastAsia="Times New Roman" w:ascii="Times New Roman"/>
          <w:spacing w:val="5"/>
          <w:w w:val="118"/>
          <w:sz w:val="24"/>
          <w:szCs w:val="24"/>
        </w:rPr>
        <w:t>-23-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20"/>
        <w:ind w:left="1807"/>
      </w:pPr>
      <w:r>
        <w:pict>
          <v:shape style="position:absolute;margin-left:122.81pt;margin-top:2.86231pt;width:10.5975pt;height:13.0914pt;mso-position-horizontal-relative:page;mso-position-vertical-relative:paragraph;z-index:-2131;rotation:2" type="#_x0000_t136" fillcolor="#000000" stroked="f">
            <o:extrusion v:ext="view" autorotationcenter="t"/>
            <v:textpath style="font-family:&amp;quot;Times New Roman&amp;quot;;font-size:13pt;v-text-kern:t;mso-text-shadow:auto" string="6."/>
            <w10:wrap type="none"/>
          </v:shape>
        </w:pic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Peniadaan</w:t>
      </w:r>
      <w:r>
        <w:rPr>
          <w:rFonts w:cs="Times New Roman" w:hAnsi="Times New Roman" w:eastAsia="Times New Roman" w:ascii="Times New Roman"/>
          <w:spacing w:val="4"/>
          <w:w w:val="113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3"/>
          <w:position w:val="1"/>
          <w:sz w:val="26"/>
          <w:szCs w:val="26"/>
        </w:rPr>
        <w:t>Pidan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21"/>
          <w:w w:val="113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Tambahan</w:t>
      </w:r>
      <w:r>
        <w:rPr>
          <w:rFonts w:cs="Times New Roman" w:hAnsi="Times New Roman" w:eastAsia="Times New Roman" w:ascii="Times New Roman"/>
          <w:spacing w:val="23"/>
          <w:w w:val="113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Pemecatan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807"/>
      </w:pP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tambahan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berupa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pemecatan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Pasa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26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803"/>
      </w:pP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KUHP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dapa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2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disimpang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3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1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keadaan</w:t>
      </w:r>
      <w:r>
        <w:rPr>
          <w:rFonts w:cs="Times New Roman" w:hAnsi="Times New Roman" w:eastAsia="Times New Roman" w:ascii="Times New Roman"/>
          <w:spacing w:val="3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sebagai</w:t>
      </w:r>
      <w:r>
        <w:rPr>
          <w:rFonts w:cs="Times New Roman" w:hAnsi="Times New Roman" w:eastAsia="Times New Roman" w:ascii="Times New Roman"/>
          <w:spacing w:val="-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2360" w:val="left"/>
        </w:tabs>
        <w:jc w:val="both"/>
        <w:spacing w:lineRule="auto" w:line="339"/>
        <w:ind w:left="2375" w:right="295" w:hanging="576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saa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5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disidangkan</w:t>
      </w:r>
      <w:r>
        <w:rPr>
          <w:rFonts w:cs="Times New Roman" w:hAnsi="Times New Roman" w:eastAsia="Times New Roman" w:ascii="Times New Roman"/>
          <w:spacing w:val="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status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prajuri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4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tersebut</w:t>
      </w:r>
      <w:r>
        <w:rPr>
          <w:rFonts w:cs="Times New Roman" w:hAnsi="Times New Roman" w:eastAsia="Times New Roman" w:ascii="Times New Roman"/>
          <w:spacing w:val="5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prose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Mas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Persiapan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Pensiun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(MPP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atau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sudah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terbi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1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SKE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pensiun;</w:t>
      </w:r>
      <w:r>
        <w:rPr>
          <w:rFonts w:cs="Times New Roman" w:hAnsi="Times New Roman" w:eastAsia="Times New Roman" w:ascii="Times New Roman"/>
          <w:spacing w:val="1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atau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2376"/>
      </w:pPr>
      <w:r>
        <w:pict>
          <v:shape style="position:absolute;margin-left:151.5pt;margin-top:6.50492pt;width:10.4111pt;height:13.0847pt;mso-position-horizontal-relative:page;mso-position-vertical-relative:paragraph;z-index:-2130;rotation:358" type="#_x0000_t136" fillcolor="#000000" stroked="f">
            <o:extrusion v:ext="view" autorotationcenter="t"/>
            <v:textpath style="font-family:&amp;quot;Times New Roman&amp;quot;;font-size:13pt;v-text-kern:t;mso-text-shadow:auto" string="b."/>
            <w10:wrap type="none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saa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3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disidangka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23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terhada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8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prajurit</w:t>
      </w:r>
      <w:r>
        <w:rPr>
          <w:rFonts w:cs="Times New Roman" w:hAnsi="Times New Roman" w:eastAsia="Times New Roman" w:ascii="Times New Roman"/>
          <w:spacing w:val="1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tersebu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1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telah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auto" w:line="342"/>
        <w:ind w:left="2378" w:right="279" w:firstLine="2"/>
      </w:pP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dijatuhkan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pidan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tambaha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pemecatan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perkar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lain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;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6"/>
          <w:szCs w:val="26"/>
        </w:rPr>
        <w:t>atau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2380" w:val="left"/>
          <w:tab w:pos="4120" w:val="left"/>
        </w:tabs>
        <w:jc w:val="both"/>
        <w:spacing w:before="2" w:lineRule="auto" w:line="336"/>
        <w:ind w:left="2388" w:right="272" w:hanging="576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c.</w:t>
        <w:tab/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Prajurit</w:t>
      </w:r>
      <w:r>
        <w:rPr>
          <w:rFonts w:cs="Times New Roman" w:hAnsi="Times New Roman" w:eastAsia="Times New Roman" w:ascii="Times New Roman"/>
          <w:spacing w:val="5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memiliki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keahlian</w:t>
      </w:r>
      <w:r>
        <w:rPr>
          <w:rFonts w:cs="Times New Roman" w:hAnsi="Times New Roman" w:eastAsia="Times New Roman" w:ascii="Times New Roman"/>
          <w:spacing w:val="3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khusu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sangat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dibutuhkan</w:t>
      </w:r>
      <w:r>
        <w:rPr>
          <w:rFonts w:cs="Times New Roman" w:hAnsi="Times New Roman" w:eastAsia="Times New Roman" w:ascii="Times New Roman"/>
          <w:spacing w:val="6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institusi</w:t>
      </w:r>
      <w:r>
        <w:rPr>
          <w:rFonts w:cs="Times New Roman" w:hAnsi="Times New Roman" w:eastAsia="Times New Roman" w:ascii="Times New Roman"/>
          <w:spacing w:val="4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antara</w:t>
      </w:r>
      <w:r>
        <w:rPr>
          <w:rFonts w:cs="Times New Roman" w:hAnsi="Times New Roman" w:eastAsia="Times New Roman" w:ascii="Times New Roman"/>
          <w:spacing w:val="53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lain: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ahl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6"/>
          <w:sz w:val="26"/>
          <w:szCs w:val="26"/>
        </w:rPr>
        <w:t>born,</w:t>
      </w:r>
      <w:r>
        <w:rPr>
          <w:rFonts w:cs="Times New Roman" w:hAnsi="Times New Roman" w:eastAsia="Times New Roman" w:ascii="Times New Roman"/>
          <w:spacing w:val="-1"/>
          <w:w w:val="10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penerban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pesawa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6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tempur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super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canggih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4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penyelam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penjeja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32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kapal,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kecual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tinda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2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pidana</w:t>
      </w:r>
      <w:r>
        <w:rPr>
          <w:rFonts w:cs="Times New Roman" w:hAnsi="Times New Roman" w:eastAsia="Times New Roman" w:ascii="Times New Roman"/>
          <w:spacing w:val="2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berat</w:t>
      </w:r>
      <w:r>
        <w:rPr>
          <w:rFonts w:cs="Times New Roman" w:hAnsi="Times New Roman" w:eastAsia="Times New Roman" w:ascii="Times New Roman"/>
          <w:spacing w:val="3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seperti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pelanggara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7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HAM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terorisme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memproduksi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6"/>
          <w:szCs w:val="26"/>
        </w:rPr>
        <w:t>narkotika.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08"/>
      </w:pP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Pesert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Rapat</w:t>
      </w:r>
      <w:r>
        <w:rPr>
          <w:rFonts w:cs="Times New Roman" w:hAnsi="Times New Roman" w:eastAsia="Times New Roman" w:ascii="Times New Roman"/>
          <w:spacing w:val="1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Pleno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Kamar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Militer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80"/>
          <w:sz w:val="26"/>
          <w:szCs w:val="26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29"/>
        <w:ind w:left="141"/>
      </w:pPr>
      <w:r>
        <w:rPr>
          <w:rFonts w:cs="Times New Roman" w:hAnsi="Times New Roman" w:eastAsia="Times New Roman" w:ascii="Times New Roman"/>
          <w:spacing w:val="23"/>
          <w:w w:val="82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0"/>
          <w:w w:val="82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82"/>
          <w:sz w:val="24"/>
          <w:szCs w:val="24"/>
        </w:rPr>
        <w:t>      </w:t>
      </w:r>
      <w:r>
        <w:rPr>
          <w:rFonts w:cs="Times New Roman" w:hAnsi="Times New Roman" w:eastAsia="Times New Roman" w:ascii="Times New Roman"/>
          <w:spacing w:val="24"/>
          <w:w w:val="8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16"/>
          <w:sz w:val="26"/>
          <w:szCs w:val="26"/>
        </w:rPr>
        <w:t>Dr</w:t>
      </w:r>
      <w:r>
        <w:rPr>
          <w:rFonts w:cs="Times New Roman" w:hAnsi="Times New Roman" w:eastAsia="Times New Roman" w:ascii="Times New Roman"/>
          <w:spacing w:val="-12"/>
          <w:w w:val="11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Syarifuddin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5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09"/>
          <w:sz w:val="26"/>
          <w:szCs w:val="26"/>
        </w:rPr>
        <w:t>S.H</w:t>
      </w:r>
      <w:r>
        <w:rPr>
          <w:rFonts w:cs="Times New Roman" w:hAnsi="Times New Roman" w:eastAsia="Times New Roman" w:ascii="Times New Roman"/>
          <w:spacing w:val="-91"/>
          <w:w w:val="229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93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M.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91"/>
          <w:w w:val="229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4"/>
          <w:w w:val="88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88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7"/>
          <w:w w:val="88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009"/>
          <w:w w:val="234"/>
          <w:position w:val="7"/>
          <w:sz w:val="46"/>
          <w:szCs w:val="46"/>
        </w:rPr>
        <w:t>�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67"/>
          <w:w w:val="229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4"/>
          <w:w w:val="88"/>
          <w:position w:val="0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1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91"/>
          <w:w w:val="229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2"/>
          <w:w w:val="88"/>
          <w:position w:val="0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-29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7"/>
          <w:w w:val="88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57"/>
          <w:w w:val="71"/>
          <w:position w:val="7"/>
          <w:sz w:val="46"/>
          <w:szCs w:val="46"/>
        </w:rPr>
        <w:t>:,,</w:t>
      </w:r>
      <w:r>
        <w:rPr>
          <w:rFonts w:cs="Times New Roman" w:hAnsi="Times New Roman" w:eastAsia="Times New Roman" w:ascii="Times New Roman"/>
          <w:spacing w:val="22"/>
          <w:w w:val="88"/>
          <w:position w:val="0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3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8"/>
          <w:w w:val="88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35"/>
          <w:w w:val="34"/>
          <w:position w:val="7"/>
          <w:sz w:val="46"/>
          <w:szCs w:val="46"/>
        </w:rPr>
        <w:t>-</w:t>
      </w:r>
      <w:r>
        <w:rPr>
          <w:rFonts w:cs="Times New Roman" w:hAnsi="Times New Roman" w:eastAsia="Times New Roman" w:ascii="Times New Roman"/>
          <w:spacing w:val="-84"/>
          <w:w w:val="229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30"/>
          <w:w w:val="88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278"/>
          <w:w w:val="182"/>
          <w:position w:val="7"/>
          <w:sz w:val="46"/>
          <w:szCs w:val="46"/>
        </w:rPr>
        <w:t>/</w:t>
      </w:r>
      <w:r>
        <w:rPr>
          <w:rFonts w:cs="Times New Roman" w:hAnsi="Times New Roman" w:eastAsia="Times New Roman" w:ascii="Times New Roman"/>
          <w:spacing w:val="24"/>
          <w:w w:val="88"/>
          <w:position w:val="0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1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91"/>
          <w:w w:val="229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3"/>
          <w:w w:val="88"/>
          <w:position w:val="0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2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91"/>
          <w:w w:val="229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29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91"/>
          <w:w w:val="229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4"/>
          <w:w w:val="88"/>
          <w:position w:val="0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1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84"/>
          <w:w w:val="229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36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84"/>
          <w:w w:val="229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9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36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77"/>
          <w:w w:val="229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84"/>
          <w:w w:val="229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4"/>
          <w:w w:val="88"/>
          <w:position w:val="0"/>
          <w:sz w:val="26"/>
          <w:szCs w:val="26"/>
        </w:rPr>
        <w:t>...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1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77"/>
          <w:w w:val="229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84"/>
          <w:w w:val="229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88"/>
          <w:position w:val="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19"/>
      </w:pPr>
      <w:r>
        <w:rPr>
          <w:rFonts w:cs="Malgun Gothic" w:hAnsi="Malgun Gothic" w:eastAsia="Malgun Gothic" w:ascii="Malgun Gothic"/>
          <w:spacing w:val="-15"/>
          <w:w w:val="100"/>
          <w:sz w:val="26"/>
          <w:szCs w:val="26"/>
        </w:rPr>
        <w:t>2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  </w:t>
      </w:r>
      <w:r>
        <w:rPr>
          <w:rFonts w:cs="Malgun Gothic" w:hAnsi="Malgun Gothic" w:eastAsia="Malgun Gothic" w:ascii="Malgun Gothic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5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Sunarto,</w:t>
      </w:r>
      <w:r>
        <w:rPr>
          <w:rFonts w:cs="Times New Roman" w:hAnsi="Times New Roman" w:eastAsia="Times New Roman" w:ascii="Times New Roman"/>
          <w:spacing w:val="2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14"/>
          <w:sz w:val="26"/>
          <w:szCs w:val="26"/>
        </w:rPr>
        <w:t>S.H</w:t>
      </w:r>
      <w:r>
        <w:rPr>
          <w:rFonts w:cs="Times New Roman" w:hAnsi="Times New Roman" w:eastAsia="Times New Roman" w:ascii="Times New Roman"/>
          <w:spacing w:val="-91"/>
          <w:w w:val="229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93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M.H.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0" w:footer="0" w:top="1780" w:bottom="280" w:left="1220" w:right="1720"/>
          <w:headerReference w:type="default" r:id="rId133"/>
          <w:pgSz w:w="12220" w:h="18720"/>
        </w:sectPr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right"/>
        <w:spacing w:lineRule="exact" w:line="300"/>
      </w:pPr>
      <w:r>
        <w:rPr>
          <w:rFonts w:cs="Malgun Gothic" w:hAnsi="Malgun Gothic" w:eastAsia="Malgun Gothic" w:ascii="Malgun Gothic"/>
          <w:spacing w:val="0"/>
          <w:w w:val="501"/>
          <w:position w:val="-1"/>
          <w:sz w:val="26"/>
          <w:szCs w:val="26"/>
        </w:rPr>
        <w:t>�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right"/>
        <w:spacing w:lineRule="exact" w:line="240"/>
        <w:ind w:right="1296"/>
      </w:pPr>
      <w:r>
        <w:pict>
          <v:shape type="#_x0000_t75" style="position:absolute;margin-left:246.97pt;margin-top:-160.543pt;width:255.96pt;height:260.28pt;mso-position-horizontal-relative:page;mso-position-vertical-relative:paragraph;z-index:-2133">
            <v:imagedata o:title="" r:id="rId134"/>
          </v:shape>
        </w:pict>
      </w:r>
      <w:r>
        <w:rPr>
          <w:rFonts w:cs="Times New Roman" w:hAnsi="Times New Roman" w:eastAsia="Times New Roman" w:ascii="Times New Roman"/>
          <w:spacing w:val="7"/>
          <w:w w:val="100"/>
          <w:position w:val="2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spacing w:val="26"/>
          <w:w w:val="100"/>
          <w:position w:val="2"/>
          <w:sz w:val="27"/>
          <w:szCs w:val="27"/>
        </w:rPr>
        <w:t> </w:t>
      </w:r>
      <w:r>
        <w:rPr>
          <w:rFonts w:cs="Malgun Gothic" w:hAnsi="Malgun Gothic" w:eastAsia="Malgun Gothic" w:ascii="Malgun Gothic"/>
          <w:spacing w:val="-4"/>
          <w:w w:val="100"/>
          <w:position w:val="1"/>
          <w:sz w:val="26"/>
          <w:szCs w:val="26"/>
        </w:rPr>
        <w:t>De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23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22"/>
          <w:position w:val="1"/>
          <w:sz w:val="26"/>
          <w:szCs w:val="26"/>
        </w:rPr>
        <w:t>B=h</w:t>
      </w:r>
      <w:r>
        <w:rPr>
          <w:rFonts w:cs="Malgun Gothic" w:hAnsi="Malgun Gothic" w:eastAsia="Malgun Gothic" w:ascii="Malgun Gothic"/>
          <w:spacing w:val="0"/>
          <w:w w:val="122"/>
          <w:position w:val="1"/>
          <w:sz w:val="26"/>
          <w:szCs w:val="26"/>
        </w:rPr>
        <w:t>=</w:t>
      </w:r>
      <w:r>
        <w:rPr>
          <w:rFonts w:cs="Malgun Gothic" w:hAnsi="Malgun Gothic" w:eastAsia="Malgun Gothic" w:ascii="Malgun Gothic"/>
          <w:spacing w:val="69"/>
          <w:w w:val="122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22"/>
          <w:position w:val="1"/>
          <w:sz w:val="26"/>
          <w:szCs w:val="26"/>
        </w:rPr>
        <w:t>Dehl=,</w:t>
      </w:r>
      <w:r>
        <w:rPr>
          <w:rFonts w:cs="Malgun Gothic" w:hAnsi="Malgun Gothic" w:eastAsia="Malgun Gothic" w:ascii="Malgun Gothic"/>
          <w:spacing w:val="-53"/>
          <w:w w:val="122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S.H.,</w:t>
      </w:r>
      <w:r>
        <w:rPr>
          <w:rFonts w:cs="Malgun Gothic" w:hAnsi="Malgun Gothic" w:eastAsia="Malgun Gothic" w:ascii="Malgun Gothic"/>
          <w:spacing w:val="55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1"/>
          <w:sz w:val="26"/>
          <w:szCs w:val="26"/>
        </w:rPr>
        <w:t>M.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35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41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6"/>
          <w:w w:val="100"/>
          <w:position w:val="1"/>
          <w:sz w:val="26"/>
          <w:szCs w:val="26"/>
        </w:rPr>
        <w:t>.....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72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34"/>
          <w:position w:val="1"/>
          <w:sz w:val="26"/>
          <w:szCs w:val="26"/>
        </w:rPr>
        <w:t>..........</w:t>
      </w:r>
      <w:r>
        <w:rPr>
          <w:rFonts w:cs="Malgun Gothic" w:hAnsi="Malgun Gothic" w:eastAsia="Malgun Gothic" w:ascii="Malgun Gothic"/>
          <w:spacing w:val="-41"/>
          <w:w w:val="134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34"/>
          <w:position w:val="1"/>
          <w:sz w:val="26"/>
          <w:szCs w:val="26"/>
        </w:rPr>
        <w:t>.....</w:t>
      </w:r>
      <w:r>
        <w:rPr>
          <w:rFonts w:cs="Malgun Gothic" w:hAnsi="Malgun Gothic" w:eastAsia="Malgun Gothic" w:ascii="Malgun Gothic"/>
          <w:spacing w:val="0"/>
          <w:w w:val="134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51"/>
          <w:w w:val="134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34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50"/>
          <w:w w:val="134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35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18"/>
          <w:szCs w:val="18"/>
        </w:rPr>
        <w:jc w:val="left"/>
        <w:spacing w:before="2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59"/>
          <w:szCs w:val="59"/>
        </w:rPr>
        <w:jc w:val="right"/>
        <w:spacing w:lineRule="exact" w:line="380"/>
        <w:ind w:right="1319"/>
      </w:pPr>
      <w:r>
        <w:rPr>
          <w:rFonts w:cs="Times New Roman" w:hAnsi="Times New Roman" w:eastAsia="Times New Roman" w:ascii="Times New Roman"/>
          <w:i/>
          <w:spacing w:val="-36"/>
          <w:w w:val="125"/>
          <w:position w:val="-24"/>
          <w:sz w:val="59"/>
          <w:szCs w:val="59"/>
        </w:rPr>
        <w:t>/j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59"/>
          <w:szCs w:val="59"/>
        </w:rPr>
      </w:r>
    </w:p>
    <w:p>
      <w:pPr>
        <w:rPr>
          <w:sz w:val="11"/>
          <w:szCs w:val="11"/>
        </w:rPr>
        <w:jc w:val="left"/>
        <w:spacing w:before="1" w:lineRule="exact" w:line="100"/>
      </w:pPr>
      <w:r>
        <w:br w:type="column"/>
      </w:r>
      <w:r>
        <w:rPr>
          <w:sz w:val="11"/>
          <w:szCs w:val="11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ectPr>
          <w:type w:val="continuous"/>
          <w:pgSz w:w="12220" w:h="18720"/>
          <w:pgMar w:top="700" w:bottom="280" w:left="1220" w:right="1720"/>
          <w:cols w:num="2" w:equalWidth="off">
            <w:col w:w="7998" w:space="9"/>
            <w:col w:w="1273"/>
          </w:cols>
        </w:sectPr>
      </w:pPr>
      <w:r>
        <w:rPr>
          <w:rFonts w:cs="Malgun Gothic" w:hAnsi="Malgun Gothic" w:eastAsia="Malgun Gothic" w:ascii="Malgun Gothic"/>
          <w:spacing w:val="1"/>
          <w:w w:val="135"/>
          <w:sz w:val="26"/>
          <w:szCs w:val="26"/>
        </w:rPr>
        <w:t>.........</w:t>
      </w:r>
      <w:r>
        <w:rPr>
          <w:rFonts w:cs="Malgun Gothic" w:hAnsi="Malgun Gothic" w:eastAsia="Malgun Gothic" w:ascii="Malgun Gothic"/>
          <w:spacing w:val="-2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56"/>
          <w:szCs w:val="56"/>
        </w:rPr>
        <w:jc w:val="left"/>
        <w:spacing w:lineRule="exact" w:line="560"/>
        <w:ind w:left="112"/>
        <w:sectPr>
          <w:type w:val="continuous"/>
          <w:pgSz w:w="12220" w:h="18720"/>
          <w:pgMar w:top="700" w:bottom="280" w:left="1220" w:right="1720"/>
        </w:sectPr>
      </w:pPr>
      <w:r>
        <w:pict>
          <v:shape type="#_x0000_t75" style="position:absolute;margin-left:-6.83pt;margin-top:926.27pt;width:610.2pt;height:12.9601pt;mso-position-horizontal-relative:page;mso-position-vertical-relative:page;z-index:-2132">
            <v:imagedata o:title="" r:id="rId135"/>
          </v:shape>
        </w:pict>
      </w:r>
      <w:r>
        <w:pict>
          <v:shape type="#_x0000_t75" style="position:absolute;margin-left:571.69pt;margin-top:5.03pt;width:45.7201pt;height:1.08pt;mso-position-horizontal-relative:page;mso-position-vertical-relative:page;z-index:-2134">
            <v:imagedata o:title="" r:id="rId136"/>
          </v:shape>
        </w:pict>
      </w:r>
      <w:r>
        <w:pict>
          <v:shape type="#_x0000_t75" style="position:absolute;margin-left:-2.15pt;margin-top:-3.61pt;width:12.2401pt;height:630pt;mso-position-horizontal-relative:page;mso-position-vertical-relative:page;z-index:-2135">
            <v:imagedata o:title="" r:id="rId137"/>
          </v:shape>
        </w:pict>
      </w:r>
      <w:r>
        <w:rPr>
          <w:rFonts w:cs="Times New Roman" w:hAnsi="Times New Roman" w:eastAsia="Times New Roman" w:ascii="Times New Roman"/>
          <w:spacing w:val="3"/>
          <w:w w:val="100"/>
          <w:position w:val="2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2"/>
          <w:w w:val="100"/>
          <w:position w:val="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2"/>
          <w:sz w:val="26"/>
          <w:szCs w:val="26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45"/>
          <w:w w:val="100"/>
          <w:position w:val="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2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3"/>
          <w:w w:val="100"/>
          <w:position w:val="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2"/>
          <w:sz w:val="26"/>
          <w:szCs w:val="26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8"/>
          <w:w w:val="100"/>
          <w:position w:val="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2"/>
          <w:sz w:val="26"/>
          <w:szCs w:val="26"/>
        </w:rPr>
        <w:t>Ab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36"/>
          <w:w w:val="100"/>
          <w:position w:val="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2"/>
          <w:sz w:val="26"/>
          <w:szCs w:val="26"/>
        </w:rPr>
        <w:t>Ayyu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38"/>
          <w:w w:val="100"/>
          <w:position w:val="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6"/>
          <w:szCs w:val="26"/>
        </w:rPr>
        <w:t>Saleh,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position w:val="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position w:val="2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21"/>
          <w:w w:val="100"/>
          <w:position w:val="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96"/>
          <w:position w:val="2"/>
          <w:sz w:val="26"/>
          <w:szCs w:val="26"/>
        </w:rPr>
        <w:t>M.</w:t>
      </w:r>
      <w:r>
        <w:rPr>
          <w:rFonts w:cs="Times New Roman" w:hAnsi="Times New Roman" w:eastAsia="Times New Roman" w:ascii="Times New Roman"/>
          <w:spacing w:val="5"/>
          <w:w w:val="96"/>
          <w:position w:val="2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229"/>
          <w:position w:val="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position w:val="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5"/>
          <w:w w:val="88"/>
          <w:position w:val="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88"/>
          <w:position w:val="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0"/>
          <w:w w:val="100"/>
          <w:position w:val="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70"/>
          <w:w w:val="229"/>
          <w:position w:val="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84"/>
          <w:w w:val="158"/>
          <w:position w:val="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12"/>
          <w:w w:val="158"/>
          <w:position w:val="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88"/>
          <w:position w:val="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29"/>
          <w:w w:val="100"/>
          <w:position w:val="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84"/>
          <w:w w:val="229"/>
          <w:position w:val="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88"/>
          <w:position w:val="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36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43"/>
          <w:w w:val="205"/>
          <w:position w:val="2"/>
          <w:sz w:val="56"/>
          <w:szCs w:val="56"/>
        </w:rPr>
        <w:t>f</w:t>
      </w:r>
      <w:r>
        <w:rPr>
          <w:rFonts w:cs="Malgun Gothic" w:hAnsi="Malgun Gothic" w:eastAsia="Malgun Gothic" w:ascii="Malgun Gothic"/>
          <w:spacing w:val="-14"/>
          <w:w w:val="205"/>
          <w:position w:val="2"/>
          <w:sz w:val="56"/>
          <w:szCs w:val="56"/>
        </w:rPr>
        <w:t>�</w:t>
      </w:r>
      <w:r>
        <w:rPr>
          <w:rFonts w:cs="Malgun Gothic" w:hAnsi="Malgun Gothic" w:eastAsia="Malgun Gothic" w:ascii="Malgun Gothic"/>
          <w:spacing w:val="33"/>
          <w:w w:val="36"/>
          <w:position w:val="2"/>
          <w:sz w:val="56"/>
          <w:szCs w:val="56"/>
        </w:rPr>
        <w:t>·········</w:t>
      </w:r>
      <w:r>
        <w:rPr>
          <w:rFonts w:cs="Malgun Gothic" w:hAnsi="Malgun Gothic" w:eastAsia="Malgun Gothic" w:ascii="Malgun Gothic"/>
          <w:spacing w:val="29"/>
          <w:w w:val="36"/>
          <w:position w:val="2"/>
          <w:sz w:val="56"/>
          <w:szCs w:val="56"/>
        </w:rPr>
        <w:t>·</w:t>
      </w:r>
      <w:r>
        <w:rPr>
          <w:rFonts w:cs="Malgun Gothic" w:hAnsi="Malgun Gothic" w:eastAsia="Malgun Gothic" w:ascii="Malgun Gothic"/>
          <w:spacing w:val="31"/>
          <w:w w:val="37"/>
          <w:position w:val="2"/>
          <w:sz w:val="56"/>
          <w:szCs w:val="56"/>
        </w:rPr>
        <w:t>·····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56"/>
          <w:szCs w:val="5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275.05pt;margin-top:119.87pt;width:293.4pt;height:109.08pt;mso-position-horizontal-relative:page;mso-position-vertical-relative:page;z-index:-2126">
            <v:imagedata o:title="" r:id="rId139"/>
          </v:shape>
        </w:pict>
      </w:r>
      <w:r>
        <w:pict>
          <v:shape type="#_x0000_t75" style="position:absolute;margin-left:-8.63pt;margin-top:328.67pt;width:609.84pt;height:611.28pt;mso-position-horizontal-relative:page;mso-position-vertical-relative:page;z-index:-2127">
            <v:imagedata o:title="" r:id="rId140"/>
          </v:shape>
        </w:pict>
      </w:r>
      <w:r>
        <w:pict>
          <v:shape type="#_x0000_t75" style="position:absolute;margin-left:448.93pt;margin-top:2.8699pt;width:169.92pt;height:3.9601pt;mso-position-horizontal-relative:page;mso-position-vertical-relative:page;z-index:-2128">
            <v:imagedata o:title="" r:id="rId141"/>
          </v:shape>
        </w:pict>
      </w:r>
      <w:r>
        <w:pict>
          <v:shape type="#_x0000_t75" style="position:absolute;margin-left:9.73pt;margin-top:-3.6101pt;width:1.8001pt;height:78.1201pt;mso-position-horizontal-relative:page;mso-position-vertical-relative:page;z-index:-2129">
            <v:imagedata o:title="" r:id="rId142"/>
          </v:shape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center"/>
        <w:spacing w:before="19"/>
        <w:ind w:left="5519" w:right="4387"/>
      </w:pPr>
      <w:r>
        <w:rPr>
          <w:rFonts w:cs="Times New Roman" w:hAnsi="Times New Roman" w:eastAsia="Times New Roman" w:ascii="Times New Roman"/>
          <w:w w:val="108"/>
          <w:position w:val="2"/>
          <w:sz w:val="26"/>
          <w:szCs w:val="26"/>
        </w:rPr>
        <w:t>-</w:t>
      </w:r>
      <w:r>
        <w:rPr>
          <w:rFonts w:cs="Times New Roman" w:hAnsi="Times New Roman" w:eastAsia="Times New Roman" w:ascii="Times New Roman"/>
          <w:spacing w:val="1"/>
          <w:w w:val="108"/>
          <w:position w:val="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13"/>
          <w:w w:val="108"/>
          <w:position w:val="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8"/>
          <w:position w:val="2"/>
          <w:sz w:val="26"/>
          <w:szCs w:val="26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373"/>
      </w:pPr>
      <w:r>
        <w:rPr>
          <w:rFonts w:cs="Times New Roman" w:hAnsi="Times New Roman" w:eastAsia="Times New Roman" w:ascii="Times New Roman"/>
          <w:b/>
          <w:spacing w:val="22"/>
          <w:w w:val="100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b/>
          <w:spacing w:val="18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Dr.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Drs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Dud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1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Duswar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Mach</w:t>
      </w:r>
      <w:r>
        <w:rPr>
          <w:rFonts w:cs="Times New Roman" w:hAnsi="Times New Roman" w:eastAsia="Times New Roman" w:ascii="Times New Roman"/>
          <w:spacing w:val="-14"/>
          <w:w w:val="113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4"/>
          <w:w w:val="113"/>
          <w:sz w:val="26"/>
          <w:szCs w:val="26"/>
        </w:rPr>
        <w:t>udin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1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5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8"/>
          <w:sz w:val="26"/>
          <w:szCs w:val="26"/>
        </w:rPr>
        <w:t>M.Hum.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3.59961"/>
          <w:szCs w:val="3.59961"/>
        </w:rPr>
        <w:jc w:val="left"/>
        <w:spacing w:before="5"/>
        <w:ind w:left="146"/>
      </w:pPr>
      <w:r>
        <w:pict>
          <v:shape type="#_x0000_t75" style="width:0.3601pt;height:1.8001pt">
            <v:imagedata o:title="" r:id="rId143"/>
          </v:shape>
        </w:pict>
      </w:r>
      <w:r>
        <w:rPr>
          <w:rFonts w:cs="Times New Roman" w:hAnsi="Times New Roman" w:eastAsia="Times New Roman" w:ascii="Times New Roman"/>
          <w:sz w:val="3.59961"/>
          <w:szCs w:val="3.59961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18"/>
        <w:ind w:left="1958"/>
      </w:pPr>
      <w:r>
        <w:pict>
          <v:shape style="position:absolute;margin-left:69.9885pt;margin-top:2.14494pt;width:10.5132pt;height:13.0035pt;mso-position-horizontal-relative:page;mso-position-vertical-relative:paragraph;z-index:-2125;rotation:358" type="#_x0000_t136" fillcolor="#000000" stroked="f">
            <o:extrusion v:ext="view" autorotationcenter="t"/>
            <v:textpath style="font-family:&amp;quot;Times New Roman&amp;quot;;font-size:13pt;v-text-kern:t;mso-text-shadow:auto" string="6 ."/>
            <w10:wrap type="none"/>
          </v:shape>
        </w:pic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Hidayat</w:t>
      </w:r>
      <w:r>
        <w:rPr>
          <w:rFonts w:cs="Times New Roman" w:hAnsi="Times New Roman" w:eastAsia="Times New Roman" w:ascii="Times New Roman"/>
          <w:spacing w:val="5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Manao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M.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6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85"/>
          <w:sz w:val="26"/>
          <w:szCs w:val="26"/>
        </w:rPr>
        <w:t>..</w:t>
      </w:r>
      <w:r>
        <w:rPr>
          <w:rFonts w:cs="Times New Roman" w:hAnsi="Times New Roman" w:eastAsia="Times New Roman" w:ascii="Times New Roman"/>
          <w:spacing w:val="0"/>
          <w:w w:val="85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35"/>
          <w:w w:val="8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...........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........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7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spacing w:val="16"/>
          <w:w w:val="107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6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9"/>
          <w:w w:val="6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"/>
          <w:w w:val="118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3"/>
          <w:w w:val="105"/>
          <w:sz w:val="26"/>
          <w:szCs w:val="26"/>
        </w:rPr>
        <w:t>...</w:t>
      </w:r>
      <w:r>
        <w:rPr>
          <w:rFonts w:cs="Times New Roman" w:hAnsi="Times New Roman" w:eastAsia="Times New Roman" w:ascii="Times New Roman"/>
          <w:spacing w:val="-1"/>
          <w:w w:val="105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5"/>
          <w:w w:val="110"/>
          <w:sz w:val="26"/>
          <w:szCs w:val="26"/>
        </w:rPr>
        <w:t>......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.....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6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9"/>
          <w:w w:val="6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...</w:t>
      </w:r>
      <w:r>
        <w:rPr>
          <w:rFonts w:cs="Times New Roman" w:hAnsi="Times New Roman" w:eastAsia="Times New Roman" w:ascii="Times New Roman"/>
          <w:spacing w:val="16"/>
          <w:w w:val="118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66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7"/>
        <w:sectPr>
          <w:pgMar w:header="0" w:footer="0" w:top="1480" w:bottom="280" w:left="20" w:right="1720"/>
          <w:headerReference w:type="default" r:id="rId138"/>
          <w:pgSz w:w="12220" w:h="18720"/>
        </w:sectPr>
      </w:pPr>
      <w:r>
        <w:pict>
          <v:shape type="#_x0000_t75" style="width:0.7201pt;height:13.3201pt">
            <v:imagedata o:title="" r:id="rId14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5"/>
          <w:szCs w:val="15"/>
        </w:rPr>
        <w:jc w:val="left"/>
        <w:spacing w:before="10" w:lineRule="exact" w:line="140"/>
      </w:pPr>
      <w:r>
        <w:pict>
          <v:shape type="#_x0000_t75" style="position:absolute;margin-left:-6.83pt;margin-top:920.51pt;width:610.2pt;height:17.6401pt;mso-position-horizontal-relative:page;mso-position-vertical-relative:page;z-index:-2122">
            <v:imagedata o:title="" r:id="rId146"/>
          </v:shape>
        </w:pict>
      </w:r>
      <w:r>
        <w:pict>
          <v:shape type="#_x0000_t75" style="position:absolute;margin-left:571.33pt;margin-top:5.03pt;width:46.0801pt;height:1.08pt;mso-position-horizontal-relative:page;mso-position-vertical-relative:page;z-index:-2123">
            <v:imagedata o:title="" r:id="rId147"/>
          </v:shape>
        </w:pict>
      </w:r>
      <w:r>
        <w:pict>
          <v:shape type="#_x0000_t75" style="position:absolute;margin-left:9pt;margin-top:-3.9701pt;width:1.4401pt;height:82.4401pt;mso-position-horizontal-relative:page;mso-position-vertical-relative:page;z-index:-2124">
            <v:imagedata o:title="" r:id="rId148"/>
          </v:shape>
        </w:pict>
      </w: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25"/>
        <w:ind w:left="1325"/>
      </w:pP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95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7"/>
          <w:w w:val="9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USAH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NEGARA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909"/>
      </w:pP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Kewenangan</w:t>
      </w:r>
      <w:r>
        <w:rPr>
          <w:rFonts w:cs="Times New Roman" w:hAnsi="Times New Roman" w:eastAsia="Times New Roman" w:ascii="Times New Roman"/>
          <w:spacing w:val="-13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2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5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-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uj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5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materiil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3"/>
        <w:ind w:left="2472" w:right="271" w:firstLine="5"/>
      </w:pPr>
      <w:r>
        <w:pict>
          <v:shape type="#_x0000_t75" style="position:absolute;margin-left:6.49pt;margin-top:200.15pt;width:1.08pt;height:39.6001pt;mso-position-horizontal-relative:page;mso-position-vertical-relative:page;z-index:-2120">
            <v:imagedata o:title="" r:id="rId149"/>
          </v:shape>
        </w:pic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49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berwenan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melakuka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4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uj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5"/>
          <w:szCs w:val="25"/>
        </w:rPr>
        <w:t>materiil,</w:t>
      </w:r>
      <w:r>
        <w:rPr>
          <w:rFonts w:cs="Times New Roman" w:hAnsi="Times New Roman" w:eastAsia="Times New Roman" w:ascii="Times New Roman"/>
          <w:spacing w:val="-2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meskipu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undang-undang</w:t>
      </w:r>
      <w:r>
        <w:rPr>
          <w:rFonts w:cs="Times New Roman" w:hAnsi="Times New Roman" w:eastAsia="Times New Roman" w:ascii="Times New Roman"/>
          <w:spacing w:val="4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menjad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1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dasa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peng</w:t>
      </w:r>
      <w:r>
        <w:rPr>
          <w:rFonts w:cs="Times New Roman" w:hAnsi="Times New Roman" w:eastAsia="Times New Roman" w:ascii="Times New Roman"/>
          <w:spacing w:val="-23"/>
          <w:w w:val="12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5"/>
          <w:w w:val="120"/>
          <w:sz w:val="25"/>
          <w:szCs w:val="25"/>
        </w:rPr>
        <w:t>jia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2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5"/>
          <w:szCs w:val="25"/>
        </w:rPr>
        <w:t>uji</w:t>
      </w:r>
      <w:r>
        <w:rPr>
          <w:rFonts w:cs="Times New Roman" w:hAnsi="Times New Roman" w:eastAsia="Times New Roman" w:ascii="Times New Roman"/>
          <w:spacing w:val="-2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materiil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masi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1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diuj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oleh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Konstitusi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29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sepanjan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49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bab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mater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muatan</w:t>
      </w:r>
      <w:r>
        <w:rPr>
          <w:rFonts w:cs="Times New Roman" w:hAnsi="Times New Roman" w:eastAsia="Times New Roman" w:ascii="Times New Roman"/>
          <w:spacing w:val="4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44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sedan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diuji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3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Konstitus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4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menjad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dasar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pengujia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peratura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perundang-undangan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5"/>
          <w:sz w:val="25"/>
          <w:szCs w:val="25"/>
        </w:rPr>
        <w:t>bawa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9"/>
          <w:sz w:val="25"/>
          <w:szCs w:val="25"/>
        </w:rPr>
        <w:t>undang­</w:t>
      </w:r>
      <w:r>
        <w:rPr>
          <w:rFonts w:cs="Times New Roman" w:hAnsi="Times New Roman" w:eastAsia="Times New Roman" w:ascii="Times New Roman"/>
          <w:spacing w:val="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0"/>
          <w:sz w:val="25"/>
          <w:szCs w:val="25"/>
        </w:rPr>
        <w:t>undan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1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3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6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7"/>
          <w:sz w:val="25"/>
          <w:szCs w:val="25"/>
        </w:rPr>
        <w:t>Agung.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1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915"/>
      </w:pP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3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Ketentua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pembatasa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upay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9"/>
          <w:sz w:val="25"/>
          <w:szCs w:val="25"/>
        </w:rPr>
        <w:t>kasasi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auto" w:line="350"/>
        <w:ind w:left="2476" w:right="273" w:firstLine="12"/>
      </w:pPr>
      <w:r>
        <w:pict>
          <v:shape type="#_x0000_t75" style="position:absolute;margin-left:1.8pt;margin-top:7.11982pt;width:2.5201pt;height:108pt;mso-position-horizontal-relative:page;mso-position-vertical-relative:paragraph;z-index:-2119">
            <v:imagedata o:title="" r:id="rId150"/>
          </v:shape>
        </w:pic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spacing w:val="41"/>
          <w:w w:val="118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18"/>
          <w:position w:val="1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8"/>
          <w:position w:val="1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-13"/>
          <w:w w:val="118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1"/>
          <w:sz w:val="25"/>
          <w:szCs w:val="25"/>
        </w:rPr>
        <w:t>TU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0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position w:val="1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9"/>
          <w:position w:val="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6"/>
          <w:w w:val="119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1"/>
          <w:sz w:val="25"/>
          <w:szCs w:val="25"/>
        </w:rPr>
        <w:t>SEM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6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35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position w:val="1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7"/>
          <w:position w:val="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3"/>
          <w:w w:val="117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17"/>
          <w:position w:val="1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7"/>
          <w:position w:val="1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15"/>
          <w:w w:val="117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position w:val="1"/>
          <w:sz w:val="25"/>
          <w:szCs w:val="25"/>
        </w:rPr>
        <w:t>pai</w:t>
      </w:r>
      <w:r>
        <w:rPr>
          <w:rFonts w:cs="Times New Roman" w:hAnsi="Times New Roman" w:eastAsia="Times New Roman" w:ascii="Times New Roman"/>
          <w:spacing w:val="0"/>
          <w:w w:val="117"/>
          <w:position w:val="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3"/>
          <w:w w:val="117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tanggal</w:t>
      </w:r>
      <w:r>
        <w:rPr>
          <w:rFonts w:cs="Times New Roman" w:hAnsi="Times New Roman" w:eastAsia="Times New Roman" w:ascii="Times New Roman"/>
          <w:spacing w:val="-7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54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Desember</w:t>
      </w:r>
      <w:r>
        <w:rPr>
          <w:rFonts w:cs="Times New Roman" w:hAnsi="Times New Roman" w:eastAsia="Times New Roman" w:ascii="Times New Roman"/>
          <w:spacing w:val="-30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11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disempurnakan</w:t>
      </w:r>
      <w:r>
        <w:rPr>
          <w:rFonts w:cs="Times New Roman" w:hAnsi="Times New Roman" w:eastAsia="Times New Roman" w:ascii="Times New Roman"/>
          <w:spacing w:val="67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position w:val="0"/>
          <w:sz w:val="25"/>
          <w:szCs w:val="25"/>
        </w:rPr>
        <w:t>sebaga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23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berikut: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5"/>
          <w:szCs w:val="25"/>
        </w:rPr>
        <w:t>Kriteria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"/>
          <w:w w:val="122"/>
          <w:position w:val="0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22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5"/>
          <w:szCs w:val="25"/>
        </w:rPr>
        <w:t>menentukan</w:t>
      </w:r>
      <w:r>
        <w:rPr>
          <w:rFonts w:cs="Times New Roman" w:hAnsi="Times New Roman" w:eastAsia="Times New Roman" w:ascii="Times New Roman"/>
          <w:spacing w:val="50"/>
          <w:w w:val="122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5"/>
          <w:szCs w:val="25"/>
        </w:rPr>
        <w:t>pembatasan</w:t>
      </w:r>
      <w:r>
        <w:rPr>
          <w:rFonts w:cs="Times New Roman" w:hAnsi="Times New Roman" w:eastAsia="Times New Roman" w:ascii="Times New Roman"/>
          <w:spacing w:val="52"/>
          <w:w w:val="122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5"/>
          <w:szCs w:val="25"/>
        </w:rPr>
        <w:t>upaya</w:t>
      </w:r>
      <w:r>
        <w:rPr>
          <w:rFonts w:cs="Times New Roman" w:hAnsi="Times New Roman" w:eastAsia="Times New Roman" w:ascii="Times New Roman"/>
          <w:spacing w:val="49"/>
          <w:w w:val="122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position w:val="0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60"/>
          <w:w w:val="122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9"/>
          <w:position w:val="0"/>
          <w:sz w:val="25"/>
          <w:szCs w:val="25"/>
        </w:rPr>
        <w:t>kasasi</w:t>
      </w:r>
      <w:r>
        <w:rPr>
          <w:rFonts w:cs="Times New Roman" w:hAnsi="Times New Roman" w:eastAsia="Times New Roman" w:ascii="Times New Roman"/>
          <w:spacing w:val="5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5"/>
          <w:szCs w:val="25"/>
        </w:rPr>
        <w:t>sebagaiman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9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5"/>
          <w:szCs w:val="25"/>
        </w:rPr>
        <w:t>dimaksu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position w:val="0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0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position w:val="0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4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5"/>
          <w:szCs w:val="25"/>
        </w:rPr>
        <w:t>45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18"/>
          <w:position w:val="0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0"/>
          <w:w w:val="118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5"/>
          <w:szCs w:val="25"/>
        </w:rPr>
        <w:t>(2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8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19"/>
          <w:position w:val="0"/>
          <w:sz w:val="25"/>
          <w:szCs w:val="25"/>
        </w:rPr>
        <w:t>huru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f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7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c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position w:val="0"/>
          <w:sz w:val="25"/>
          <w:szCs w:val="25"/>
        </w:rPr>
        <w:t>Un.dang-Un.dang</w:t>
      </w:r>
      <w:r>
        <w:rPr>
          <w:rFonts w:cs="Times New Roman" w:hAnsi="Times New Roman" w:eastAsia="Times New Roman" w:ascii="Times New Roman"/>
          <w:spacing w:val="53"/>
          <w:w w:val="10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0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61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position w:val="0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0"/>
          <w:w w:val="12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2004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position w:val="0"/>
          <w:sz w:val="25"/>
          <w:szCs w:val="25"/>
        </w:rPr>
        <w:t>ten.tan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1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Perubahan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0"/>
          <w:position w:val="0"/>
          <w:sz w:val="25"/>
          <w:szCs w:val="25"/>
        </w:rPr>
        <w:t>Atas</w:t>
      </w:r>
      <w:r>
        <w:rPr>
          <w:rFonts w:cs="Times New Roman" w:hAnsi="Times New Roman" w:eastAsia="Times New Roman" w:ascii="Times New Roman"/>
          <w:spacing w:val="3"/>
          <w:w w:val="11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5"/>
          <w:szCs w:val="25"/>
        </w:rPr>
        <w:t>Undang-Undan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7"/>
          <w:w w:val="114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4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2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position w:val="0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5"/>
          <w:w w:val="115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position w:val="0"/>
          <w:sz w:val="25"/>
          <w:szCs w:val="25"/>
        </w:rPr>
        <w:t>198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3"/>
          <w:w w:val="115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position w:val="0"/>
          <w:sz w:val="25"/>
          <w:szCs w:val="25"/>
        </w:rPr>
        <w:t>ten.tan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70"/>
          <w:w w:val="115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44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position w:val="0"/>
          <w:sz w:val="25"/>
          <w:szCs w:val="25"/>
        </w:rPr>
        <w:t>adala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9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position w:val="0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melihat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3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position w:val="0"/>
          <w:sz w:val="25"/>
          <w:szCs w:val="25"/>
        </w:rPr>
        <w:t>dasa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8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position w:val="0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8"/>
          <w:w w:val="119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position w:val="0"/>
          <w:sz w:val="25"/>
          <w:szCs w:val="25"/>
        </w:rPr>
        <w:t>kewenangan</w:t>
      </w:r>
      <w:r>
        <w:rPr>
          <w:rFonts w:cs="Times New Roman" w:hAnsi="Times New Roman" w:eastAsia="Times New Roman" w:ascii="Times New Roman"/>
          <w:spacing w:val="1"/>
          <w:w w:val="116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position w:val="0"/>
          <w:sz w:val="25"/>
          <w:szCs w:val="25"/>
        </w:rPr>
        <w:t>diterbitkanny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8"/>
          <w:w w:val="118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5"/>
          <w:szCs w:val="25"/>
        </w:rPr>
        <w:t>obje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5"/>
          <w:szCs w:val="25"/>
        </w:rPr>
        <w:t>gugatan.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580" w:val="left"/>
        </w:tabs>
        <w:jc w:val="both"/>
        <w:spacing w:before="7" w:lineRule="auto" w:line="354"/>
        <w:ind w:left="2483" w:right="268" w:hanging="6"/>
      </w:pPr>
      <w:r>
        <w:pict>
          <v:shape type="#_x0000_t75" style="position:absolute;margin-left:-5.39pt;margin-top:546.12pt;width:6.4801pt;height:299.88pt;mso-position-horizontal-relative:page;mso-position-vertical-relative:page;z-index:-2121">
            <v:imagedata o:title="" r:id="rId151"/>
          </v:shape>
        </w:pic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Apabila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obje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3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gugatan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diterbitka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dasa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kewenangan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desentralisas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2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1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dapa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diajuka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kasasi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1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kecual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kewenangan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tersebu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memenuh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ketentua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sebaga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2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2489" w:right="841"/>
      </w:pP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6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berkaitan</w:t>
      </w:r>
      <w:r>
        <w:rPr>
          <w:rFonts w:cs="Times New Roman" w:hAnsi="Times New Roman" w:eastAsia="Times New Roman" w:ascii="Times New Roman"/>
          <w:spacing w:val="3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era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kewenanga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2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dekonsentrasi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;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8"/>
          <w:sz w:val="25"/>
          <w:szCs w:val="25"/>
        </w:rPr>
        <w:t>atau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040" w:val="left"/>
        </w:tabs>
        <w:jc w:val="left"/>
        <w:spacing w:lineRule="auto" w:line="352"/>
        <w:ind w:left="3052" w:right="267" w:hanging="569"/>
      </w:pP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berkaitan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era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kewenanga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tuga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pembantuan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terhadap</w:t>
      </w:r>
      <w:r>
        <w:rPr>
          <w:rFonts w:cs="Times New Roman" w:hAnsi="Times New Roman" w:eastAsia="Times New Roman" w:ascii="Times New Roman"/>
          <w:spacing w:val="1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pemerinta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-22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pusa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6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-23"/>
          <w:w w:val="129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i/>
          <w:spacing w:val="0"/>
          <w:w w:val="129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4"/>
          <w:w w:val="129"/>
          <w:sz w:val="22"/>
          <w:szCs w:val="22"/>
        </w:rPr>
        <w:t>edebewin)</w:t>
      </w:r>
      <w:r>
        <w:rPr>
          <w:rFonts w:cs="Times New Roman" w:hAnsi="Times New Roman" w:eastAsia="Times New Roman" w:ascii="Times New Roman"/>
          <w:i/>
          <w:spacing w:val="0"/>
          <w:w w:val="129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i/>
          <w:spacing w:val="17"/>
          <w:w w:val="12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28"/>
          <w:sz w:val="25"/>
          <w:szCs w:val="25"/>
        </w:rPr>
        <w:t>atau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5"/>
        <w:ind w:left="2481" w:right="2789"/>
      </w:pP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1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bersi</w:t>
      </w:r>
      <w:r>
        <w:rPr>
          <w:rFonts w:cs="Times New Roman" w:hAnsi="Times New Roman" w:eastAsia="Times New Roman" w:ascii="Times New Roman"/>
          <w:spacing w:val="-17"/>
          <w:w w:val="121"/>
          <w:sz w:val="25"/>
          <w:szCs w:val="25"/>
        </w:rPr>
        <w:t>f</w:t>
      </w:r>
      <w:r>
        <w:rPr>
          <w:rFonts w:cs="Times New Roman" w:hAnsi="Times New Roman" w:eastAsia="Times New Roman" w:ascii="Times New Roman"/>
          <w:spacing w:val="-13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strategi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-3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1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berdampak</w:t>
      </w:r>
      <w:r>
        <w:rPr>
          <w:rFonts w:cs="Times New Roman" w:hAnsi="Times New Roman" w:eastAsia="Times New Roman" w:ascii="Times New Roman"/>
          <w:spacing w:val="-2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8"/>
          <w:sz w:val="25"/>
          <w:szCs w:val="25"/>
        </w:rPr>
        <w:t>luas.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2480" w:val="left"/>
        </w:tabs>
        <w:jc w:val="left"/>
        <w:spacing w:lineRule="auto" w:line="352"/>
        <w:ind w:left="2480" w:right="272" w:hanging="565"/>
      </w:pP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gugat</w:t>
      </w:r>
      <w:r>
        <w:rPr>
          <w:rFonts w:cs="Times New Roman" w:hAnsi="Times New Roman" w:eastAsia="Times New Roman" w:ascii="Times New Roman"/>
          <w:spacing w:val="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2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sengketa</w:t>
      </w:r>
      <w:r>
        <w:rPr>
          <w:rFonts w:cs="Times New Roman" w:hAnsi="Times New Roman" w:eastAsia="Times New Roman" w:ascii="Times New Roman"/>
          <w:spacing w:val="-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Usah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Negar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2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pemilihan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spacing w:val="4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-1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TU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SEM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2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1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poi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tangga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29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Desember</w:t>
      </w:r>
      <w:r>
        <w:rPr>
          <w:rFonts w:cs="Times New Roman" w:hAnsi="Times New Roman" w:eastAsia="Times New Roman" w:ascii="Times New Roman"/>
          <w:spacing w:val="-14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2015</w:t>
      </w:r>
      <w:r>
        <w:rPr>
          <w:rFonts w:cs="Times New Roman" w:hAnsi="Times New Roman" w:eastAsia="Times New Roman" w:ascii="Times New Roman"/>
          <w:spacing w:val="1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diuba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38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sebaga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14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7"/>
        <w:ind w:left="2485" w:right="267"/>
        <w:sectPr>
          <w:pgNumType w:start="25"/>
          <w:pgMar w:header="2207" w:footer="0" w:top="2500" w:bottom="280" w:left="0" w:right="1720"/>
          <w:headerReference w:type="default" r:id="rId145"/>
          <w:pgSz w:w="12220" w:h="18720"/>
        </w:sectPr>
      </w:pPr>
      <w:r>
        <w:rPr>
          <w:rFonts w:cs="Times New Roman" w:hAnsi="Times New Roman" w:eastAsia="Times New Roman" w:ascii="Times New Roman"/>
          <w:spacing w:val="3"/>
          <w:w w:val="116"/>
          <w:sz w:val="25"/>
          <w:szCs w:val="25"/>
        </w:rPr>
        <w:t>Sesam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Pasanga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Calon</w:t>
      </w:r>
      <w:r>
        <w:rPr>
          <w:rFonts w:cs="Times New Roman" w:hAnsi="Times New Roman" w:eastAsia="Times New Roman" w:ascii="Times New Roman"/>
          <w:spacing w:val="-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(Gubernu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5"/>
          <w:szCs w:val="25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Wakil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Gubernur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2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Bupati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6.11pt;margin-top:532.79pt;width:609.48pt;height:406.44pt;mso-position-horizontal-relative:page;mso-position-vertical-relative:page;z-index:-2116">
            <v:imagedata o:title="" r:id="rId152"/>
          </v:shape>
        </w:pict>
      </w:r>
      <w:r>
        <w:pict>
          <v:shape type="#_x0000_t75" style="position:absolute;margin-left:544.69pt;margin-top:4.6699pt;width:73.0801pt;height:1.4401pt;mso-position-horizontal-relative:page;mso-position-vertical-relative:page;z-index:-2117">
            <v:imagedata o:title="" r:id="rId153"/>
          </v:shape>
        </w:pict>
      </w:r>
      <w:r>
        <w:pict>
          <v:shape type="#_x0000_t75" style="position:absolute;margin-left:8.29pt;margin-top:-2.1701pt;width:1.8001pt;height:93.2401pt;mso-position-horizontal-relative:page;mso-position-vertical-relative:page;z-index:-2118">
            <v:imagedata o:title="" r:id="rId154"/>
          </v:shape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380" w:val="left"/>
          <w:tab w:pos="3900" w:val="left"/>
          <w:tab w:pos="4220" w:val="left"/>
        </w:tabs>
        <w:jc w:val="both"/>
        <w:spacing w:before="21" w:lineRule="auto" w:line="352"/>
        <w:ind w:left="2451" w:right="290" w:hanging="6"/>
      </w:pPr>
      <w:r>
        <w:pict>
          <v:shape type="#_x0000_t75" style="position:absolute;margin-left:5.77pt;margin-top:185.03pt;width:1.8001pt;height:105.12pt;mso-position-horizontal-relative:page;mso-position-vertical-relative:page;z-index:-2115">
            <v:imagedata o:title="" r:id="rId155"/>
          </v:shape>
        </w:pict>
      </w:r>
      <w:r>
        <w:rPr>
          <w:rFonts w:cs="Times New Roman" w:hAnsi="Times New Roman" w:eastAsia="Times New Roman" w:ascii="Times New Roman"/>
          <w:spacing w:val="12"/>
          <w:w w:val="121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Wakil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Bupati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Walikota</w:t>
      </w:r>
      <w:r>
        <w:rPr>
          <w:rFonts w:cs="Times New Roman" w:hAnsi="Times New Roman" w:eastAsia="Times New Roman" w:ascii="Times New Roman"/>
          <w:spacing w:val="2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17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Waki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5"/>
          <w:szCs w:val="25"/>
        </w:rPr>
        <w:t>Walikota)</w:t>
      </w:r>
      <w:r>
        <w:rPr>
          <w:rFonts w:cs="Times New Roman" w:hAnsi="Times New Roman" w:eastAsia="Times New Roman" w:ascii="Times New Roman"/>
          <w:spacing w:val="0"/>
          <w:w w:val="11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1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7"/>
          <w:sz w:val="25"/>
          <w:szCs w:val="25"/>
        </w:rPr>
        <w:t>sudah</w:t>
      </w:r>
      <w:r>
        <w:rPr>
          <w:rFonts w:cs="Times New Roman" w:hAnsi="Times New Roman" w:eastAsia="Times New Roman" w:ascii="Times New Roman"/>
          <w:spacing w:val="-2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ditetapkan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Komis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Pemilihan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15"/>
          <w:sz w:val="25"/>
          <w:szCs w:val="25"/>
        </w:rPr>
        <w:t>Umu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(KPU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5"/>
          <w:szCs w:val="25"/>
        </w:rPr>
        <w:t>Provinsi/KIP</w:t>
      </w:r>
      <w:r>
        <w:rPr>
          <w:rFonts w:cs="Times New Roman" w:hAnsi="Times New Roman" w:eastAsia="Times New Roman" w:ascii="Times New Roman"/>
          <w:spacing w:val="2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Aceh</w:t>
      </w:r>
      <w:r>
        <w:rPr>
          <w:rFonts w:cs="Times New Roman" w:hAnsi="Times New Roman" w:eastAsia="Times New Roman" w:ascii="Times New Roman"/>
          <w:spacing w:val="6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29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9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1"/>
          <w:w w:val="12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KP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Kabupaten/Kot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38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3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KI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1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Kabupaten/Kota</w:t>
      </w:r>
      <w:r>
        <w:rPr>
          <w:rFonts w:cs="Times New Roman" w:hAnsi="Times New Roman" w:eastAsia="Times New Roman" w:ascii="Times New Roman"/>
          <w:spacing w:val="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dapa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mengguga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5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sengket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Usah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2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Negar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(TUN)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Pemilihan,</w:t>
      </w:r>
      <w:r>
        <w:rPr>
          <w:rFonts w:cs="Times New Roman" w:hAnsi="Times New Roman" w:eastAsia="Times New Roman" w:ascii="Times New Roman"/>
          <w:spacing w:val="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karen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1"/>
          <w:sz w:val="25"/>
          <w:szCs w:val="25"/>
        </w:rPr>
        <w:t>keduduka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i/>
          <w:spacing w:val="-12"/>
          <w:w w:val="121"/>
          <w:sz w:val="22"/>
          <w:szCs w:val="22"/>
        </w:rPr>
        <w:t>(le</w:t>
      </w:r>
      <w:r>
        <w:rPr>
          <w:rFonts w:cs="Times New Roman" w:hAnsi="Times New Roman" w:eastAsia="Times New Roman" w:ascii="Times New Roman"/>
          <w:i/>
          <w:spacing w:val="8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7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31"/>
          <w:sz w:val="22"/>
          <w:szCs w:val="22"/>
        </w:rPr>
        <w:t>standi</w:t>
      </w:r>
      <w:r>
        <w:rPr>
          <w:rFonts w:cs="Times New Roman" w:hAnsi="Times New Roman" w:eastAsia="Times New Roman" w:ascii="Times New Roman"/>
          <w:i/>
          <w:spacing w:val="-18"/>
          <w:w w:val="13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24"/>
          <w:w w:val="13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31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i/>
          <w:spacing w:val="0"/>
          <w:w w:val="13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3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1"/>
          <w:sz w:val="25"/>
          <w:szCs w:val="25"/>
        </w:rPr>
        <w:t>untuk</w:t>
      </w:r>
      <w:r>
        <w:rPr>
          <w:rFonts w:cs="Times New Roman" w:hAnsi="Times New Roman" w:eastAsia="Times New Roman" w:ascii="Times New Roman"/>
          <w:spacing w:val="0"/>
          <w:w w:val="13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bertinda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sebaga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Pengguga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sengketa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TU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Pemilihan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hany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6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diberika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undang-undang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8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bagi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pasangan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2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dirugika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kepentinganny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3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5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2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ditetapka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KPU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5"/>
          <w:szCs w:val="25"/>
        </w:rPr>
        <w:t>Provinsi/KI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-58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Aceh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6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29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9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2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5"/>
          <w:w w:val="12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KP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4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4"/>
          <w:sz w:val="25"/>
          <w:szCs w:val="25"/>
        </w:rPr>
        <w:t>Kabupaten</w:t>
      </w:r>
      <w:r>
        <w:rPr>
          <w:rFonts w:cs="Times New Roman" w:hAnsi="Times New Roman" w:eastAsia="Times New Roman" w:ascii="Times New Roman"/>
          <w:spacing w:val="11"/>
          <w:w w:val="124"/>
          <w:sz w:val="25"/>
          <w:szCs w:val="25"/>
        </w:rPr>
        <w:t>/</w:t>
      </w:r>
      <w:r>
        <w:rPr>
          <w:rFonts w:cs="Times New Roman" w:hAnsi="Times New Roman" w:eastAsia="Times New Roman" w:ascii="Times New Roman"/>
          <w:spacing w:val="2"/>
          <w:w w:val="124"/>
          <w:sz w:val="25"/>
          <w:szCs w:val="25"/>
        </w:rPr>
        <w:t>Kot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6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atau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9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KIP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Kabupaten/Kota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sebaga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2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Pasanga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Calo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(Gubernu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1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8"/>
          <w:sz w:val="25"/>
          <w:szCs w:val="25"/>
        </w:rPr>
        <w:t>Wakil</w:t>
      </w:r>
      <w:r>
        <w:rPr>
          <w:rFonts w:cs="Times New Roman" w:hAnsi="Times New Roman" w:eastAsia="Times New Roman" w:ascii="Times New Roman"/>
          <w:spacing w:val="2"/>
          <w:w w:val="10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Gubernur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-6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Bupat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Waki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Bupati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Walikot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8"/>
          <w:sz w:val="25"/>
          <w:szCs w:val="25"/>
        </w:rPr>
        <w:t>Wakil</w:t>
      </w:r>
      <w:r>
        <w:rPr>
          <w:rFonts w:cs="Times New Roman" w:hAnsi="Times New Roman" w:eastAsia="Times New Roman" w:ascii="Times New Roman"/>
          <w:spacing w:val="2"/>
          <w:w w:val="10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5"/>
          <w:szCs w:val="25"/>
        </w:rPr>
        <w:t>Walikota).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889"/>
      </w:pPr>
      <w:r>
        <w:pict>
          <v:shape type="#_x0000_t75" style="position:absolute;margin-left:2.53pt;margin-top:6.62982pt;width:1.08pt;height:48.6001pt;mso-position-horizontal-relative:page;mso-position-vertical-relative:paragraph;z-index:-2114">
            <v:imagedata o:title="" r:id="rId156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2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Pengujian</w:t>
      </w:r>
      <w:r>
        <w:rPr>
          <w:rFonts w:cs="Times New Roman" w:hAnsi="Times New Roman" w:eastAsia="Times New Roman" w:ascii="Times New Roman"/>
          <w:spacing w:val="-2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pengesahan</w:t>
      </w:r>
      <w:r>
        <w:rPr>
          <w:rFonts w:cs="Times New Roman" w:hAnsi="Times New Roman" w:eastAsia="Times New Roman" w:ascii="Times New Roman"/>
          <w:spacing w:val="2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bada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26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1"/>
        <w:ind w:left="2448" w:right="282" w:firstLine="15"/>
      </w:pP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Pengujian</w:t>
      </w:r>
      <w:r>
        <w:rPr>
          <w:rFonts w:cs="Times New Roman" w:hAnsi="Times New Roman" w:eastAsia="Times New Roman" w:ascii="Times New Roman"/>
          <w:spacing w:val="-33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6"/>
          <w:w w:val="124"/>
          <w:sz w:val="25"/>
          <w:szCs w:val="25"/>
        </w:rPr>
        <w:t>sura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1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4"/>
          <w:sz w:val="25"/>
          <w:szCs w:val="25"/>
        </w:rPr>
        <w:t>keputusa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8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5"/>
          <w:szCs w:val="25"/>
        </w:rPr>
        <w:t>TU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diterbitkan</w:t>
      </w:r>
      <w:r>
        <w:rPr>
          <w:rFonts w:cs="Times New Roman" w:hAnsi="Times New Roman" w:eastAsia="Times New Roman" w:ascii="Times New Roman"/>
          <w:spacing w:val="4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5"/>
          <w:szCs w:val="25"/>
        </w:rPr>
        <w:t>Menteri</w:t>
      </w:r>
      <w:r>
        <w:rPr>
          <w:rFonts w:cs="Times New Roman" w:hAnsi="Times New Roman" w:eastAsia="Times New Roman" w:ascii="Times New Roman"/>
          <w:spacing w:val="1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1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4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terhada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1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pengesaha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bada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4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hany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6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meliput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4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aspe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6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formal</w:t>
      </w:r>
      <w:r>
        <w:rPr>
          <w:rFonts w:cs="Times New Roman" w:hAnsi="Times New Roman" w:eastAsia="Times New Roman" w:ascii="Times New Roman"/>
          <w:spacing w:val="1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administratif</w:t>
      </w:r>
      <w:r>
        <w:rPr>
          <w:rFonts w:cs="Times New Roman" w:hAnsi="Times New Roman" w:eastAsia="Times New Roman" w:ascii="Times New Roman"/>
          <w:spacing w:val="5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bada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perizinannya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saja,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akan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tetap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jug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haru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dipertimbangkan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iktika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4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baik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5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riwaya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1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pendirian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5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perubaha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23"/>
          <w:sz w:val="25"/>
          <w:szCs w:val="25"/>
        </w:rPr>
        <w:t>kepengurusan</w:t>
      </w:r>
      <w:r>
        <w:rPr>
          <w:rFonts w:cs="Times New Roman" w:hAnsi="Times New Roman" w:eastAsia="Times New Roman" w:ascii="Times New Roman"/>
          <w:spacing w:val="-3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25"/>
          <w:sz w:val="25"/>
          <w:szCs w:val="25"/>
        </w:rPr>
        <w:t>suat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6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5"/>
          <w:sz w:val="25"/>
          <w:szCs w:val="25"/>
        </w:rPr>
        <w:t>bada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5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5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3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5"/>
          <w:sz w:val="25"/>
          <w:szCs w:val="25"/>
        </w:rPr>
        <w:t>menentuka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0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5"/>
          <w:sz w:val="25"/>
          <w:szCs w:val="25"/>
        </w:rPr>
        <w:t>siap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berhak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bertinda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-34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38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1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nam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bada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2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4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29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orga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39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badan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tersebut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Sura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Keputusa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Menter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4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HAM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tentang</w:t>
      </w:r>
      <w:r>
        <w:rPr>
          <w:rFonts w:cs="Times New Roman" w:hAnsi="Times New Roman" w:eastAsia="Times New Roman" w:ascii="Times New Roman"/>
          <w:spacing w:val="1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pengesaha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bada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1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44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bar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36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serta-merta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menghilangka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eksistens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hak-ha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penguru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lama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-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didaftarka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Kementeria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3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-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RI.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889"/>
      </w:pP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3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Pengujian</w:t>
      </w:r>
      <w:r>
        <w:rPr>
          <w:rFonts w:cs="Times New Roman" w:hAnsi="Times New Roman" w:eastAsia="Times New Roman" w:ascii="Times New Roman"/>
          <w:spacing w:val="-1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sertipikat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tumpang</w:t>
      </w:r>
      <w:r>
        <w:rPr>
          <w:rFonts w:cs="Times New Roman" w:hAnsi="Times New Roman" w:eastAsia="Times New Roman" w:ascii="Times New Roman"/>
          <w:spacing w:val="1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tindih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020" w:val="left"/>
        </w:tabs>
        <w:jc w:val="both"/>
        <w:spacing w:lineRule="auto" w:line="352"/>
        <w:ind w:left="3028" w:right="288" w:hanging="568"/>
        <w:sectPr>
          <w:pgMar w:header="2207" w:footer="0" w:top="2500" w:bottom="280" w:left="0" w:right="1720"/>
          <w:pgSz w:w="12220" w:h="18720"/>
        </w:sectPr>
      </w:pP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Pengujia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keabsaha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sertipikat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tana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4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oleh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1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TU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terdapa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sertipikat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ha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6"/>
          <w:sz w:val="25"/>
          <w:szCs w:val="25"/>
        </w:rPr>
        <w:t>atas</w:t>
      </w:r>
      <w:r>
        <w:rPr>
          <w:rFonts w:cs="Times New Roman" w:hAnsi="Times New Roman" w:eastAsia="Times New Roman" w:ascii="Times New Roman"/>
          <w:spacing w:val="1"/>
          <w:w w:val="12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5"/>
          <w:sz w:val="25"/>
          <w:szCs w:val="25"/>
        </w:rPr>
        <w:t>tana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7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tumpan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2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tindih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1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haki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dapa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membatalkan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sertipika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terbi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kemudian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2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5"/>
          <w:sz w:val="25"/>
          <w:szCs w:val="25"/>
        </w:rPr>
        <w:t>syarat: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5.03pt;margin-top:921.95pt;width:610.2pt;height:15.84pt;mso-position-horizontal-relative:page;mso-position-vertical-relative:page;z-index:-2108">
            <v:imagedata o:title="" r:id="rId157"/>
          </v:shape>
        </w:pict>
      </w:r>
      <w:r>
        <w:pict>
          <v:shape type="#_x0000_t75" style="position:absolute;margin-left:-3.59pt;margin-top:491.03pt;width:5.4001pt;height:324.72pt;mso-position-horizontal-relative:page;mso-position-vertical-relative:page;z-index:-2110">
            <v:imagedata o:title="" r:id="rId158"/>
          </v:shape>
        </w:pict>
      </w:r>
      <w:r>
        <w:pict>
          <v:shape type="#_x0000_t75" style="position:absolute;margin-left:403.57pt;margin-top:1.7899pt;width:212.04pt;height:3.9601pt;mso-position-horizontal-relative:page;mso-position-vertical-relative:page;z-index:-2112">
            <v:imagedata o:title="" r:id="rId159"/>
          </v:shape>
        </w:pict>
      </w:r>
      <w:r>
        <w:pict>
          <v:shape type="#_x0000_t75" style="position:absolute;margin-left:6.85pt;margin-top:-0.7301pt;width:1.08pt;height:2.8801pt;mso-position-horizontal-relative:page;mso-position-vertical-relative:page;z-index:-2113">
            <v:imagedata o:title="" r:id="rId160"/>
          </v:shape>
        </w:pict>
      </w: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2380" w:val="left"/>
        </w:tabs>
        <w:jc w:val="both"/>
        <w:spacing w:before="21" w:lineRule="auto" w:line="356"/>
        <w:ind w:left="2398" w:right="330" w:hanging="577"/>
      </w:pP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1"/>
          <w:w w:val="115"/>
          <w:sz w:val="25"/>
          <w:szCs w:val="25"/>
        </w:rPr>
        <w:t>Pemegan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7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sertipikat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31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terbi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terlebih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dahulu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menguasa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fisi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tanah</w:t>
      </w:r>
      <w:r>
        <w:rPr>
          <w:rFonts w:cs="Times New Roman" w:hAnsi="Times New Roman" w:eastAsia="Times New Roman" w:ascii="Times New Roman"/>
          <w:spacing w:val="3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dengan</w:t>
      </w:r>
      <w:r>
        <w:rPr>
          <w:rFonts w:cs="Times New Roman" w:hAnsi="Times New Roman" w:eastAsia="Times New Roman" w:ascii="Times New Roman"/>
          <w:spacing w:val="-1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iktikad</w:t>
      </w:r>
      <w:r>
        <w:rPr>
          <w:rFonts w:cs="Times New Roman" w:hAnsi="Times New Roman" w:eastAsia="Times New Roman" w:ascii="Times New Roman"/>
          <w:spacing w:val="-1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baik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8"/>
          <w:sz w:val="25"/>
          <w:szCs w:val="25"/>
        </w:rPr>
        <w:t>atau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80"/>
        <w:ind w:left="1827"/>
      </w:pPr>
      <w:r>
        <w:rPr>
          <w:rFonts w:cs="Times New Roman" w:hAnsi="Times New Roman" w:eastAsia="Times New Roman" w:ascii="Times New Roman"/>
          <w:spacing w:val="26"/>
          <w:w w:val="10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4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Riwaya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hak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penguasaanny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jela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396"/>
      </w:pP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terputus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;</w:t>
      </w:r>
      <w:r>
        <w:rPr>
          <w:rFonts w:cs="Times New Roman" w:hAnsi="Times New Roman" w:eastAsia="Times New Roman" w:ascii="Times New Roman"/>
          <w:spacing w:val="2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8"/>
          <w:sz w:val="25"/>
          <w:szCs w:val="25"/>
        </w:rPr>
        <w:t>atau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2400" w:val="left"/>
          <w:tab w:pos="3620" w:val="left"/>
        </w:tabs>
        <w:jc w:val="both"/>
        <w:spacing w:lineRule="auto" w:line="350"/>
        <w:ind w:left="2404" w:right="332" w:hanging="563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Prosedu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penerbitan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sertipikat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2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terbi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terlebih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dahul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-5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sesuai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2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dengan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6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peraturan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3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perundang­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undangan.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1840" w:val="left"/>
        </w:tabs>
        <w:jc w:val="both"/>
        <w:spacing w:before="10" w:lineRule="auto" w:line="351"/>
        <w:ind w:left="1829" w:right="331" w:hanging="575"/>
      </w:pPr>
      <w:r>
        <w:pict>
          <v:shape type="#_x0000_t75" style="position:absolute;margin-left:165.6pt;margin-top:24.6098pt;width:1.08pt;height:1.4401pt;mso-position-horizontal-relative:page;mso-position-vertical-relative:paragraph;z-index:-2111">
            <v:imagedata o:title="" r:id="rId161"/>
          </v:shape>
        </w:pic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  <w:tab/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hal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64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terpenuhiny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6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syara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sebagaimana</w:t>
      </w:r>
      <w:r>
        <w:rPr>
          <w:rFonts w:cs="Times New Roman" w:hAnsi="Times New Roman" w:eastAsia="Times New Roman" w:ascii="Times New Roman"/>
          <w:spacing w:val="5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pada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po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7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35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6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6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45"/>
          <w:w w:val="12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atas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mak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masalah</w:t>
      </w:r>
      <w:r>
        <w:rPr>
          <w:rFonts w:cs="Times New Roman" w:hAnsi="Times New Roman" w:eastAsia="Times New Roman" w:ascii="Times New Roman"/>
          <w:spacing w:val="5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kepemilikan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terlebi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-2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dahul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46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harus</w:t>
      </w:r>
      <w:r>
        <w:rPr>
          <w:rFonts w:cs="Times New Roman" w:hAnsi="Times New Roman" w:eastAsia="Times New Roman" w:ascii="Times New Roman"/>
          <w:spacing w:val="7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diselesaikan</w:t>
      </w:r>
      <w:r>
        <w:rPr>
          <w:rFonts w:cs="Times New Roman" w:hAnsi="Times New Roman" w:eastAsia="Times New Roman" w:ascii="Times New Roman"/>
          <w:spacing w:val="-8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melalui</w:t>
      </w:r>
      <w:r>
        <w:rPr>
          <w:rFonts w:cs="Times New Roman" w:hAnsi="Times New Roman" w:eastAsia="Times New Roman" w:ascii="Times New Roman"/>
          <w:spacing w:val="-9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prose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1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perkara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5"/>
          <w:szCs w:val="25"/>
        </w:rPr>
        <w:t>perdata.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100"/>
          <w:szCs w:val="100"/>
        </w:rPr>
        <w:jc w:val="right"/>
        <w:ind w:right="1117"/>
      </w:pPr>
      <w:r>
        <w:rPr>
          <w:rFonts w:cs="Times New Roman" w:hAnsi="Times New Roman" w:eastAsia="Times New Roman" w:ascii="Times New Roman"/>
          <w:spacing w:val="0"/>
          <w:w w:val="99"/>
          <w:sz w:val="100"/>
          <w:szCs w:val="100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100"/>
          <w:szCs w:val="100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16"/>
      </w:pPr>
      <w:r>
        <w:rPr>
          <w:rFonts w:cs="Times New Roman" w:hAnsi="Times New Roman" w:eastAsia="Times New Roman" w:ascii="Times New Roman"/>
          <w:spacing w:val="19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6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5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2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Sunarto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2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3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1"/>
          <w:sz w:val="25"/>
          <w:szCs w:val="25"/>
        </w:rPr>
        <w:t>M.</w:t>
      </w:r>
      <w:r>
        <w:rPr>
          <w:rFonts w:cs="Times New Roman" w:hAnsi="Times New Roman" w:eastAsia="Times New Roman" w:ascii="Times New Roman"/>
          <w:spacing w:val="14"/>
          <w:w w:val="101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-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4"/>
          <w:w w:val="74"/>
          <w:sz w:val="25"/>
          <w:szCs w:val="25"/>
        </w:rPr>
        <w:t>...........</w:t>
      </w:r>
      <w:r>
        <w:rPr>
          <w:rFonts w:cs="Times New Roman" w:hAnsi="Times New Roman" w:eastAsia="Times New Roman" w:ascii="Times New Roman"/>
          <w:spacing w:val="0"/>
          <w:w w:val="74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74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7"/>
          <w:w w:val="7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74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7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7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4"/>
          <w:w w:val="78"/>
          <w:sz w:val="25"/>
          <w:szCs w:val="25"/>
        </w:rPr>
        <w:t>..</w:t>
      </w:r>
      <w:r>
        <w:rPr>
          <w:rFonts w:cs="Times New Roman" w:hAnsi="Times New Roman" w:eastAsia="Times New Roman" w:ascii="Times New Roman"/>
          <w:spacing w:val="11"/>
          <w:w w:val="78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19"/>
          <w:w w:val="97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97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69"/>
          <w:sz w:val="25"/>
          <w:szCs w:val="25"/>
        </w:rPr>
        <w:t>....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97"/>
          <w:sz w:val="25"/>
          <w:szCs w:val="25"/>
        </w:rPr>
        <w:t>..</w:t>
      </w:r>
      <w:r>
        <w:rPr>
          <w:rFonts w:cs="Times New Roman" w:hAnsi="Times New Roman" w:eastAsia="Times New Roman" w:ascii="Times New Roman"/>
          <w:spacing w:val="0"/>
          <w:w w:val="97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69"/>
          <w:sz w:val="25"/>
          <w:szCs w:val="25"/>
        </w:rPr>
        <w:t>..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97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11"/>
          <w:w w:val="97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4"/>
          <w:w w:val="74"/>
          <w:sz w:val="25"/>
          <w:szCs w:val="25"/>
        </w:rPr>
        <w:t>....</w:t>
      </w:r>
      <w:r>
        <w:rPr>
          <w:rFonts w:cs="Times New Roman" w:hAnsi="Times New Roman" w:eastAsia="Times New Roman" w:ascii="Times New Roman"/>
          <w:spacing w:val="0"/>
          <w:w w:val="74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1"/>
          <w:w w:val="73"/>
          <w:sz w:val="25"/>
          <w:szCs w:val="25"/>
        </w:rPr>
        <w:t>......</w:t>
      </w:r>
      <w:r>
        <w:rPr>
          <w:rFonts w:cs="Times New Roman" w:hAnsi="Times New Roman" w:eastAsia="Times New Roman" w:ascii="Times New Roman"/>
          <w:spacing w:val="0"/>
          <w:w w:val="73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2"/>
          <w:w w:val="80"/>
          <w:sz w:val="25"/>
          <w:szCs w:val="25"/>
        </w:rPr>
        <w:t>...</w:t>
      </w:r>
      <w:r>
        <w:rPr>
          <w:rFonts w:cs="Times New Roman" w:hAnsi="Times New Roman" w:eastAsia="Times New Roman" w:ascii="Times New Roman"/>
          <w:spacing w:val="9"/>
          <w:w w:val="8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29"/>
          <w:w w:val="8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8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6"/>
          <w:w w:val="8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4"/>
          <w:w w:val="80"/>
          <w:sz w:val="25"/>
          <w:szCs w:val="25"/>
        </w:rPr>
        <w:t>.....</w:t>
      </w:r>
      <w:r>
        <w:rPr>
          <w:rFonts w:cs="Times New Roman" w:hAnsi="Times New Roman" w:eastAsia="Times New Roman" w:ascii="Times New Roman"/>
          <w:spacing w:val="0"/>
          <w:w w:val="8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11"/>
          <w:w w:val="8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76"/>
          <w:sz w:val="25"/>
          <w:szCs w:val="25"/>
        </w:rPr>
        <w:t>...</w:t>
      </w:r>
      <w:r>
        <w:rPr>
          <w:rFonts w:cs="Times New Roman" w:hAnsi="Times New Roman" w:eastAsia="Times New Roman" w:ascii="Times New Roman"/>
          <w:spacing w:val="0"/>
          <w:w w:val="76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8"/>
          <w:szCs w:val="18"/>
        </w:rPr>
        <w:jc w:val="left"/>
        <w:spacing w:before="3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36"/>
      </w:pPr>
      <w:r>
        <w:pict>
          <v:shape type="#_x0000_t75" style="position:absolute;margin-left:64.81pt;margin-top:415.08pt;width:435.6pt;height:389.52pt;mso-position-horizontal-relative:page;mso-position-vertical-relative:page;z-index:-2109">
            <v:imagedata o:title="" r:id="rId162"/>
          </v:shape>
        </w:pic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4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5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Supandi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2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2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92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92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2"/>
          <w:w w:val="106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12"/>
          <w:w w:val="121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15"/>
          <w:w w:val="12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78"/>
          <w:sz w:val="25"/>
          <w:szCs w:val="25"/>
        </w:rPr>
        <w:t>........</w:t>
      </w:r>
      <w:r>
        <w:rPr>
          <w:rFonts w:cs="Times New Roman" w:hAnsi="Times New Roman" w:eastAsia="Times New Roman" w:ascii="Times New Roman"/>
          <w:spacing w:val="0"/>
          <w:w w:val="78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6"/>
          <w:w w:val="7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97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7"/>
          <w:w w:val="75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75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7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7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7"/>
          <w:w w:val="78"/>
          <w:sz w:val="25"/>
          <w:szCs w:val="25"/>
        </w:rPr>
        <w:t>..</w:t>
      </w:r>
      <w:r>
        <w:rPr>
          <w:rFonts w:cs="Times New Roman" w:hAnsi="Times New Roman" w:eastAsia="Times New Roman" w:ascii="Times New Roman"/>
          <w:spacing w:val="11"/>
          <w:w w:val="78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6"/>
          <w:w w:val="78"/>
          <w:sz w:val="25"/>
          <w:szCs w:val="25"/>
        </w:rPr>
        <w:t>..</w:t>
      </w:r>
      <w:r>
        <w:rPr>
          <w:rFonts w:cs="Times New Roman" w:hAnsi="Times New Roman" w:eastAsia="Times New Roman" w:ascii="Times New Roman"/>
          <w:spacing w:val="0"/>
          <w:w w:val="78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4"/>
          <w:w w:val="80"/>
          <w:sz w:val="25"/>
          <w:szCs w:val="25"/>
        </w:rPr>
        <w:t>....</w:t>
      </w:r>
      <w:r>
        <w:rPr>
          <w:rFonts w:cs="Times New Roman" w:hAnsi="Times New Roman" w:eastAsia="Times New Roman" w:ascii="Times New Roman"/>
          <w:spacing w:val="9"/>
          <w:w w:val="8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28"/>
          <w:w w:val="80"/>
          <w:sz w:val="25"/>
          <w:szCs w:val="25"/>
        </w:rPr>
        <w:t>....</w:t>
      </w:r>
      <w:r>
        <w:rPr>
          <w:rFonts w:cs="Times New Roman" w:hAnsi="Times New Roman" w:eastAsia="Times New Roman" w:ascii="Times New Roman"/>
          <w:spacing w:val="0"/>
          <w:w w:val="8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1"/>
          <w:w w:val="8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8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27"/>
          <w:w w:val="80"/>
          <w:sz w:val="25"/>
          <w:szCs w:val="25"/>
        </w:rPr>
        <w:t>......</w:t>
      </w:r>
      <w:r>
        <w:rPr>
          <w:rFonts w:cs="Times New Roman" w:hAnsi="Times New Roman" w:eastAsia="Times New Roman" w:ascii="Times New Roman"/>
          <w:spacing w:val="0"/>
          <w:w w:val="8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9"/>
          <w:w w:val="8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76"/>
          <w:sz w:val="25"/>
          <w:szCs w:val="25"/>
        </w:rPr>
        <w:t>...</w:t>
      </w:r>
      <w:r>
        <w:rPr>
          <w:rFonts w:cs="Times New Roman" w:hAnsi="Times New Roman" w:eastAsia="Times New Roman" w:ascii="Times New Roman"/>
          <w:spacing w:val="11"/>
          <w:w w:val="76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4"/>
          <w:w w:val="71"/>
          <w:sz w:val="25"/>
          <w:szCs w:val="25"/>
        </w:rPr>
        <w:t>...........</w:t>
      </w:r>
      <w:r>
        <w:rPr>
          <w:rFonts w:cs="Times New Roman" w:hAnsi="Times New Roman" w:eastAsia="Times New Roman" w:ascii="Times New Roman"/>
          <w:spacing w:val="0"/>
          <w:w w:val="7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83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83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7"/>
          <w:szCs w:val="17"/>
        </w:rPr>
        <w:jc w:val="left"/>
        <w:spacing w:before="10" w:lineRule="exact" w:line="160"/>
      </w:pPr>
      <w:r>
        <w:rPr>
          <w:sz w:val="17"/>
          <w:szCs w:val="17"/>
        </w:rPr>
      </w:r>
    </w:p>
    <w:p>
      <w:pPr>
        <w:rPr>
          <w:rFonts w:cs="Malgun Gothic" w:hAnsi="Malgun Gothic" w:eastAsia="Malgun Gothic" w:ascii="Malgun Gothic"/>
          <w:sz w:val="52"/>
          <w:szCs w:val="52"/>
        </w:rPr>
        <w:jc w:val="right"/>
        <w:spacing w:lineRule="exact" w:line="860"/>
        <w:ind w:right="1116"/>
      </w:pPr>
      <w:r>
        <w:rPr>
          <w:rFonts w:cs="Malgun Gothic" w:hAnsi="Malgun Gothic" w:eastAsia="Malgun Gothic" w:ascii="Malgun Gothic"/>
          <w:i/>
          <w:w w:val="379"/>
          <w:position w:val="-8"/>
          <w:sz w:val="52"/>
          <w:szCs w:val="52"/>
        </w:rPr>
        <w:t>�</w:t>
      </w:r>
      <w:r>
        <w:rPr>
          <w:rFonts w:cs="Malgun Gothic" w:hAnsi="Malgun Gothic" w:eastAsia="Malgun Gothic" w:ascii="Malgun Gothic"/>
          <w:i/>
          <w:spacing w:val="-118"/>
          <w:w w:val="100"/>
          <w:position w:val="-8"/>
          <w:sz w:val="52"/>
          <w:szCs w:val="52"/>
        </w:rPr>
        <w:t> </w:t>
      </w:r>
      <w:r>
        <w:rPr>
          <w:rFonts w:cs="Malgun Gothic" w:hAnsi="Malgun Gothic" w:eastAsia="Malgun Gothic" w:ascii="Malgun Gothic"/>
          <w:i/>
          <w:spacing w:val="0"/>
          <w:w w:val="50"/>
          <w:position w:val="-8"/>
          <w:sz w:val="52"/>
          <w:szCs w:val="52"/>
        </w:rPr>
        <w:t>(</w:t>
      </w:r>
      <w:r>
        <w:rPr>
          <w:rFonts w:cs="Malgun Gothic" w:hAnsi="Malgun Gothic" w:eastAsia="Malgun Gothic" w:ascii="Malgun Gothic"/>
          <w:i/>
          <w:spacing w:val="-110"/>
          <w:w w:val="100"/>
          <w:position w:val="-8"/>
          <w:sz w:val="52"/>
          <w:szCs w:val="52"/>
        </w:rPr>
        <w:t> </w:t>
      </w:r>
      <w:r>
        <w:rPr>
          <w:rFonts w:cs="Malgun Gothic" w:hAnsi="Malgun Gothic" w:eastAsia="Malgun Gothic" w:ascii="Malgun Gothic"/>
          <w:i/>
          <w:spacing w:val="0"/>
          <w:w w:val="62"/>
          <w:position w:val="-8"/>
          <w:sz w:val="52"/>
          <w:szCs w:val="52"/>
        </w:rPr>
        <w:t>e,._</w:t>
      </w:r>
      <w:r>
        <w:rPr>
          <w:rFonts w:cs="Malgun Gothic" w:hAnsi="Malgun Gothic" w:eastAsia="Malgun Gothic" w:ascii="Malgun Gothic"/>
          <w:i/>
          <w:spacing w:val="43"/>
          <w:w w:val="62"/>
          <w:position w:val="-8"/>
          <w:sz w:val="52"/>
          <w:szCs w:val="52"/>
        </w:rPr>
        <w:t>4</w:t>
      </w:r>
      <w:r>
        <w:rPr>
          <w:rFonts w:cs="Malgun Gothic" w:hAnsi="Malgun Gothic" w:eastAsia="Malgun Gothic" w:ascii="Malgun Gothic"/>
          <w:i/>
          <w:spacing w:val="0"/>
          <w:w w:val="272"/>
          <w:position w:val="-8"/>
          <w:sz w:val="52"/>
          <w:szCs w:val="52"/>
        </w:rPr>
        <w:t>�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52"/>
          <w:szCs w:val="5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00"/>
        <w:ind w:left="129"/>
      </w:pPr>
      <w:r>
        <w:rPr>
          <w:rFonts w:cs="Times New Roman" w:hAnsi="Times New Roman" w:eastAsia="Times New Roman" w:ascii="Times New Roman"/>
          <w:spacing w:val="15"/>
          <w:w w:val="103"/>
          <w:position w:val="1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3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-16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03"/>
          <w:position w:val="1"/>
          <w:sz w:val="25"/>
          <w:szCs w:val="25"/>
        </w:rPr>
        <w:t>Dr</w:t>
      </w:r>
      <w:r>
        <w:rPr>
          <w:rFonts w:cs="Times New Roman" w:hAnsi="Times New Roman" w:eastAsia="Times New Roman" w:ascii="Times New Roman"/>
          <w:spacing w:val="0"/>
          <w:w w:val="103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26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2"/>
          <w:w w:val="96"/>
          <w:position w:val="1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96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24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5"/>
          <w:szCs w:val="25"/>
        </w:rPr>
        <w:t>Yulius,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0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position w:val="1"/>
          <w:sz w:val="25"/>
          <w:szCs w:val="25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27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97"/>
          <w:position w:val="1"/>
          <w:sz w:val="25"/>
          <w:szCs w:val="25"/>
        </w:rPr>
        <w:t>M.</w:t>
      </w:r>
      <w:r>
        <w:rPr>
          <w:rFonts w:cs="Times New Roman" w:hAnsi="Times New Roman" w:eastAsia="Times New Roman" w:ascii="Times New Roman"/>
          <w:spacing w:val="14"/>
          <w:w w:val="97"/>
          <w:position w:val="1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69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69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69"/>
          <w:position w:val="1"/>
          <w:sz w:val="25"/>
          <w:szCs w:val="25"/>
        </w:rPr>
        <w:t>..</w:t>
      </w:r>
      <w:r>
        <w:rPr>
          <w:rFonts w:cs="Times New Roman" w:hAnsi="Times New Roman" w:eastAsia="Times New Roman" w:ascii="Times New Roman"/>
          <w:spacing w:val="0"/>
          <w:w w:val="69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6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72"/>
          <w:position w:val="1"/>
          <w:sz w:val="25"/>
          <w:szCs w:val="25"/>
        </w:rPr>
        <w:t>........</w:t>
      </w:r>
      <w:r>
        <w:rPr>
          <w:rFonts w:cs="Times New Roman" w:hAnsi="Times New Roman" w:eastAsia="Times New Roman" w:ascii="Times New Roman"/>
          <w:spacing w:val="0"/>
          <w:w w:val="72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1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69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5"/>
          <w:w w:val="73"/>
          <w:position w:val="1"/>
          <w:sz w:val="25"/>
          <w:szCs w:val="25"/>
        </w:rPr>
        <w:t>.....</w:t>
      </w:r>
      <w:r>
        <w:rPr>
          <w:rFonts w:cs="Times New Roman" w:hAnsi="Times New Roman" w:eastAsia="Times New Roman" w:ascii="Times New Roman"/>
          <w:spacing w:val="0"/>
          <w:w w:val="73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1"/>
          <w:w w:val="72"/>
          <w:position w:val="1"/>
          <w:sz w:val="25"/>
          <w:szCs w:val="25"/>
        </w:rPr>
        <w:t>........</w:t>
      </w:r>
      <w:r>
        <w:rPr>
          <w:rFonts w:cs="Times New Roman" w:hAnsi="Times New Roman" w:eastAsia="Times New Roman" w:ascii="Times New Roman"/>
          <w:spacing w:val="0"/>
          <w:w w:val="72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4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4"/>
          <w:w w:val="76"/>
          <w:position w:val="1"/>
          <w:sz w:val="25"/>
          <w:szCs w:val="25"/>
        </w:rPr>
        <w:t>...</w:t>
      </w:r>
      <w:r>
        <w:rPr>
          <w:rFonts w:cs="Times New Roman" w:hAnsi="Times New Roman" w:eastAsia="Times New Roman" w:ascii="Times New Roman"/>
          <w:spacing w:val="0"/>
          <w:w w:val="76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69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69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6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69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4"/>
          <w:w w:val="72"/>
          <w:position w:val="1"/>
          <w:sz w:val="25"/>
          <w:szCs w:val="25"/>
        </w:rPr>
        <w:t>.......</w:t>
      </w:r>
      <w:r>
        <w:rPr>
          <w:rFonts w:cs="Times New Roman" w:hAnsi="Times New Roman" w:eastAsia="Times New Roman" w:ascii="Times New Roman"/>
          <w:spacing w:val="0"/>
          <w:w w:val="72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72"/>
          <w:position w:val="1"/>
          <w:sz w:val="25"/>
          <w:szCs w:val="25"/>
        </w:rPr>
        <w:t>.........</w:t>
      </w:r>
      <w:r>
        <w:rPr>
          <w:rFonts w:cs="Times New Roman" w:hAnsi="Times New Roman" w:eastAsia="Times New Roman" w:ascii="Times New Roman"/>
          <w:spacing w:val="0"/>
          <w:w w:val="72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4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4"/>
          <w:w w:val="72"/>
          <w:position w:val="1"/>
          <w:sz w:val="25"/>
          <w:szCs w:val="25"/>
        </w:rPr>
        <w:t>.......</w:t>
      </w:r>
      <w:r>
        <w:rPr>
          <w:rFonts w:cs="Times New Roman" w:hAnsi="Times New Roman" w:eastAsia="Times New Roman" w:ascii="Times New Roman"/>
          <w:spacing w:val="0"/>
          <w:w w:val="72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8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69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6"/>
          <w:w w:val="78"/>
          <w:position w:val="1"/>
          <w:sz w:val="25"/>
          <w:szCs w:val="25"/>
        </w:rPr>
        <w:t>..</w:t>
      </w:r>
      <w:r>
        <w:rPr>
          <w:rFonts w:cs="Times New Roman" w:hAnsi="Times New Roman" w:eastAsia="Times New Roman" w:ascii="Times New Roman"/>
          <w:spacing w:val="0"/>
          <w:w w:val="78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69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69"/>
          <w:position w:val="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6"/>
          <w:w w:val="100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32"/>
      </w:pPr>
      <w:r>
        <w:rPr>
          <w:rFonts w:cs="Times New Roman" w:hAnsi="Times New Roman" w:eastAsia="Times New Roman" w:ascii="Times New Roman"/>
          <w:spacing w:val="22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5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6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1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Har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5"/>
          <w:szCs w:val="25"/>
        </w:rPr>
        <w:t>Djatmiko</w:t>
      </w:r>
      <w:r>
        <w:rPr>
          <w:rFonts w:cs="Times New Roman" w:hAnsi="Times New Roman" w:eastAsia="Times New Roman" w:ascii="Times New Roman"/>
          <w:spacing w:val="0"/>
          <w:w w:val="11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36"/>
          <w:w w:val="11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99"/>
          <w:sz w:val="25"/>
          <w:szCs w:val="25"/>
        </w:rPr>
        <w:t>M.</w:t>
      </w:r>
      <w:r>
        <w:rPr>
          <w:rFonts w:cs="Times New Roman" w:hAnsi="Times New Roman" w:eastAsia="Times New Roman" w:ascii="Times New Roman"/>
          <w:spacing w:val="13"/>
          <w:w w:val="9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7"/>
          <w:w w:val="79"/>
          <w:sz w:val="25"/>
          <w:szCs w:val="25"/>
        </w:rPr>
        <w:t>.........</w:t>
      </w:r>
      <w:r>
        <w:rPr>
          <w:rFonts w:cs="Times New Roman" w:hAnsi="Times New Roman" w:eastAsia="Times New Roman" w:ascii="Times New Roman"/>
          <w:spacing w:val="0"/>
          <w:w w:val="7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7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7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1"/>
          <w:w w:val="73"/>
          <w:sz w:val="25"/>
          <w:szCs w:val="25"/>
        </w:rPr>
        <w:t>......</w:t>
      </w:r>
      <w:r>
        <w:rPr>
          <w:rFonts w:cs="Times New Roman" w:hAnsi="Times New Roman" w:eastAsia="Times New Roman" w:ascii="Times New Roman"/>
          <w:spacing w:val="0"/>
          <w:w w:val="73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77"/>
          <w:sz w:val="25"/>
          <w:szCs w:val="25"/>
        </w:rPr>
        <w:t>......</w:t>
      </w:r>
      <w:r>
        <w:rPr>
          <w:rFonts w:cs="Times New Roman" w:hAnsi="Times New Roman" w:eastAsia="Times New Roman" w:ascii="Times New Roman"/>
          <w:spacing w:val="0"/>
          <w:w w:val="77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69"/>
          <w:sz w:val="25"/>
          <w:szCs w:val="25"/>
        </w:rPr>
        <w:t>..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7"/>
          <w:w w:val="78"/>
          <w:sz w:val="25"/>
          <w:szCs w:val="25"/>
        </w:rPr>
        <w:t>..</w:t>
      </w:r>
      <w:r>
        <w:rPr>
          <w:rFonts w:cs="Times New Roman" w:hAnsi="Times New Roman" w:eastAsia="Times New Roman" w:ascii="Times New Roman"/>
          <w:spacing w:val="0"/>
          <w:w w:val="78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4"/>
          <w:w w:val="69"/>
          <w:sz w:val="25"/>
          <w:szCs w:val="25"/>
        </w:rPr>
        <w:t>..........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69"/>
          <w:sz w:val="25"/>
          <w:szCs w:val="25"/>
        </w:rPr>
        <w:t>..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0"/>
          <w:w w:val="76"/>
          <w:sz w:val="25"/>
          <w:szCs w:val="25"/>
        </w:rPr>
        <w:t>...</w:t>
      </w:r>
      <w:r>
        <w:rPr>
          <w:rFonts w:cs="Times New Roman" w:hAnsi="Times New Roman" w:eastAsia="Times New Roman" w:ascii="Times New Roman"/>
          <w:spacing w:val="11"/>
          <w:w w:val="76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97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33"/>
        <w:sectPr>
          <w:pgMar w:header="2207" w:footer="0" w:top="2500" w:bottom="280" w:left="1160" w:right="1720"/>
          <w:pgSz w:w="12220" w:h="18720"/>
        </w:sectPr>
      </w:pPr>
      <w:r>
        <w:pict>
          <v:shape type="#_x0000_t202" style="position:absolute;margin-left:428.05pt;margin-top:-29.6735pt;width:71.28pt;height:40pt;mso-position-horizontal-relative:page;mso-position-vertical-relative:paragraph;z-index:-2107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80"/>
                      <w:szCs w:val="80"/>
                    </w:rPr>
                    <w:jc w:val="left"/>
                    <w:spacing w:lineRule="exact" w:line="780"/>
                    <w:ind w:right="-140"/>
                  </w:pPr>
                  <w:r>
                    <w:rPr>
                      <w:rFonts w:cs="Times New Roman" w:hAnsi="Times New Roman" w:eastAsia="Times New Roman" w:ascii="Times New Roman"/>
                      <w:spacing w:val="-50"/>
                      <w:w w:val="245"/>
                      <w:position w:val="1"/>
                      <w:sz w:val="80"/>
                      <w:szCs w:val="80"/>
                    </w:rPr>
                    <w:t>th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position w:val="0"/>
                      <w:sz w:val="80"/>
                      <w:szCs w:val="80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spacing w:val="22"/>
          <w:w w:val="101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0"/>
          <w:w w:val="10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-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8"/>
          <w:sz w:val="25"/>
          <w:szCs w:val="25"/>
        </w:rPr>
        <w:t>Dr</w:t>
      </w:r>
      <w:r>
        <w:rPr>
          <w:rFonts w:cs="Times New Roman" w:hAnsi="Times New Roman" w:eastAsia="Times New Roman" w:ascii="Times New Roman"/>
          <w:spacing w:val="0"/>
          <w:w w:val="108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Irfa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Fachruddin,</w:t>
      </w:r>
      <w:r>
        <w:rPr>
          <w:rFonts w:cs="Times New Roman" w:hAnsi="Times New Roman" w:eastAsia="Times New Roman" w:ascii="Times New Roman"/>
          <w:spacing w:val="2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08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08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2"/>
          <w:w w:val="95"/>
          <w:sz w:val="25"/>
          <w:szCs w:val="25"/>
        </w:rPr>
        <w:t>H.</w:t>
      </w:r>
      <w:r>
        <w:rPr>
          <w:rFonts w:cs="Times New Roman" w:hAnsi="Times New Roman" w:eastAsia="Times New Roman" w:ascii="Times New Roman"/>
          <w:spacing w:val="0"/>
          <w:w w:val="95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3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94"/>
          <w:sz w:val="25"/>
          <w:szCs w:val="25"/>
        </w:rPr>
        <w:t>C.</w:t>
      </w:r>
      <w:r>
        <w:rPr>
          <w:rFonts w:cs="Times New Roman" w:hAnsi="Times New Roman" w:eastAsia="Times New Roman" w:ascii="Times New Roman"/>
          <w:spacing w:val="15"/>
          <w:w w:val="9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4"/>
          <w:w w:val="69"/>
          <w:sz w:val="25"/>
          <w:szCs w:val="25"/>
        </w:rPr>
        <w:t>....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71"/>
          <w:sz w:val="25"/>
          <w:szCs w:val="25"/>
        </w:rPr>
        <w:t>..........</w:t>
      </w:r>
      <w:r>
        <w:rPr>
          <w:rFonts w:cs="Times New Roman" w:hAnsi="Times New Roman" w:eastAsia="Times New Roman" w:ascii="Times New Roman"/>
          <w:spacing w:val="0"/>
          <w:w w:val="7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2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7"/>
          <w:w w:val="46"/>
          <w:position w:val="-6"/>
          <w:sz w:val="25"/>
          <w:szCs w:val="25"/>
        </w:rPr>
        <w:t>_</w:t>
      </w:r>
      <w:r>
        <w:rPr>
          <w:rFonts w:cs="Times New Roman" w:hAnsi="Times New Roman" w:eastAsia="Times New Roman" w:ascii="Times New Roman"/>
          <w:spacing w:val="27"/>
          <w:w w:val="78"/>
          <w:position w:val="0"/>
          <w:sz w:val="25"/>
          <w:szCs w:val="25"/>
        </w:rPr>
        <w:t>..</w:t>
      </w:r>
      <w:r>
        <w:rPr>
          <w:rFonts w:cs="Times New Roman" w:hAnsi="Times New Roman" w:eastAsia="Times New Roman" w:ascii="Times New Roman"/>
          <w:spacing w:val="11"/>
          <w:w w:val="78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4"/>
          <w:w w:val="72"/>
          <w:position w:val="0"/>
          <w:sz w:val="25"/>
          <w:szCs w:val="25"/>
        </w:rPr>
        <w:t>.........</w:t>
      </w:r>
      <w:r>
        <w:rPr>
          <w:rFonts w:cs="Times New Roman" w:hAnsi="Times New Roman" w:eastAsia="Times New Roman" w:ascii="Times New Roman"/>
          <w:spacing w:val="0"/>
          <w:w w:val="72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7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5"/>
          <w:w w:val="80"/>
          <w:position w:val="0"/>
          <w:sz w:val="25"/>
          <w:szCs w:val="25"/>
        </w:rPr>
        <w:t>....</w:t>
      </w:r>
      <w:r>
        <w:rPr>
          <w:rFonts w:cs="Times New Roman" w:hAnsi="Times New Roman" w:eastAsia="Times New Roman" w:ascii="Times New Roman"/>
          <w:spacing w:val="0"/>
          <w:w w:val="80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5"/>
          <w:w w:val="69"/>
          <w:position w:val="0"/>
          <w:sz w:val="25"/>
          <w:szCs w:val="25"/>
        </w:rPr>
        <w:t>......</w:t>
      </w:r>
      <w:r>
        <w:rPr>
          <w:rFonts w:cs="Times New Roman" w:hAnsi="Times New Roman" w:eastAsia="Times New Roman" w:ascii="Times New Roman"/>
          <w:spacing w:val="0"/>
          <w:w w:val="69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83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83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7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69"/>
          <w:position w:val="0"/>
          <w:sz w:val="25"/>
          <w:szCs w:val="25"/>
        </w:rPr>
        <w:t>..</w:t>
      </w:r>
      <w:r>
        <w:rPr>
          <w:rFonts w:cs="Times New Roman" w:hAnsi="Times New Roman" w:eastAsia="Times New Roman" w:ascii="Times New Roman"/>
          <w:spacing w:val="0"/>
          <w:w w:val="69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6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69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6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69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97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6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69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97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6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69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69"/>
          <w:position w:val="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6"/>
          <w:w w:val="100"/>
          <w:position w:val="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7.2pt;margin-top:926.99pt;width:609.84pt;height:11.88pt;mso-position-horizontal-relative:page;mso-position-vertical-relative:page;z-index:-2104">
            <v:imagedata o:title="" r:id="rId164"/>
          </v:shape>
        </w:pict>
      </w:r>
      <w:r>
        <w:pict>
          <v:shape type="#_x0000_t75" style="position:absolute;margin-left:482.77pt;margin-top:3.2299pt;width:133.92pt;height:2.5201pt;mso-position-horizontal-relative:page;mso-position-vertical-relative:page;z-index:-2105">
            <v:imagedata o:title="" r:id="rId165"/>
          </v:shape>
        </w:pict>
      </w:r>
      <w:r>
        <w:pict>
          <v:shape type="#_x0000_t75" style="position:absolute;margin-left:9pt;margin-top:-2.8901pt;width:0.7201pt;height:5.4001pt;mso-position-horizontal-relative:page;mso-position-vertical-relative:page;z-index:-2106">
            <v:imagedata o:title="" r:id="rId166"/>
          </v:shape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5"/>
      </w:pPr>
      <w:r>
        <w:pict>
          <v:shape type="#_x0000_t75" style="width:1.08pt;height:42.4801pt">
            <v:imagedata o:title="" r:id="rId16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40"/>
        <w:ind w:left="1331"/>
        <w:sectPr>
          <w:pgMar w:header="0" w:footer="0" w:top="1780" w:bottom="280" w:left="0" w:right="1720"/>
          <w:headerReference w:type="default" r:id="rId163"/>
          <w:pgSz w:w="12220" w:h="18720"/>
        </w:sectPr>
      </w:pPr>
      <w:r>
        <w:pict>
          <v:shape type="#_x0000_t75" style="position:absolute;margin-left:66.61pt;margin-top:132.83pt;width:435.6pt;height:230.04pt;mso-position-horizontal-relative:page;mso-position-vertical-relative:page;z-index:-2103">
            <v:imagedata o:title="" r:id="rId168"/>
          </v:shape>
        </w:pict>
      </w:r>
      <w:r>
        <w:pict>
          <v:shape type="#_x0000_t75" style="position:absolute;margin-left:-3.95pt;margin-top:111.543pt;width:7.5601pt;height:343.8pt;mso-position-horizontal-relative:page;mso-position-vertical-relative:paragraph;z-index:-2102">
            <v:imagedata o:title="" r:id="rId169"/>
          </v:shape>
        </w:pict>
      </w:r>
      <w:r>
        <w:pict>
          <v:shape style="position:absolute;margin-left:274.795pt;margin-top:113.566pt;width:24.9106pt;height:12.8148pt;mso-position-horizontal-relative:page;mso-position-vertical-relative:page;z-index:-2101;rotation:358" type="#_x0000_t136" fillcolor="#000000" stroked="f">
            <o:extrusion v:ext="view" autorotationcenter="t"/>
            <v:textpath style="font-family:&amp;quot;Times New Roman&amp;quot;;font-size:12pt;v-text-kern:t;mso-text-shadow:auto" string="-28-"/>
            <w10:wrap type="none"/>
          </v:shape>
        </w:pict>
      </w:r>
      <w:r>
        <w:rPr>
          <w:rFonts w:cs="Times New Roman" w:hAnsi="Times New Roman" w:eastAsia="Times New Roman" w:ascii="Times New Roman"/>
          <w:spacing w:val="9"/>
          <w:w w:val="100"/>
          <w:position w:val="3"/>
          <w:sz w:val="26"/>
          <w:szCs w:val="2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31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position w:val="3"/>
          <w:sz w:val="26"/>
          <w:szCs w:val="26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9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position w:val="3"/>
          <w:sz w:val="26"/>
          <w:szCs w:val="26"/>
        </w:rPr>
        <w:t>Yosra</w:t>
      </w:r>
      <w:r>
        <w:rPr>
          <w:rFonts w:cs="Times New Roman" w:hAnsi="Times New Roman" w:eastAsia="Times New Roman" w:ascii="Times New Roman"/>
          <w:spacing w:val="16"/>
          <w:w w:val="110"/>
          <w:position w:val="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77"/>
          <w:position w:val="1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24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position w:val="3"/>
          <w:sz w:val="26"/>
          <w:szCs w:val="26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32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M.Hu</w:t>
      </w:r>
      <w:r>
        <w:rPr>
          <w:rFonts w:cs="Times New Roman" w:hAnsi="Times New Roman" w:eastAsia="Times New Roman" w:ascii="Times New Roman"/>
          <w:spacing w:val="4"/>
          <w:w w:val="100"/>
          <w:position w:val="3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position w:val="3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9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3"/>
          <w:sz w:val="26"/>
          <w:szCs w:val="26"/>
        </w:rPr>
        <w:t>...........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2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98"/>
          <w:position w:val="3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spacing w:val="-1"/>
          <w:w w:val="98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7"/>
          <w:w w:val="100"/>
          <w:position w:val="3"/>
          <w:sz w:val="26"/>
          <w:szCs w:val="26"/>
        </w:rPr>
        <w:t>...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1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3"/>
          <w:sz w:val="26"/>
          <w:szCs w:val="26"/>
        </w:rPr>
        <w:t>......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63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85"/>
          <w:position w:val="3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spacing w:val="0"/>
          <w:w w:val="85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3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18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"/>
          <w:w w:val="101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1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1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91"/>
          <w:position w:val="3"/>
          <w:sz w:val="26"/>
          <w:szCs w:val="26"/>
        </w:rPr>
        <w:t>....</w:t>
      </w:r>
      <w:r>
        <w:rPr>
          <w:rFonts w:cs="Times New Roman" w:hAnsi="Times New Roman" w:eastAsia="Times New Roman" w:ascii="Times New Roman"/>
          <w:spacing w:val="0"/>
          <w:w w:val="91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1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1"/>
          <w:position w:val="3"/>
          <w:sz w:val="26"/>
          <w:szCs w:val="26"/>
        </w:rPr>
        <w:t>...</w:t>
      </w:r>
      <w:r>
        <w:rPr>
          <w:rFonts w:cs="Times New Roman" w:hAnsi="Times New Roman" w:eastAsia="Times New Roman" w:ascii="Times New Roman"/>
          <w:spacing w:val="-5"/>
          <w:w w:val="101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4"/>
          <w:w w:val="85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85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1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position w:val="3"/>
          <w:sz w:val="26"/>
          <w:szCs w:val="26"/>
        </w:rPr>
        <w:t>...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10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position w:val="3"/>
          <w:sz w:val="26"/>
          <w:szCs w:val="26"/>
        </w:rPr>
        <w:t>.......</w:t>
      </w:r>
      <w:r>
        <w:rPr>
          <w:rFonts w:cs="Times New Roman" w:hAnsi="Times New Roman" w:eastAsia="Times New Roman" w:ascii="Times New Roman"/>
          <w:spacing w:val="-4"/>
          <w:w w:val="100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25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7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1800" w:val="left"/>
          <w:tab w:pos="2380" w:val="left"/>
        </w:tabs>
        <w:jc w:val="left"/>
        <w:spacing w:before="21" w:lineRule="auto" w:line="355"/>
        <w:ind w:left="1829" w:right="3905" w:hanging="590"/>
      </w:pPr>
      <w:r>
        <w:pict>
          <v:shape type="#_x0000_t75" style="position:absolute;margin-left:5.05pt;margin-top:155.51pt;width:1.08pt;height:68.0401pt;mso-position-horizontal-relative:page;mso-position-vertical-relative:page;z-index:-2096">
            <v:imagedata o:title="" r:id="rId171"/>
          </v:shape>
        </w:pic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VI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95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9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0"/>
          <w:w w:val="9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KESEKRETARIATAN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BIDAN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KEUANGAN.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1"/>
        <w:ind w:left="2419"/>
      </w:pPr>
      <w:r>
        <w:rPr>
          <w:rFonts w:cs="Times New Roman" w:hAnsi="Times New Roman" w:eastAsia="Times New Roman" w:ascii="Times New Roman"/>
          <w:spacing w:val="29"/>
          <w:w w:val="83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83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83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48"/>
          <w:w w:val="8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Belu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5"/>
          <w:szCs w:val="25"/>
        </w:rPr>
        <w:t>aclany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4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5"/>
          <w:szCs w:val="25"/>
        </w:rPr>
        <w:t>regulas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4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5"/>
          <w:szCs w:val="25"/>
        </w:rPr>
        <w:t>sebaga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28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5"/>
          <w:szCs w:val="25"/>
        </w:rPr>
        <w:t>clasa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-6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5"/>
          <w:szCs w:val="25"/>
        </w:rPr>
        <w:t>kemancliria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2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anggaran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976"/>
      </w:pP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sebaga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tinclak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lanju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76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3"/>
          <w:sz w:val="25"/>
          <w:szCs w:val="25"/>
        </w:rPr>
        <w:t>ketentua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2"/>
          <w:sz w:val="25"/>
          <w:szCs w:val="25"/>
        </w:rPr>
        <w:t>pasal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968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8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83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83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8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8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2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48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3"/>
          <w:w w:val="81"/>
          <w:sz w:val="25"/>
          <w:szCs w:val="25"/>
        </w:rPr>
        <w:t>(1</w:t>
      </w:r>
      <w:r>
        <w:rPr>
          <w:rFonts w:cs="Times New Roman" w:hAnsi="Times New Roman" w:eastAsia="Times New Roman" w:ascii="Times New Roman"/>
          <w:spacing w:val="0"/>
          <w:w w:val="81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8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8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5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5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2009</w:t>
      </w:r>
      <w:r>
        <w:rPr>
          <w:rFonts w:cs="Times New Roman" w:hAnsi="Times New Roman" w:eastAsia="Times New Roman" w:ascii="Times New Roman"/>
          <w:spacing w:val="3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4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auto" w:line="354"/>
        <w:ind w:left="2975" w:right="5215" w:hanging="5"/>
      </w:pPr>
      <w:r>
        <w:pict>
          <v:shape type="#_x0000_t75" style="position:absolute;margin-left:-3.23pt;margin-top:294.11pt;width:7.9201pt;height:564.48pt;mso-position-horizontal-relative:page;mso-position-vertical-relative:page;z-index:-2098">
            <v:imagedata o:title="" r:id="rId172"/>
          </v:shape>
        </w:pict>
      </w:r>
      <w:r>
        <w:rPr>
          <w:rFonts w:cs="Times New Roman" w:hAnsi="Times New Roman" w:eastAsia="Times New Roman" w:ascii="Times New Roman"/>
          <w:spacing w:val="-1"/>
          <w:w w:val="107"/>
          <w:sz w:val="25"/>
          <w:szCs w:val="25"/>
        </w:rPr>
        <w:t>Agung.</w:t>
      </w:r>
      <w:r>
        <w:rPr>
          <w:rFonts w:cs="Times New Roman" w:hAnsi="Times New Roman" w:eastAsia="Times New Roman" w:ascii="Times New Roman"/>
          <w:spacing w:val="-1"/>
          <w:w w:val="10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Strategi/kebijakan: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80"/>
        <w:ind w:left="2963"/>
      </w:pP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-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Mengajukan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6"/>
          <w:sz w:val="25"/>
          <w:szCs w:val="25"/>
        </w:rPr>
        <w:t>usulan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4"/>
          <w:sz w:val="25"/>
          <w:szCs w:val="25"/>
        </w:rPr>
        <w:t>perubaha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ketentua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24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8</w:t>
      </w:r>
      <w:r>
        <w:rPr>
          <w:rFonts w:cs="Times New Roman" w:hAnsi="Times New Roman" w:eastAsia="Times New Roman" w:ascii="Times New Roman"/>
          <w:spacing w:val="-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2"/>
          <w:w w:val="105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0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3543" w:right="351"/>
      </w:pP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7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80"/>
          <w:sz w:val="25"/>
          <w:szCs w:val="25"/>
        </w:rPr>
        <w:t>(1</w:t>
      </w:r>
      <w:r>
        <w:rPr>
          <w:rFonts w:cs="Times New Roman" w:hAnsi="Times New Roman" w:eastAsia="Times New Roman" w:ascii="Times New Roman"/>
          <w:spacing w:val="0"/>
          <w:w w:val="8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47"/>
          <w:w w:val="8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5"/>
          <w:szCs w:val="25"/>
        </w:rPr>
        <w:t>Unclang-Unclang</w:t>
      </w:r>
      <w:r>
        <w:rPr>
          <w:rFonts w:cs="Times New Roman" w:hAnsi="Times New Roman" w:eastAsia="Times New Roman" w:ascii="Times New Roman"/>
          <w:spacing w:val="23"/>
          <w:w w:val="10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4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200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-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tentang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3543" w:right="333"/>
      </w:pPr>
      <w:r>
        <w:rPr>
          <w:rFonts w:cs="Times New Roman" w:hAnsi="Times New Roman" w:eastAsia="Times New Roman" w:ascii="Times New Roman"/>
          <w:w w:val="121"/>
          <w:sz w:val="25"/>
          <w:szCs w:val="25"/>
        </w:rPr>
        <w:t>Perubahan</w:t>
      </w:r>
      <w:r>
        <w:rPr>
          <w:rFonts w:cs="Times New Roman" w:hAnsi="Times New Roman" w:eastAsia="Times New Roman" w:ascii="Times New Roman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5"/>
          <w:szCs w:val="25"/>
        </w:rPr>
        <w:t>Keclua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9"/>
          <w:sz w:val="25"/>
          <w:szCs w:val="25"/>
        </w:rPr>
        <w:t>atas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5"/>
          <w:szCs w:val="25"/>
        </w:rPr>
        <w:t>Unclang-Unclang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5"/>
          <w:szCs w:val="25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-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3"/>
          <w:w w:val="9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9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-3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5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4380" w:val="left"/>
          <w:tab w:pos="4800" w:val="left"/>
        </w:tabs>
        <w:jc w:val="both"/>
        <w:spacing w:lineRule="auto" w:line="351"/>
        <w:ind w:left="3542" w:right="337" w:hanging="13"/>
      </w:pP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198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3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semula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berbuny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6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-2"/>
          <w:w w:val="116"/>
          <w:sz w:val="25"/>
          <w:szCs w:val="25"/>
        </w:rPr>
        <w:t>"Anggara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clibebankan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pacl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mata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18"/>
          <w:sz w:val="25"/>
          <w:szCs w:val="25"/>
        </w:rPr>
        <w:t>anggara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tersenclir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clalam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anggaran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penclapata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belanj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8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negara.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"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sehingg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5"/>
          <w:szCs w:val="25"/>
        </w:rPr>
        <w:t>menjacli</w:t>
      </w:r>
      <w:r>
        <w:rPr>
          <w:rFonts w:cs="Times New Roman" w:hAnsi="Times New Roman" w:eastAsia="Times New Roman" w:ascii="Times New Roman"/>
          <w:spacing w:val="-1"/>
          <w:w w:val="10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berbuny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-63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"Anggara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38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4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5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5"/>
          <w:szCs w:val="25"/>
        </w:rPr>
        <w:t>cliatur</w:t>
      </w:r>
      <w:r>
        <w:rPr>
          <w:rFonts w:cs="Times New Roman" w:hAnsi="Times New Roman" w:eastAsia="Times New Roman" w:ascii="Times New Roman"/>
          <w:spacing w:val="-1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5"/>
          <w:szCs w:val="25"/>
        </w:rPr>
        <w:t>tersenclir</w:t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4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clala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anggara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penclapata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belanja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negar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sesuai</w:t>
      </w:r>
      <w:r>
        <w:rPr>
          <w:rFonts w:cs="Times New Roman" w:hAnsi="Times New Roman" w:eastAsia="Times New Roman" w:ascii="Times New Roman"/>
          <w:spacing w:val="4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1"/>
          <w:w w:val="119"/>
          <w:sz w:val="25"/>
          <w:szCs w:val="25"/>
        </w:rPr>
        <w:t>f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ngsinya"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climula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5"/>
          <w:szCs w:val="25"/>
        </w:rPr>
        <w:t>clengan</w:t>
      </w:r>
      <w:r>
        <w:rPr>
          <w:rFonts w:cs="Times New Roman" w:hAnsi="Times New Roman" w:eastAsia="Times New Roman" w:ascii="Times New Roman"/>
          <w:spacing w:val="28"/>
          <w:w w:val="11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membentuk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Pokj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2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menyusu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Naska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-3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6"/>
          <w:sz w:val="25"/>
          <w:szCs w:val="25"/>
        </w:rPr>
        <w:t>Akaclemik.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540" w:val="left"/>
          <w:tab w:pos="5000" w:val="left"/>
          <w:tab w:pos="5720" w:val="left"/>
        </w:tabs>
        <w:jc w:val="both"/>
        <w:spacing w:before="8" w:lineRule="auto" w:line="350"/>
        <w:ind w:left="3539" w:right="344" w:hanging="562"/>
      </w:pP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  <w:tab/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Mengajukan</w:t>
      </w:r>
      <w:r>
        <w:rPr>
          <w:rFonts w:cs="Times New Roman" w:hAnsi="Times New Roman" w:eastAsia="Times New Roman" w:ascii="Times New Roman"/>
          <w:spacing w:val="-3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usu!</w:t>
      </w:r>
      <w:r>
        <w:rPr>
          <w:rFonts w:cs="Times New Roman" w:hAnsi="Times New Roman" w:eastAsia="Times New Roman" w:ascii="Times New Roman"/>
          <w:spacing w:val="1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perubaha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ketentua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Pasa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3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aya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6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(2)</w:t>
      </w:r>
      <w:r>
        <w:rPr>
          <w:rFonts w:cs="Times New Roman" w:hAnsi="Times New Roman" w:eastAsia="Times New Roman" w:ascii="Times New Roman"/>
          <w:spacing w:val="-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8"/>
          <w:sz w:val="25"/>
          <w:szCs w:val="25"/>
        </w:rPr>
        <w:t>Unclang-Unclan</w:t>
      </w:r>
      <w:r>
        <w:rPr>
          <w:rFonts w:cs="Times New Roman" w:hAnsi="Times New Roman" w:eastAsia="Times New Roman" w:ascii="Times New Roman"/>
          <w:spacing w:val="0"/>
          <w:w w:val="10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4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22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200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tentang</w:t>
      </w:r>
      <w:r>
        <w:rPr>
          <w:rFonts w:cs="Times New Roman" w:hAnsi="Times New Roman" w:eastAsia="Times New Roman" w:ascii="Times New Roman"/>
          <w:spacing w:val="3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Keuangan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Negara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4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sehingg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70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5"/>
          <w:szCs w:val="25"/>
        </w:rPr>
        <w:t>clapa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2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mengakomoclir</w:t>
      </w:r>
      <w:r>
        <w:rPr>
          <w:rFonts w:cs="Times New Roman" w:hAnsi="Times New Roman" w:eastAsia="Times New Roman" w:ascii="Times New Roman"/>
          <w:spacing w:val="0"/>
          <w:w w:val="11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pengaturan</w:t>
      </w:r>
      <w:r>
        <w:rPr>
          <w:rFonts w:cs="Times New Roman" w:hAnsi="Times New Roman" w:eastAsia="Times New Roman" w:ascii="Times New Roman"/>
          <w:spacing w:val="6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3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kemanclirian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anggara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Mahkamah</w:t>
      </w:r>
      <w:r>
        <w:rPr>
          <w:rFonts w:cs="Times New Roman" w:hAnsi="Times New Roman" w:eastAsia="Times New Roman" w:ascii="Times New Roman"/>
          <w:spacing w:val="-1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7"/>
          <w:sz w:val="25"/>
          <w:szCs w:val="25"/>
        </w:rPr>
        <w:t>Agung.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407"/>
      </w:pPr>
      <w:r>
        <w:rPr>
          <w:rFonts w:cs="Times New Roman" w:hAnsi="Times New Roman" w:eastAsia="Times New Roman" w:ascii="Times New Roman"/>
          <w:spacing w:val="19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6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Pag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-1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anggaran</w:t>
      </w:r>
      <w:r>
        <w:rPr>
          <w:rFonts w:cs="Times New Roman" w:hAnsi="Times New Roman" w:eastAsia="Times New Roman" w:ascii="Times New Roman"/>
          <w:spacing w:val="2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18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1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masih</w:t>
      </w:r>
      <w:r>
        <w:rPr>
          <w:rFonts w:cs="Times New Roman" w:hAnsi="Times New Roman" w:eastAsia="Times New Roman" w:ascii="Times New Roman"/>
          <w:spacing w:val="-1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sanga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5"/>
          <w:szCs w:val="25"/>
        </w:rPr>
        <w:t>terbatas.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980"/>
      </w:pPr>
      <w:r>
        <w:rPr>
          <w:rFonts w:cs="Times New Roman" w:hAnsi="Times New Roman" w:eastAsia="Times New Roman" w:ascii="Times New Roman"/>
          <w:w w:val="120"/>
          <w:sz w:val="25"/>
          <w:szCs w:val="25"/>
        </w:rPr>
        <w:t>Kebijakan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/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Strategi: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540" w:val="left"/>
        </w:tabs>
        <w:jc w:val="both"/>
        <w:spacing w:lineRule="auto" w:line="348"/>
        <w:ind w:left="3552" w:right="306" w:hanging="563"/>
      </w:pPr>
      <w:r>
        <w:rPr>
          <w:rFonts w:cs="Times New Roman" w:hAnsi="Times New Roman" w:eastAsia="Times New Roman" w:ascii="Times New Roman"/>
          <w:spacing w:val="-5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8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jangka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pencle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4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3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perlu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memperjuangkan</w:t>
      </w:r>
      <w:r>
        <w:rPr>
          <w:rFonts w:cs="Times New Roman" w:hAnsi="Times New Roman" w:eastAsia="Times New Roman" w:ascii="Times New Roman"/>
          <w:spacing w:val="7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kenaikan</w:t>
      </w:r>
      <w:r>
        <w:rPr>
          <w:rFonts w:cs="Times New Roman" w:hAnsi="Times New Roman" w:eastAsia="Times New Roman" w:ascii="Times New Roman"/>
          <w:spacing w:val="7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anggaran</w:t>
      </w:r>
      <w:r>
        <w:rPr>
          <w:rFonts w:cs="Times New Roman" w:hAnsi="Times New Roman" w:eastAsia="Times New Roman" w:ascii="Times New Roman"/>
          <w:spacing w:val="7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kepacla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legislatif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3"/>
        <w:ind w:left="3564" w:right="325"/>
        <w:sectPr>
          <w:pgNumType w:start="29"/>
          <w:pgMar w:header="2207" w:footer="0" w:top="2520" w:bottom="280" w:left="0" w:right="1720"/>
          <w:headerReference w:type="default" r:id="rId170"/>
          <w:pgSz w:w="12220" w:h="18720"/>
        </w:sectPr>
      </w:pP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(DPR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eksekutif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6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(Kementerian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Keuangan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3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06"/>
          <w:sz w:val="25"/>
          <w:szCs w:val="25"/>
        </w:rPr>
        <w:t>clan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5" w:lineRule="exact" w:line="120"/>
      </w:pPr>
      <w:r>
        <w:pict>
          <v:shape type="#_x0000_t75" style="position:absolute;margin-left:90.01pt;margin-top:38.51pt;width:0.7201pt;height:1.08pt;mso-position-horizontal-relative:page;mso-position-vertical-relative:page;z-index:-2095">
            <v:imagedata o:title="" r:id="rId173"/>
          </v:shape>
        </w:pict>
      </w:r>
      <w:r>
        <w:pict>
          <v:shape type="#_x0000_t75" style="position:absolute;margin-left:-3.59pt;margin-top:917.27pt;width:609.84pt;height:20.16pt;mso-position-horizontal-relative:page;mso-position-vertical-relative:page;z-index:-2097">
            <v:imagedata o:title="" r:id="rId174"/>
          </v:shape>
        </w:pict>
      </w:r>
      <w:r>
        <w:pict>
          <v:shape type="#_x0000_t75" style="position:absolute;margin-left:479.17pt;margin-top:2.5099pt;width:135.36pt;height:1.8001pt;mso-position-horizontal-relative:page;mso-position-vertical-relative:page;z-index:-2099">
            <v:imagedata o:title="" r:id="rId175"/>
          </v:shape>
        </w:pict>
      </w:r>
      <w:r>
        <w:pict>
          <v:shape type="#_x0000_t75" style="position:absolute;margin-left:6.49pt;margin-top:-0.0101pt;width:1.08pt;height:96.8401pt;mso-position-horizontal-relative:page;mso-position-vertical-relative:page;z-index:-2100">
            <v:imagedata o:title="" r:id="rId176"/>
          </v:shape>
        </w:pict>
      </w: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3554" w:right="-63"/>
      </w:pP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Bappenas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sesua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0"/>
          <w:sz w:val="25"/>
          <w:szCs w:val="25"/>
        </w:rPr>
        <w:t>clengan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3553"/>
      </w:pP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2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7"/>
          <w:sz w:val="25"/>
          <w:szCs w:val="25"/>
        </w:rPr>
        <w:t>clan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lineRule="exact" w:line="120"/>
      </w:pPr>
      <w:r>
        <w:br w:type="column"/>
      </w: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900" w:val="left"/>
        </w:tabs>
        <w:jc w:val="left"/>
        <w:spacing w:lineRule="auto" w:line="353"/>
        <w:ind w:left="7" w:right="332" w:hanging="7"/>
        <w:sectPr>
          <w:type w:val="continuous"/>
          <w:pgSz w:w="12220" w:h="18720"/>
          <w:pgMar w:top="700" w:bottom="280" w:left="0" w:right="1720"/>
          <w:cols w:num="2" w:equalWidth="off">
            <w:col w:w="6739" w:space="182"/>
            <w:col w:w="3579"/>
          </w:cols>
        </w:sectPr>
      </w:pP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prestas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kinerj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anggaran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skal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6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priorita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nasional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pict>
          <v:shape type="#_x0000_t75" style="position:absolute;margin-left:-5.03pt;margin-top:918.71pt;width:610.2pt;height:19.08pt;mso-position-horizontal-relative:page;mso-position-vertical-relative:page;z-index:-2090">
            <v:imagedata o:title="" r:id="rId177"/>
          </v:shape>
        </w:pict>
      </w:r>
      <w:r>
        <w:pict>
          <v:shape type="#_x0000_t75" style="position:absolute;margin-left:-2.87pt;margin-top:489.95pt;width:4.6801pt;height:286.2pt;mso-position-horizontal-relative:page;mso-position-vertical-relative:page;z-index:-2091">
            <v:imagedata o:title="" r:id="rId178"/>
          </v:shape>
        </w:pict>
      </w:r>
      <w:r>
        <w:pict>
          <v:shape type="#_x0000_t75" style="position:absolute;margin-left:568.09pt;margin-top:3.59pt;width:47.1601pt;height:1.08pt;mso-position-horizontal-relative:page;mso-position-vertical-relative:page;z-index:-2093">
            <v:imagedata o:title="" r:id="rId179"/>
          </v:shape>
        </w:pict>
      </w:r>
      <w:r>
        <w:pict>
          <v:shape type="#_x0000_t75" style="position:absolute;margin-left:7.57pt;margin-top:-2.5301pt;width:0.7201pt;height:3.6001pt;mso-position-horizontal-relative:page;mso-position-vertical-relative:page;z-index:-2094">
            <v:imagedata o:title="" r:id="rId180"/>
          </v:shape>
        </w:pict>
      </w: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19" w:lineRule="auto" w:line="347"/>
        <w:ind w:left="1825" w:right="346" w:hanging="8"/>
      </w:pP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peningkatan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pelayanan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kepada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masyarakat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pencari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keadilan.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80"/>
        <w:ind w:left="1257" w:right="352"/>
      </w:pP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Mensosialisasikan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9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keberhasilan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4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3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822"/>
      </w:pP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merai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2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Opin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6"/>
          <w:w w:val="100"/>
          <w:sz w:val="26"/>
          <w:szCs w:val="26"/>
        </w:rPr>
        <w:t>Wa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Tanpa</w:t>
      </w:r>
      <w:r>
        <w:rPr>
          <w:rFonts w:cs="Times New Roman" w:hAnsi="Times New Roman" w:eastAsia="Times New Roman" w:ascii="Times New Roman"/>
          <w:spacing w:val="45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Pengecualian</w:t>
      </w:r>
      <w:r>
        <w:rPr>
          <w:rFonts w:cs="Times New Roman" w:hAnsi="Times New Roman" w:eastAsia="Times New Roman" w:ascii="Times New Roman"/>
          <w:spacing w:val="2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(WTP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-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selama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830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6</w:t>
      </w:r>
      <w:r>
        <w:rPr>
          <w:rFonts w:cs="Times New Roman" w:hAnsi="Times New Roman" w:eastAsia="Times New Roman" w:ascii="Times New Roman"/>
          <w:spacing w:val="3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(enam)</w:t>
      </w:r>
      <w:r>
        <w:rPr>
          <w:rFonts w:cs="Times New Roman" w:hAnsi="Times New Roman" w:eastAsia="Times New Roman" w:ascii="Times New Roman"/>
          <w:spacing w:val="5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3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6"/>
          <w:szCs w:val="26"/>
        </w:rPr>
        <w:t>berturut-turut.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4"/>
          <w:szCs w:val="14"/>
        </w:rPr>
        <w:jc w:val="left"/>
        <w:spacing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260" w:val="left"/>
        </w:tabs>
        <w:jc w:val="left"/>
        <w:spacing w:lineRule="auto" w:line="333"/>
        <w:ind w:left="1271" w:right="337" w:hanging="573"/>
      </w:pP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6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3"/>
          <w:w w:val="114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sula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perencanaa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anggara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disertai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analisis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kebutuhan</w:t>
      </w:r>
      <w:r>
        <w:rPr>
          <w:rFonts w:cs="Times New Roman" w:hAnsi="Times New Roman" w:eastAsia="Times New Roman" w:ascii="Times New Roman"/>
          <w:spacing w:val="-4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dat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2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pendukung.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12"/>
        <w:ind w:left="1267" w:right="5173"/>
      </w:pPr>
      <w:r>
        <w:rPr>
          <w:rFonts w:cs="Times New Roman" w:hAnsi="Times New Roman" w:eastAsia="Times New Roman" w:ascii="Times New Roman"/>
          <w:spacing w:val="4"/>
          <w:w w:val="102"/>
          <w:sz w:val="26"/>
          <w:szCs w:val="26"/>
        </w:rPr>
        <w:t>Keb</w:t>
      </w:r>
      <w:r>
        <w:rPr>
          <w:rFonts w:cs="Times New Roman" w:hAnsi="Times New Roman" w:eastAsia="Times New Roman" w:ascii="Times New Roman"/>
          <w:spacing w:val="-34"/>
          <w:w w:val="97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3"/>
          <w:w w:val="127"/>
          <w:sz w:val="26"/>
          <w:szCs w:val="26"/>
        </w:rPr>
        <w:t>jakan/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Strategi: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8"/>
        <w:ind w:left="1267" w:right="327" w:hanging="8"/>
      </w:pP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Menggunaka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27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jas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konsulta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publik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asistensi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dari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2"/>
          <w:sz w:val="26"/>
          <w:szCs w:val="26"/>
        </w:rPr>
        <w:t>Di</w:t>
      </w:r>
      <w:r>
        <w:rPr>
          <w:rFonts w:cs="Times New Roman" w:hAnsi="Times New Roman" w:eastAsia="Times New Roman" w:ascii="Times New Roman"/>
          <w:spacing w:val="-34"/>
          <w:w w:val="12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10"/>
          <w:w w:val="116"/>
          <w:sz w:val="26"/>
          <w:szCs w:val="26"/>
        </w:rPr>
        <w:t>jen</w:t>
      </w:r>
      <w:r>
        <w:rPr>
          <w:rFonts w:cs="Times New Roman" w:hAnsi="Times New Roman" w:eastAsia="Times New Roman" w:ascii="Times New Roman"/>
          <w:spacing w:val="1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Anggara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Kementerian</w:t>
      </w:r>
      <w:r>
        <w:rPr>
          <w:rFonts w:cs="Times New Roman" w:hAnsi="Times New Roman" w:eastAsia="Times New Roman" w:ascii="Times New Roman"/>
          <w:spacing w:val="26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Keuangan,</w:t>
      </w:r>
      <w:r>
        <w:rPr>
          <w:rFonts w:cs="Times New Roman" w:hAnsi="Times New Roman" w:eastAsia="Times New Roman" w:ascii="Times New Roman"/>
          <w:spacing w:val="22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Di</w:t>
      </w:r>
      <w:r>
        <w:rPr>
          <w:rFonts w:cs="Times New Roman" w:hAnsi="Times New Roman" w:eastAsia="Times New Roman" w:ascii="Times New Roman"/>
          <w:spacing w:val="-27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je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Perbendaharaan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Kementeria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3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Keuangan</w:t>
      </w:r>
      <w:r>
        <w:rPr>
          <w:rFonts w:cs="Times New Roman" w:hAnsi="Times New Roman" w:eastAsia="Times New Roman" w:ascii="Times New Roman"/>
          <w:spacing w:val="-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2"/>
          <w:w w:val="113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Bappenas.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200" w:val="left"/>
        </w:tabs>
        <w:jc w:val="both"/>
        <w:spacing w:before="2" w:lineRule="auto" w:line="337"/>
        <w:ind w:left="1277" w:right="334" w:hanging="11"/>
      </w:pPr>
      <w:r>
        <w:pict>
          <v:shape type="#_x0000_t75" style="position:absolute;margin-left:463.69pt;margin-top:32.2166pt;width:2.1601pt;height:1.4401pt;mso-position-horizontal-relative:page;mso-position-vertical-relative:paragraph;z-index:-2092">
            <v:imagedata o:title="" r:id="rId181"/>
          </v:shape>
        </w:pic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Meningkatkan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kompetens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aparatur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4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1"/>
          <w:w w:val="10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terkait</w:t>
      </w:r>
      <w:r>
        <w:rPr>
          <w:rFonts w:cs="Times New Roman" w:hAnsi="Times New Roman" w:eastAsia="Times New Roman" w:ascii="Times New Roman"/>
          <w:spacing w:val="2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penyusuna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progra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1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5"/>
          <w:sz w:val="26"/>
          <w:szCs w:val="26"/>
        </w:rPr>
        <w:t>anggaran.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260" w:val="left"/>
        </w:tabs>
        <w:jc w:val="both"/>
        <w:spacing w:lineRule="auto" w:line="339"/>
        <w:ind w:left="1270" w:right="327" w:hanging="571"/>
      </w:pP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Penyusuna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sz w:val="26"/>
          <w:szCs w:val="26"/>
        </w:rPr>
        <w:t>Lapora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7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sz w:val="26"/>
          <w:szCs w:val="26"/>
        </w:rPr>
        <w:t>Keuanga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Biay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Perkara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4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data,</w:t>
      </w:r>
      <w:r>
        <w:rPr>
          <w:rFonts w:cs="Times New Roman" w:hAnsi="Times New Roman" w:eastAsia="Times New Roman" w:ascii="Times New Roman"/>
          <w:spacing w:val="6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saldo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keuanga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perkar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uan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titipan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piha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ketig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sz w:val="26"/>
          <w:szCs w:val="26"/>
        </w:rPr>
        <w:t>lengka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6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tidak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tepat</w:t>
      </w:r>
      <w:r>
        <w:rPr>
          <w:rFonts w:cs="Times New Roman" w:hAnsi="Times New Roman" w:eastAsia="Times New Roman" w:ascii="Times New Roman"/>
          <w:spacing w:val="-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waktu.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7"/>
        <w:ind w:left="1275" w:right="5173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Keb</w:t>
      </w:r>
      <w:r>
        <w:rPr>
          <w:rFonts w:cs="Times New Roman" w:hAnsi="Times New Roman" w:eastAsia="Times New Roman" w:ascii="Times New Roman"/>
          <w:spacing w:val="-34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-2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30"/>
          <w:sz w:val="26"/>
          <w:szCs w:val="26"/>
        </w:rPr>
        <w:t>kan</w:t>
      </w:r>
      <w:r>
        <w:rPr>
          <w:rFonts w:cs="Times New Roman" w:hAnsi="Times New Roman" w:eastAsia="Times New Roman" w:ascii="Times New Roman"/>
          <w:spacing w:val="-4"/>
          <w:w w:val="130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Strategi: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20" w:val="left"/>
        </w:tabs>
        <w:jc w:val="left"/>
        <w:spacing w:lineRule="auto" w:line="333"/>
        <w:ind w:left="1846" w:right="336" w:hanging="570"/>
      </w:pPr>
      <w:r>
        <w:rPr>
          <w:rFonts w:cs="Times New Roman" w:hAnsi="Times New Roman" w:eastAsia="Times New Roman" w:ascii="Times New Roman"/>
          <w:spacing w:val="-11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Meningkatkan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kompetensi</w:t>
      </w:r>
      <w:r>
        <w:rPr>
          <w:rFonts w:cs="Times New Roman" w:hAnsi="Times New Roman" w:eastAsia="Times New Roman" w:ascii="Times New Roman"/>
          <w:spacing w:val="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aparatur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2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4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-1"/>
          <w:w w:val="10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terkait</w:t>
      </w:r>
      <w:r>
        <w:rPr>
          <w:rFonts w:cs="Times New Roman" w:hAnsi="Times New Roman" w:eastAsia="Times New Roman" w:ascii="Times New Roman"/>
          <w:spacing w:val="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penyusuna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progra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3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5"/>
          <w:w w:val="116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anggaran.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40" w:val="left"/>
        </w:tabs>
        <w:jc w:val="left"/>
        <w:spacing w:before="9" w:lineRule="auto" w:line="337"/>
        <w:ind w:left="1840" w:right="327" w:hanging="562"/>
      </w:pP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Meningkatka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2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monitorin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68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evaluas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8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secara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berkesinambungan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seluruh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satker.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4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280" w:val="left"/>
        </w:tabs>
        <w:jc w:val="left"/>
        <w:spacing w:lineRule="auto" w:line="341"/>
        <w:ind w:left="1270" w:right="330" w:hanging="564"/>
      </w:pP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6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  <w:tab/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Kurangny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kemampua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SD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pengelolaa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peny</w:t>
      </w:r>
      <w:r>
        <w:rPr>
          <w:rFonts w:cs="Times New Roman" w:hAnsi="Times New Roman" w:eastAsia="Times New Roman" w:ascii="Times New Roman"/>
          <w:spacing w:val="-43"/>
          <w:w w:val="112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8"/>
          <w:w w:val="112"/>
          <w:sz w:val="26"/>
          <w:szCs w:val="26"/>
        </w:rPr>
        <w:t>jia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Laporan</w:t>
      </w:r>
      <w:r>
        <w:rPr>
          <w:rFonts w:cs="Times New Roman" w:hAnsi="Times New Roman" w:eastAsia="Times New Roman" w:ascii="Times New Roman"/>
          <w:spacing w:val="-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Keuangan</w:t>
      </w:r>
      <w:r>
        <w:rPr>
          <w:rFonts w:cs="Times New Roman" w:hAnsi="Times New Roman" w:eastAsia="Times New Roman" w:ascii="Times New Roman"/>
          <w:spacing w:val="6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berkualitas.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sz w:val="26"/>
          <w:szCs w:val="26"/>
        </w:rPr>
        <w:t>Keb</w:t>
      </w:r>
      <w:r>
        <w:rPr>
          <w:rFonts w:cs="Times New Roman" w:hAnsi="Times New Roman" w:eastAsia="Times New Roman" w:ascii="Times New Roman"/>
          <w:spacing w:val="-26"/>
          <w:w w:val="97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-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7"/>
          <w:w w:val="12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kan/Strategi: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40" w:val="left"/>
        </w:tabs>
        <w:jc w:val="left"/>
        <w:spacing w:before="4" w:lineRule="auto" w:line="333"/>
        <w:ind w:left="1837" w:right="324" w:hanging="561"/>
      </w:pPr>
      <w:r>
        <w:rPr>
          <w:rFonts w:cs="Times New Roman" w:hAnsi="Times New Roman" w:eastAsia="Times New Roman" w:ascii="Times New Roman"/>
          <w:spacing w:val="-11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  <w:tab/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Mendorong</w:t>
      </w:r>
      <w:r>
        <w:rPr>
          <w:rFonts w:cs="Times New Roman" w:hAnsi="Times New Roman" w:eastAsia="Times New Roman" w:ascii="Times New Roman"/>
          <w:spacing w:val="-2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aparatu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5"/>
          <w:w w:val="114"/>
          <w:sz w:val="26"/>
          <w:szCs w:val="26"/>
        </w:rPr>
        <w:t>terkai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mematuh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regulasi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ada.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40" w:val="left"/>
        </w:tabs>
        <w:jc w:val="left"/>
        <w:spacing w:before="9" w:lineRule="auto" w:line="336"/>
        <w:ind w:left="1843" w:right="323" w:hanging="569"/>
        <w:sectPr>
          <w:pgMar w:header="2207" w:footer="0" w:top="2520" w:bottom="280" w:left="1720" w:right="1720"/>
          <w:pgSz w:w="12220" w:h="1872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Perluny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2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sanks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kepada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aparatu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5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mematuhi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regulasi</w:t>
      </w:r>
      <w:r>
        <w:rPr>
          <w:rFonts w:cs="Times New Roman" w:hAnsi="Times New Roman" w:eastAsia="Times New Roman" w:ascii="Times New Roman"/>
          <w:spacing w:val="6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tersebut.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center"/>
        <w:spacing w:lineRule="exact" w:line="220"/>
        <w:ind w:left="3651" w:right="4533"/>
      </w:pPr>
      <w:r>
        <w:rPr>
          <w:rFonts w:cs="Times New Roman" w:hAnsi="Times New Roman" w:eastAsia="Times New Roman" w:ascii="Times New Roman"/>
          <w:spacing w:val="1"/>
          <w:w w:val="112"/>
          <w:position w:val="1"/>
          <w:sz w:val="26"/>
          <w:szCs w:val="26"/>
        </w:rPr>
        <w:t>-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-32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9"/>
          <w:w w:val="79"/>
          <w:position w:val="1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79"/>
          <w:position w:val="1"/>
          <w:sz w:val="26"/>
          <w:szCs w:val="26"/>
        </w:rPr>
        <w:t>-</w:t>
      </w:r>
      <w:r>
        <w:rPr>
          <w:rFonts w:cs="Times New Roman" w:hAnsi="Times New Roman" w:eastAsia="Times New Roman" w:ascii="Times New Roman"/>
          <w:spacing w:val="-36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220" w:val="left"/>
        </w:tabs>
        <w:jc w:val="left"/>
        <w:spacing w:lineRule="auto" w:line="334"/>
        <w:ind w:left="1230" w:right="375" w:hanging="566"/>
      </w:pP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6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Adany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temuan</w:t>
      </w:r>
      <w:r>
        <w:rPr>
          <w:rFonts w:cs="Times New Roman" w:hAnsi="Times New Roman" w:eastAsia="Times New Roman" w:ascii="Times New Roman"/>
          <w:spacing w:val="-12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BP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terkai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2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pengelolaa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PNBP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atas</w:t>
      </w:r>
      <w:r>
        <w:rPr>
          <w:rFonts w:cs="Times New Roman" w:hAnsi="Times New Roman" w:eastAsia="Times New Roman" w:ascii="Times New Roman"/>
          <w:spacing w:val="0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laporan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6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belu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memadai.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10"/>
        <w:ind w:left="1235"/>
        <w:sectPr>
          <w:pgMar w:header="0" w:footer="0" w:top="1780" w:bottom="280" w:left="1720" w:right="1720"/>
          <w:headerReference w:type="default" r:id="rId182"/>
          <w:pgSz w:w="12220" w:h="18720"/>
        </w:sectPr>
      </w:pP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Kebijakan/Strategi: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235" w:right="-56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Melakukan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804" w:right="-59"/>
      </w:pP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br w:type="column"/>
      </w: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center"/>
        <w:ind w:left="112" w:right="364"/>
      </w:pP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sosialisasi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6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Keputusan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   </w:t>
      </w:r>
      <w:r>
        <w:rPr>
          <w:rFonts w:cs="Times New Roman" w:hAnsi="Times New Roman" w:eastAsia="Times New Roman" w:ascii="Times New Roman"/>
          <w:spacing w:val="2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Sekretaris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center"/>
        <w:ind w:left="-40" w:right="348"/>
        <w:sectPr>
          <w:type w:val="continuous"/>
          <w:pgSz w:w="12220" w:h="18720"/>
          <w:pgMar w:top="700" w:bottom="280" w:left="1720" w:right="1720"/>
          <w:cols w:num="2" w:equalWidth="off">
            <w:col w:w="3126" w:space="359"/>
            <w:col w:w="5295"/>
          </w:cols>
        </w:sectPr>
      </w:pPr>
      <w:r>
        <w:rPr>
          <w:rFonts w:cs="Times New Roman" w:hAnsi="Times New Roman" w:eastAsia="Times New Roman" w:ascii="Times New Roman"/>
          <w:spacing w:val="1"/>
          <w:w w:val="105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5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-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5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-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6"/>
          <w:szCs w:val="26"/>
        </w:rPr>
        <w:t>65</w:t>
      </w:r>
      <w:r>
        <w:rPr>
          <w:rFonts w:cs="Times New Roman" w:hAnsi="Times New Roman" w:eastAsia="Times New Roman" w:ascii="Times New Roman"/>
          <w:spacing w:val="14"/>
          <w:w w:val="107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2"/>
          <w:w w:val="117"/>
          <w:sz w:val="26"/>
          <w:szCs w:val="26"/>
        </w:rPr>
        <w:t>/SEK/SK/</w:t>
      </w:r>
      <w:r>
        <w:rPr>
          <w:rFonts w:cs="Times New Roman" w:hAnsi="Times New Roman" w:eastAsia="Times New Roman" w:ascii="Times New Roman"/>
          <w:spacing w:val="-16"/>
          <w:w w:val="117"/>
          <w:sz w:val="26"/>
          <w:szCs w:val="26"/>
        </w:rPr>
        <w:t>X</w:t>
      </w:r>
      <w:r>
        <w:rPr>
          <w:rFonts w:cs="Times New Roman" w:hAnsi="Times New Roman" w:eastAsia="Times New Roman" w:ascii="Times New Roman"/>
          <w:spacing w:val="11"/>
          <w:w w:val="144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-6"/>
          <w:w w:val="144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31"/>
          <w:w w:val="97"/>
          <w:sz w:val="26"/>
          <w:szCs w:val="26"/>
        </w:rPr>
        <w:t>01</w:t>
      </w:r>
      <w:r>
        <w:rPr>
          <w:rFonts w:cs="Times New Roman" w:hAnsi="Times New Roman" w:eastAsia="Times New Roman" w:ascii="Times New Roman"/>
          <w:spacing w:val="0"/>
          <w:w w:val="97"/>
          <w:sz w:val="26"/>
          <w:szCs w:val="26"/>
        </w:rPr>
        <w:t>8</w:t>
      </w:r>
      <w:r>
        <w:rPr>
          <w:rFonts w:cs="Times New Roman" w:hAnsi="Times New Roman" w:eastAsia="Times New Roman" w:ascii="Times New Roman"/>
          <w:spacing w:val="-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9"/>
          <w:szCs w:val="19"/>
        </w:rPr>
        <w:jc w:val="left"/>
        <w:spacing w:before="4" w:lineRule="exact" w:line="180"/>
      </w:pPr>
      <w:r>
        <w:pict>
          <v:shape type="#_x0000_t75" style="position:absolute;margin-left:-3.59pt;margin-top:928.43pt;width:609.84pt;height:9pt;mso-position-horizontal-relative:page;mso-position-vertical-relative:page;z-index:-2087">
            <v:imagedata o:title="" r:id="rId183"/>
          </v:shape>
        </w:pict>
      </w:r>
      <w:r>
        <w:pict>
          <v:shape type="#_x0000_t75" style="position:absolute;margin-left:524.17pt;margin-top:2.8699pt;width:90.7201pt;height:39.2401pt;mso-position-horizontal-relative:page;mso-position-vertical-relative:page;z-index:-2088">
            <v:imagedata o:title="" r:id="rId184"/>
          </v:shape>
        </w:pict>
      </w:r>
      <w:r>
        <w:pict>
          <v:shape type="#_x0000_t75" style="position:absolute;margin-left:-2.15pt;margin-top:-0.7301pt;width:9.72pt;height:766.08pt;mso-position-horizontal-relative:page;mso-position-vertical-relative:page;z-index:-2089">
            <v:imagedata o:title="" r:id="rId185"/>
          </v:shape>
        </w:pict>
      </w: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20"/>
        <w:ind w:left="1810" w:right="366"/>
      </w:pPr>
      <w:r>
        <w:rPr>
          <w:rFonts w:cs="Times New Roman" w:hAnsi="Times New Roman" w:eastAsia="Times New Roman" w:ascii="Times New Roman"/>
          <w:spacing w:val="-1"/>
          <w:w w:val="113"/>
          <w:position w:val="1"/>
          <w:sz w:val="26"/>
          <w:szCs w:val="26"/>
        </w:rPr>
        <w:t>tentan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0"/>
          <w:w w:val="113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position w:val="1"/>
          <w:sz w:val="26"/>
          <w:szCs w:val="26"/>
        </w:rPr>
        <w:t>Pedoma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8"/>
          <w:w w:val="113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Akuntansi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5"/>
          <w:w w:val="113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Berbasis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0"/>
          <w:w w:val="113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6"/>
          <w:szCs w:val="26"/>
        </w:rPr>
        <w:t>Akrua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6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position w:val="1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41"/>
        <w:ind w:left="1808" w:right="359" w:hanging="5"/>
      </w:pP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Pelaporan</w:t>
      </w:r>
      <w:r>
        <w:rPr>
          <w:rFonts w:cs="Times New Roman" w:hAnsi="Times New Roman" w:eastAsia="Times New Roman" w:ascii="Times New Roman"/>
          <w:spacing w:val="25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Keuanga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9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3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Lingkungan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19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5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2"/>
          <w:w w:val="10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Bada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Peradila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Berad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5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Bawahnya.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00" w:val="left"/>
          <w:tab w:pos="2980" w:val="left"/>
        </w:tabs>
        <w:jc w:val="both"/>
        <w:spacing w:before="1" w:lineRule="auto" w:line="339"/>
        <w:ind w:left="1794" w:right="355" w:hanging="555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b.</w:t>
      </w:r>
      <w:r>
        <w:rPr>
          <w:rFonts w:cs="Times New Roman" w:hAnsi="Times New Roman" w:eastAsia="Times New Roman" w:ascii="Times New Roman"/>
          <w:spacing w:val="-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  <w:tab/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Dirje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Bada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Peradila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terkai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-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memberikan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laporan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pertanggung</w:t>
      </w:r>
      <w:r>
        <w:rPr>
          <w:rFonts w:cs="Times New Roman" w:hAnsi="Times New Roman" w:eastAsia="Times New Roman" w:ascii="Times New Roman"/>
          <w:spacing w:val="15"/>
          <w:w w:val="114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awaba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pengelolaa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PNB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9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12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Tingka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2"/>
          <w:w w:val="111"/>
          <w:sz w:val="26"/>
          <w:szCs w:val="26"/>
        </w:rPr>
        <w:t>Bandin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9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Tingka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-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Pertam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kepada</w:t>
      </w:r>
      <w:r>
        <w:rPr>
          <w:rFonts w:cs="Times New Roman" w:hAnsi="Times New Roman" w:eastAsia="Times New Roman" w:ascii="Times New Roman"/>
          <w:spacing w:val="1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Sekretari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3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3"/>
          <w:sz w:val="26"/>
          <w:szCs w:val="26"/>
        </w:rPr>
        <w:t>Agung.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80"/>
        <w:ind w:left="1239" w:right="365"/>
      </w:pP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Paniter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memberika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laporan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400" w:val="left"/>
        </w:tabs>
        <w:jc w:val="both"/>
        <w:spacing w:lineRule="auto" w:line="339"/>
        <w:ind w:left="1807" w:right="362" w:hanging="2"/>
      </w:pP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pertanggungjawaban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pengelolaa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7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PNB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5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lingkungan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kepada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7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Sekretari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7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6"/>
          <w:szCs w:val="26"/>
        </w:rPr>
        <w:t>Agung.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220" w:val="left"/>
          <w:tab w:pos="2560" w:val="left"/>
        </w:tabs>
        <w:jc w:val="both"/>
        <w:spacing w:lineRule="auto" w:line="337"/>
        <w:ind w:left="1230" w:right="344" w:hanging="551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7.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Belu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terjalin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koordinasi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baik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6"/>
          <w:szCs w:val="26"/>
        </w:rPr>
        <w:t>antar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7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pelaksana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kegiatan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(Kepaniteraan)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pengelola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1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keuangan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(Sekretariat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-2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4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setiap</w:t>
      </w:r>
      <w:r>
        <w:rPr>
          <w:rFonts w:cs="Times New Roman" w:hAnsi="Times New Roman" w:eastAsia="Times New Roman" w:ascii="Times New Roman"/>
          <w:spacing w:val="3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satua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kerja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2"/>
          <w:sz w:val="26"/>
          <w:szCs w:val="26"/>
        </w:rPr>
        <w:t>mengakibatkan</w:t>
      </w:r>
      <w:r>
        <w:rPr>
          <w:rFonts w:cs="Times New Roman" w:hAnsi="Times New Roman" w:eastAsia="Times New Roman" w:ascii="Times New Roman"/>
          <w:spacing w:val="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anggara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DIP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03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6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04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menjad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15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6"/>
          <w:sz w:val="26"/>
          <w:szCs w:val="26"/>
        </w:rPr>
        <w:t>tersera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6"/>
          <w:sz w:val="26"/>
          <w:szCs w:val="26"/>
        </w:rPr>
        <w:t>secara</w:t>
      </w:r>
      <w:r>
        <w:rPr>
          <w:rFonts w:cs="Times New Roman" w:hAnsi="Times New Roman" w:eastAsia="Times New Roman" w:ascii="Times New Roman"/>
          <w:spacing w:val="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sempurna.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8"/>
        <w:ind w:left="1235" w:right="5202"/>
      </w:pP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Kebijakan/Strategi: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8"/>
        <w:ind w:left="1232" w:right="344" w:firstLine="10"/>
        <w:sectPr>
          <w:type w:val="continuous"/>
          <w:pgSz w:w="12220" w:h="18720"/>
          <w:pgMar w:top="700" w:bottom="280" w:left="1720" w:right="1720"/>
        </w:sectPr>
      </w:pP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Melakukan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sosialisasi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terhada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implementas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6"/>
          <w:szCs w:val="26"/>
        </w:rPr>
        <w:t>surat</w:t>
      </w:r>
      <w:r>
        <w:rPr>
          <w:rFonts w:cs="Times New Roman" w:hAnsi="Times New Roman" w:eastAsia="Times New Roman" w:ascii="Times New Roman"/>
          <w:spacing w:val="2"/>
          <w:w w:val="12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Sekretari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           </w:t>
      </w:r>
      <w:r>
        <w:rPr>
          <w:rFonts w:cs="Times New Roman" w:hAnsi="Times New Roman" w:eastAsia="Times New Roman" w:ascii="Times New Roman"/>
          <w:spacing w:val="25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           </w:t>
      </w:r>
      <w:r>
        <w:rPr>
          <w:rFonts w:cs="Times New Roman" w:hAnsi="Times New Roman" w:eastAsia="Times New Roman" w:ascii="Times New Roman"/>
          <w:spacing w:val="17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         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5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1"/>
          <w:w w:val="10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205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-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92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92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-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8"/>
          <w:w w:val="114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/SEK/KS</w:t>
      </w:r>
      <w:r>
        <w:rPr>
          <w:rFonts w:cs="Times New Roman" w:hAnsi="Times New Roman" w:eastAsia="Times New Roman" w:ascii="Times New Roman"/>
          <w:spacing w:val="-17"/>
          <w:w w:val="134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1"/>
          <w:w w:val="125"/>
          <w:sz w:val="26"/>
          <w:szCs w:val="26"/>
        </w:rPr>
        <w:t>00/08/2</w:t>
      </w:r>
      <w:r>
        <w:rPr>
          <w:rFonts w:cs="Times New Roman" w:hAnsi="Times New Roman" w:eastAsia="Times New Roman" w:ascii="Times New Roman"/>
          <w:spacing w:val="0"/>
          <w:w w:val="125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-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tangga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72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Agustu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8</w:t>
      </w:r>
      <w:r>
        <w:rPr>
          <w:rFonts w:cs="Times New Roman" w:hAnsi="Times New Roman" w:eastAsia="Times New Roman" w:ascii="Times New Roman"/>
          <w:spacing w:val="-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periha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17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Implementasi</w:t>
      </w:r>
      <w:r>
        <w:rPr>
          <w:rFonts w:cs="Times New Roman" w:hAnsi="Times New Roman" w:eastAsia="Times New Roman" w:ascii="Times New Roman"/>
          <w:spacing w:val="1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Tuga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Fungs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Kesekretariatan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sebaga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Unit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Pemberi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Dukunga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Terhadap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Pelaksanaan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3"/>
          <w:sz w:val="26"/>
          <w:szCs w:val="26"/>
        </w:rPr>
        <w:t>Toga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Poko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Lembag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Peradilan.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pict>
          <v:shape type="#_x0000_t75" style="position:absolute;margin-left:-6.83pt;margin-top:926.27pt;width:610.2pt;height:12.9601pt;mso-position-horizontal-relative:page;mso-position-vertical-relative:page;z-index:-2083">
            <v:imagedata o:title="" r:id="rId187"/>
          </v:shape>
        </w:pict>
      </w:r>
      <w:r>
        <w:pict>
          <v:shape type="#_x0000_t75" style="position:absolute;margin-left:-3.59pt;margin-top:291.59pt;width:9pt;height:429.48pt;mso-position-horizontal-relative:page;mso-position-vertical-relative:page;z-index:-2084">
            <v:imagedata o:title="" r:id="rId188"/>
          </v:shape>
        </w:pict>
      </w:r>
      <w:r>
        <w:pict>
          <v:shape type="#_x0000_t75" style="position:absolute;margin-left:603.37pt;margin-top:5.3899pt;width:12.9601pt;height:0.7201pt;mso-position-horizontal-relative:page;mso-position-vertical-relative:page;z-index:-2085">
            <v:imagedata o:title="" r:id="rId189"/>
          </v:shape>
        </w:pict>
      </w:r>
      <w:r>
        <w:pict>
          <v:shape type="#_x0000_t75" style="position:absolute;margin-left:8.65pt;margin-top:-3.6101pt;width:1.4401pt;height:47.1601pt;mso-position-horizontal-relative:page;mso-position-vertical-relative:page;z-index:-2086">
            <v:imagedata o:title="" r:id="rId190"/>
          </v:shape>
        </w:pict>
      </w: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spacing w:before="19"/>
        <w:ind w:left="3706" w:right="4498"/>
      </w:pPr>
      <w:r>
        <w:rPr>
          <w:rFonts w:cs="Times New Roman" w:hAnsi="Times New Roman" w:eastAsia="Times New Roman" w:ascii="Times New Roman"/>
          <w:spacing w:val="14"/>
          <w:w w:val="103"/>
          <w:sz w:val="25"/>
          <w:szCs w:val="25"/>
        </w:rPr>
        <w:t>-32-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280" w:val="left"/>
        </w:tabs>
        <w:jc w:val="both"/>
        <w:spacing w:lineRule="auto" w:line="339"/>
        <w:ind w:left="1288" w:right="322" w:hanging="583"/>
      </w:pP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Belum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memadainya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alokas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anggara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kegiatan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prioritas: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40" w:val="left"/>
        </w:tabs>
        <w:jc w:val="left"/>
        <w:spacing w:before="8" w:lineRule="auto" w:line="338"/>
        <w:ind w:left="1293" w:right="1828" w:hanging="2"/>
      </w:pP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Biay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mutas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5"/>
          <w:w w:val="115"/>
          <w:sz w:val="26"/>
          <w:szCs w:val="26"/>
        </w:rPr>
        <w:t>tenag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teknis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teknis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3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2"/>
          <w:sz w:val="26"/>
          <w:szCs w:val="26"/>
        </w:rPr>
        <w:t>Honorariu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19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ahl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6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26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5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Militer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40" w:val="left"/>
          <w:tab w:pos="3360" w:val="left"/>
        </w:tabs>
        <w:jc w:val="both"/>
        <w:spacing w:before="6" w:lineRule="auto" w:line="336"/>
        <w:ind w:left="1851" w:right="316" w:hanging="559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c.</w:t>
        <w:tab/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Profile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Assessment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27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Fi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Proper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Tes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6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Calo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Pimpinan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Bimbingan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Tekni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oleh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Pimpinan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-2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Tingkat</w:t>
      </w:r>
      <w:r>
        <w:rPr>
          <w:rFonts w:cs="Times New Roman" w:hAnsi="Times New Roman" w:eastAsia="Times New Roman" w:ascii="Times New Roman"/>
          <w:spacing w:val="2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Banding.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10"/>
        <w:ind w:left="1290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Sidan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1"/>
          <w:sz w:val="26"/>
          <w:szCs w:val="26"/>
        </w:rPr>
        <w:t>Keliling.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292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e.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5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Saran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Prasarana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implementas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program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865"/>
      </w:pP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Akreditasi,</w:t>
      </w:r>
      <w:r>
        <w:rPr>
          <w:rFonts w:cs="Times New Roman" w:hAnsi="Times New Roman" w:eastAsia="Times New Roman" w:ascii="Times New Roman"/>
          <w:spacing w:val="29"/>
          <w:w w:val="10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1"/>
          <w:w w:val="101"/>
          <w:sz w:val="26"/>
          <w:szCs w:val="26"/>
        </w:rPr>
        <w:t>PT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60" w:val="left"/>
        </w:tabs>
        <w:jc w:val="both"/>
        <w:spacing w:lineRule="auto" w:line="335"/>
        <w:ind w:left="1864" w:right="300" w:hanging="568"/>
      </w:pPr>
      <w:r>
        <w:rPr>
          <w:rFonts w:cs="Times New Roman" w:hAnsi="Times New Roman" w:eastAsia="Times New Roman" w:ascii="Times New Roman"/>
          <w:spacing w:val="-6"/>
          <w:w w:val="100"/>
          <w:sz w:val="26"/>
          <w:szCs w:val="26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-6"/>
          <w:w w:val="100"/>
          <w:sz w:val="26"/>
          <w:szCs w:val="26"/>
        </w:rPr>
        <w:t>SP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8"/>
          <w:sz w:val="26"/>
          <w:szCs w:val="26"/>
        </w:rPr>
        <w:t>E-Court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9"/>
          <w:w w:val="10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SIP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7"/>
          <w:w w:val="117"/>
          <w:sz w:val="26"/>
          <w:szCs w:val="26"/>
        </w:rPr>
        <w:t>pad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(empat)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lingkungan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peradilan.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60" w:val="left"/>
        </w:tabs>
        <w:jc w:val="both"/>
        <w:spacing w:before="3" w:lineRule="auto" w:line="337"/>
        <w:ind w:left="1866" w:right="307" w:hanging="571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Kegiata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Pembinaa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Tekni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Administrasi</w:t>
      </w:r>
      <w:r>
        <w:rPr>
          <w:rFonts w:cs="Times New Roman" w:hAnsi="Times New Roman" w:eastAsia="Times New Roman" w:ascii="Times New Roman"/>
          <w:spacing w:val="55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Yudisial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Pimpinan</w:t>
      </w:r>
      <w:r>
        <w:rPr>
          <w:rFonts w:cs="Times New Roman" w:hAnsi="Times New Roman" w:eastAsia="Times New Roman" w:ascii="Times New Roman"/>
          <w:spacing w:val="-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9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RI.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60" w:val="left"/>
        </w:tabs>
        <w:jc w:val="both"/>
        <w:spacing w:lineRule="auto" w:line="330"/>
        <w:ind w:left="1869" w:right="300" w:hanging="561"/>
      </w:pP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Kegiatan-kegiatan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66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berkaitan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45"/>
          <w:w w:val="112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33"/>
          <w:w w:val="112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reformasi</w:t>
      </w:r>
      <w:r>
        <w:rPr>
          <w:rFonts w:cs="Times New Roman" w:hAnsi="Times New Roman" w:eastAsia="Times New Roman" w:ascii="Times New Roman"/>
          <w:spacing w:val="0"/>
          <w:w w:val="112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6"/>
          <w:szCs w:val="26"/>
        </w:rPr>
        <w:t>birokrasi/R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12"/>
          <w:w w:val="113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position w:val="0"/>
          <w:sz w:val="26"/>
          <w:szCs w:val="26"/>
        </w:rPr>
        <w:t>pengembanga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6"/>
          <w:szCs w:val="26"/>
        </w:rPr>
        <w:t>zon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6"/>
          <w:szCs w:val="26"/>
        </w:rPr>
        <w:t>integritas/ZI.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13"/>
        <w:ind w:left="1307"/>
      </w:pPr>
      <w:r>
        <w:pict>
          <v:shape type="#_x0000_t75" style="position:absolute;margin-left:152.29pt;margin-top:3.76662pt;width:1.4401pt;height:43.9201pt;mso-position-horizontal-relative:page;mso-position-vertical-relative:paragraph;z-index:-2082">
            <v:imagedata o:title="" r:id="rId191"/>
          </v:shape>
        </w:pict>
      </w:r>
      <w:r>
        <w:rPr>
          <w:rFonts w:cs="Times New Roman" w:hAnsi="Times New Roman" w:eastAsia="Times New Roman" w:ascii="Times New Roman"/>
          <w:b/>
          <w:spacing w:val="1"/>
          <w:w w:val="100"/>
          <w:position w:val="1"/>
          <w:sz w:val="19"/>
          <w:szCs w:val="19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19"/>
          <w:szCs w:val="19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19"/>
          <w:szCs w:val="19"/>
        </w:rPr>
        <w:t>       </w:t>
      </w:r>
      <w:r>
        <w:rPr>
          <w:rFonts w:cs="Times New Roman" w:hAnsi="Times New Roman" w:eastAsia="Times New Roman" w:ascii="Times New Roman"/>
          <w:b/>
          <w:spacing w:val="26"/>
          <w:w w:val="100"/>
          <w:position w:val="1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6"/>
          <w:szCs w:val="26"/>
        </w:rPr>
        <w:t>Tinda</w:t>
      </w:r>
      <w:r>
        <w:rPr>
          <w:rFonts w:cs="Times New Roman" w:hAnsi="Times New Roman" w:eastAsia="Times New Roman" w:ascii="Times New Roman"/>
          <w:spacing w:val="0"/>
          <w:w w:val="112"/>
          <w:position w:val="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7"/>
          <w:w w:val="112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position w:val="0"/>
          <w:sz w:val="26"/>
          <w:szCs w:val="26"/>
        </w:rPr>
        <w:t>lanjut</w:t>
      </w:r>
      <w:r>
        <w:rPr>
          <w:rFonts w:cs="Times New Roman" w:hAnsi="Times New Roman" w:eastAsia="Times New Roman" w:ascii="Times New Roman"/>
          <w:spacing w:val="47"/>
          <w:w w:val="112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6"/>
          <w:szCs w:val="26"/>
        </w:rPr>
        <w:t>penyelesaia</w:t>
      </w:r>
      <w:r>
        <w:rPr>
          <w:rFonts w:cs="Times New Roman" w:hAnsi="Times New Roman" w:eastAsia="Times New Roman" w:ascii="Times New Roman"/>
          <w:spacing w:val="0"/>
          <w:w w:val="112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2"/>
          <w:w w:val="112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6"/>
          <w:szCs w:val="26"/>
        </w:rPr>
        <w:t>Lapora</w:t>
      </w:r>
      <w:r>
        <w:rPr>
          <w:rFonts w:cs="Times New Roman" w:hAnsi="Times New Roman" w:eastAsia="Times New Roman" w:ascii="Times New Roman"/>
          <w:spacing w:val="0"/>
          <w:w w:val="112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"/>
          <w:w w:val="112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6"/>
          <w:szCs w:val="26"/>
        </w:rPr>
        <w:t>Hasi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6"/>
          <w:szCs w:val="26"/>
        </w:rPr>
        <w:t>Pemeriksaan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866"/>
      </w:pP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BP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Pemeriksaa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Badan</w:t>
      </w:r>
      <w:r>
        <w:rPr>
          <w:rFonts w:cs="Times New Roman" w:hAnsi="Times New Roman" w:eastAsia="Times New Roman" w:ascii="Times New Roman"/>
          <w:spacing w:val="19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Pengawasan.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282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J.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Kegiatan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Po</w:t>
      </w:r>
      <w:r>
        <w:rPr>
          <w:rFonts w:cs="Times New Roman" w:hAnsi="Times New Roman" w:eastAsia="Times New Roman" w:ascii="Times New Roman"/>
          <w:spacing w:val="-36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3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Kepaniteraa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8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8"/>
          <w:w w:val="117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7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872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Lembaga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7"/>
          <w:sz w:val="26"/>
          <w:szCs w:val="26"/>
        </w:rPr>
        <w:t>Donor.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60" w:val="left"/>
        </w:tabs>
        <w:jc w:val="left"/>
        <w:spacing w:lineRule="auto" w:line="334"/>
        <w:ind w:left="1311" w:right="2358"/>
      </w:pP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Penyelenggaraa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Diklat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PI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APIP.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Keb</w:t>
      </w:r>
      <w:r>
        <w:rPr>
          <w:rFonts w:cs="Times New Roman" w:hAnsi="Times New Roman" w:eastAsia="Times New Roman" w:ascii="Times New Roman"/>
          <w:spacing w:val="-42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-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kan/Strategi: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400" w:val="left"/>
        </w:tabs>
        <w:jc w:val="left"/>
        <w:spacing w:before="4" w:lineRule="auto" w:line="335"/>
        <w:ind w:left="1310" w:right="292" w:hanging="2"/>
      </w:pP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Mengupayaka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peningkatan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alokas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7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anggara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6"/>
          <w:szCs w:val="26"/>
        </w:rPr>
        <w:t>untuk</w:t>
      </w:r>
      <w:r>
        <w:rPr>
          <w:rFonts w:cs="Times New Roman" w:hAnsi="Times New Roman" w:eastAsia="Times New Roman" w:ascii="Times New Roman"/>
          <w:spacing w:val="1"/>
          <w:w w:val="12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menunjang</w:t>
      </w:r>
      <w:r>
        <w:rPr>
          <w:rFonts w:cs="Times New Roman" w:hAnsi="Times New Roman" w:eastAsia="Times New Roman" w:ascii="Times New Roman"/>
          <w:spacing w:val="3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kegiatan-kegiatan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priorita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-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3"/>
          <w:sz w:val="26"/>
          <w:szCs w:val="26"/>
        </w:rPr>
        <w:t>Agung.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300" w:val="left"/>
          <w:tab w:pos="2680" w:val="left"/>
        </w:tabs>
        <w:jc w:val="both"/>
        <w:spacing w:lineRule="auto" w:line="337"/>
        <w:ind w:left="1305" w:right="282" w:hanging="567"/>
        <w:sectPr>
          <w:pgMar w:header="0" w:footer="0" w:top="1780" w:bottom="280" w:left="1720" w:right="1720"/>
          <w:headerReference w:type="default" r:id="rId186"/>
          <w:pgSz w:w="12220" w:h="18720"/>
        </w:sectPr>
      </w:pPr>
      <w:r>
        <w:pict>
          <v:shape type="#_x0000_t75" style="position:absolute;margin-left:283.33pt;margin-top:3.17662pt;width:1.4401pt;height:1.4401pt;mso-position-horizontal-relative:page;mso-position-vertical-relative:paragraph;z-index:-2081">
            <v:imagedata o:title="" r:id="rId192"/>
          </v:shape>
        </w:pic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Be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penyesuam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tunjanga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pimpinan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-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Haki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   </w:t>
      </w:r>
      <w:r>
        <w:rPr>
          <w:rFonts w:cs="Times New Roman" w:hAnsi="Times New Roman" w:eastAsia="Times New Roman" w:ascii="Times New Roman"/>
          <w:spacing w:val="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   </w:t>
      </w:r>
      <w:r>
        <w:rPr>
          <w:rFonts w:cs="Times New Roman" w:hAnsi="Times New Roman" w:eastAsia="Times New Roman" w:ascii="Times New Roman"/>
          <w:spacing w:val="1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   </w:t>
      </w:r>
      <w:r>
        <w:rPr>
          <w:rFonts w:cs="Times New Roman" w:hAnsi="Times New Roman" w:eastAsia="Times New Roman" w:ascii="Times New Roman"/>
          <w:spacing w:val="5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Hakim,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   </w:t>
      </w:r>
      <w:r>
        <w:rPr>
          <w:rFonts w:cs="Times New Roman" w:hAnsi="Times New Roman" w:eastAsia="Times New Roman" w:ascii="Times New Roman"/>
          <w:spacing w:val="6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serta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remunerasi/tunjangan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kinerja</w:t>
      </w:r>
      <w:r>
        <w:rPr>
          <w:rFonts w:cs="Times New Roman" w:hAnsi="Times New Roman" w:eastAsia="Times New Roman" w:ascii="Times New Roman"/>
          <w:spacing w:val="4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pegawai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4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2"/>
          <w:w w:val="10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bada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peradila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dibawahnya.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9"/>
          <w:szCs w:val="19"/>
        </w:rPr>
        <w:jc w:val="left"/>
        <w:spacing w:before="6" w:lineRule="exact" w:line="180"/>
      </w:pPr>
      <w:r>
        <w:pict>
          <v:shape type="#_x0000_t75" style="position:absolute;margin-left:-5.75pt;margin-top:926.63pt;width:609.84pt;height:11.88pt;mso-position-horizontal-relative:page;mso-position-vertical-relative:page;z-index:-2077">
            <v:imagedata o:title="" r:id="rId194"/>
          </v:shape>
        </w:pict>
      </w:r>
      <w:r>
        <w:pict>
          <v:shape type="#_x0000_t75" style="position:absolute;margin-left:-0.71pt;margin-top:199.79pt;width:6.8401pt;height:351pt;mso-position-horizontal-relative:page;mso-position-vertical-relative:page;z-index:-2078">
            <v:imagedata o:title="" r:id="rId195"/>
          </v:shape>
        </w:pict>
      </w:r>
      <w:r>
        <w:pict>
          <v:shape type="#_x0000_t75" style="position:absolute;margin-left:508.33pt;margin-top:3.2299pt;width:108pt;height:2.1601pt;mso-position-horizontal-relative:page;mso-position-vertical-relative:page;z-index:-2079">
            <v:imagedata o:title="" r:id="rId196"/>
          </v:shape>
        </w:pict>
      </w:r>
      <w:r>
        <w:pict>
          <v:shape type="#_x0000_t75" style="position:absolute;margin-left:7.57pt;margin-top:-3.6101pt;width:1.08pt;height:47.5201pt;mso-position-horizontal-relative:page;mso-position-vertical-relative:page;z-index:-2080">
            <v:imagedata o:title="" r:id="rId197"/>
          </v:shape>
        </w:pict>
      </w: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20"/>
        <w:ind w:left="1260" w:right="5184"/>
      </w:pPr>
      <w:r>
        <w:pict>
          <v:shape type="#_x0000_t202" style="position:absolute;margin-left:270.993pt;margin-top:-33.788pt;width:26.3927pt;height:15.2875pt;mso-position-horizontal-relative:page;mso-position-vertical-relative:paragraph;z-index:-2076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26"/>
                      <w:szCs w:val="26"/>
                    </w:rPr>
                    <w:jc w:val="left"/>
                    <w:spacing w:lineRule="exact" w:line="180"/>
                    <w:ind w:left="20" w:right="-40"/>
                  </w:pPr>
                  <w:r>
                    <w:rPr>
                      <w:rFonts w:cs="Times New Roman" w:hAnsi="Times New Roman" w:eastAsia="Times New Roman" w:ascii="Times New Roman"/>
                      <w:spacing w:val="0"/>
                      <w:w w:val="111"/>
                      <w:position w:val="2"/>
                      <w:sz w:val="26"/>
                      <w:szCs w:val="26"/>
                    </w:rPr>
                    <w:t>-33-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position w:val="0"/>
                      <w:sz w:val="26"/>
                      <w:szCs w:val="26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spacing w:val="1"/>
          <w:w w:val="102"/>
          <w:position w:val="1"/>
          <w:sz w:val="26"/>
          <w:szCs w:val="26"/>
        </w:rPr>
        <w:t>Keb</w:t>
      </w:r>
      <w:r>
        <w:rPr>
          <w:rFonts w:cs="Times New Roman" w:hAnsi="Times New Roman" w:eastAsia="Times New Roman" w:ascii="Times New Roman"/>
          <w:spacing w:val="-27"/>
          <w:w w:val="98"/>
          <w:position w:val="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7"/>
          <w:w w:val="116"/>
          <w:position w:val="1"/>
          <w:sz w:val="26"/>
          <w:szCs w:val="26"/>
        </w:rPr>
        <w:t>jak</w:t>
      </w:r>
      <w:r>
        <w:rPr>
          <w:rFonts w:cs="Times New Roman" w:hAnsi="Times New Roman" w:eastAsia="Times New Roman" w:ascii="Times New Roman"/>
          <w:spacing w:val="-3"/>
          <w:w w:val="116"/>
          <w:position w:val="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1"/>
          <w:w w:val="149"/>
          <w:position w:val="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3"/>
          <w:w w:val="149"/>
          <w:position w:val="1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0"/>
          <w:w w:val="108"/>
          <w:position w:val="1"/>
          <w:sz w:val="26"/>
          <w:szCs w:val="26"/>
        </w:rPr>
        <w:t>Strategi: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8"/>
        <w:ind w:left="1256" w:right="341" w:firstLine="1"/>
      </w:pP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Melakukan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evaluasi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revis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regulasi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secara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berkala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setia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(lima)</w: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2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7"/>
          <w:w w:val="12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sekali.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4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center"/>
        <w:ind w:left="77" w:right="3861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BIDAN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-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SUMBER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5"/>
          <w:w w:val="90"/>
          <w:sz w:val="26"/>
          <w:szCs w:val="26"/>
        </w:rPr>
        <w:t>DAY</w:t>
      </w:r>
      <w:r>
        <w:rPr>
          <w:rFonts w:cs="Times New Roman" w:hAnsi="Times New Roman" w:eastAsia="Times New Roman" w:ascii="Times New Roman"/>
          <w:spacing w:val="0"/>
          <w:w w:val="9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5"/>
          <w:w w:val="9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93"/>
          <w:sz w:val="26"/>
          <w:szCs w:val="26"/>
        </w:rPr>
        <w:t>MANUSIA.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694"/>
      </w:pPr>
      <w:r>
        <w:rPr>
          <w:rFonts w:cs="Times New Roman" w:hAnsi="Times New Roman" w:eastAsia="Times New Roman" w:ascii="Times New Roman"/>
          <w:spacing w:val="-3"/>
          <w:w w:val="100"/>
          <w:position w:val="1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56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6"/>
          <w:szCs w:val="26"/>
        </w:rPr>
        <w:t>Belu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position w:val="0"/>
          <w:sz w:val="26"/>
          <w:szCs w:val="26"/>
        </w:rPr>
        <w:t>terpenuhiny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22"/>
          <w:w w:val="118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18"/>
          <w:position w:val="0"/>
          <w:sz w:val="26"/>
          <w:szCs w:val="26"/>
        </w:rPr>
        <w:t>kebutuha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3"/>
          <w:w w:val="118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6"/>
          <w:szCs w:val="26"/>
        </w:rPr>
        <w:t>SD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position w:val="0"/>
          <w:sz w:val="26"/>
          <w:szCs w:val="26"/>
        </w:rPr>
        <w:t>untuk: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ind w:left="1261" w:right="1185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Penggantian</w:t>
      </w:r>
      <w:r>
        <w:rPr>
          <w:rFonts w:cs="Times New Roman" w:hAnsi="Times New Roman" w:eastAsia="Times New Roman" w:ascii="Times New Roman"/>
          <w:spacing w:val="-2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pegawai/p</w:t>
      </w:r>
      <w:r>
        <w:rPr>
          <w:rFonts w:cs="Times New Roman" w:hAnsi="Times New Roman" w:eastAsia="Times New Roman" w:ascii="Times New Roman"/>
          <w:spacing w:val="-36"/>
          <w:w w:val="114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spacing w:val="5"/>
          <w:w w:val="114"/>
          <w:sz w:val="26"/>
          <w:szCs w:val="26"/>
        </w:rPr>
        <w:t>jaba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4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5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pensiun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;</w:t>
      </w:r>
      <w:r>
        <w:rPr>
          <w:rFonts w:cs="Times New Roman" w:hAnsi="Times New Roman" w:eastAsia="Times New Roman" w:ascii="Times New Roman"/>
          <w:spacing w:val="1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sz w:val="26"/>
          <w:szCs w:val="26"/>
        </w:rPr>
        <w:t>clan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20" w:val="left"/>
        </w:tabs>
        <w:jc w:val="both"/>
        <w:spacing w:lineRule="auto" w:line="335"/>
        <w:ind w:left="1839" w:right="344" w:hanging="575"/>
      </w:pP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Pengisian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9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formasi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10"/>
          <w:sz w:val="26"/>
          <w:szCs w:val="26"/>
        </w:rPr>
        <w:t>pegawa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bidan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termasuk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operator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aplikasi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e-cour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1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14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7"/>
          <w:sz w:val="26"/>
          <w:szCs w:val="26"/>
        </w:rPr>
        <w:t>Militer.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6"/>
        <w:ind w:left="1267" w:right="5172"/>
      </w:pPr>
      <w:r>
        <w:rPr>
          <w:rFonts w:cs="Times New Roman" w:hAnsi="Times New Roman" w:eastAsia="Times New Roman" w:ascii="Times New Roman"/>
          <w:spacing w:val="3"/>
          <w:w w:val="102"/>
          <w:sz w:val="26"/>
          <w:szCs w:val="26"/>
        </w:rPr>
        <w:t>Keb</w:t>
      </w:r>
      <w:r>
        <w:rPr>
          <w:rFonts w:cs="Times New Roman" w:hAnsi="Times New Roman" w:eastAsia="Times New Roman" w:ascii="Times New Roman"/>
          <w:spacing w:val="-34"/>
          <w:w w:val="98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jakan/Strategi: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8"/>
        <w:ind w:left="1275" w:right="331" w:firstLine="3"/>
      </w:pP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Meningkatkan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koordinasi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6"/>
          <w:szCs w:val="26"/>
        </w:rPr>
        <w:t>komunikas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Kementeria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9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PAN-R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6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mendapatkan</w:t>
      </w:r>
      <w:r>
        <w:rPr>
          <w:rFonts w:cs="Times New Roman" w:hAnsi="Times New Roman" w:eastAsia="Times New Roman" w:ascii="Times New Roman"/>
          <w:spacing w:val="45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prioritas</w:t>
      </w:r>
      <w:r>
        <w:rPr>
          <w:rFonts w:cs="Times New Roman" w:hAnsi="Times New Roman" w:eastAsia="Times New Roman" w:ascii="Times New Roman"/>
          <w:spacing w:val="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alokasi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formas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2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aparatu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-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Agung.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260" w:val="left"/>
          <w:tab w:pos="2260" w:val="left"/>
        </w:tabs>
        <w:jc w:val="both"/>
        <w:spacing w:lineRule="auto" w:line="339"/>
        <w:ind w:left="1261" w:right="320" w:hanging="562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2..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Terdapa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beberapa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Sekretaris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di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Lingkunga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7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Peradilan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Militer</w:t>
      </w:r>
      <w:r>
        <w:rPr>
          <w:rFonts w:cs="Times New Roman" w:hAnsi="Times New Roman" w:eastAsia="Times New Roman" w:ascii="Times New Roman"/>
          <w:spacing w:val="-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-39"/>
          <w:w w:val="116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"/>
          <w:w w:val="116"/>
          <w:sz w:val="26"/>
          <w:szCs w:val="26"/>
        </w:rPr>
        <w:t>jaba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PNS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sehingga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6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dapat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melaksanaka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penegaka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Disipli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Milter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terhada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6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anggota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berdinas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27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Militer.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before="6"/>
        <w:ind w:left="1275" w:right="5165"/>
      </w:pPr>
      <w:r>
        <w:rPr>
          <w:rFonts w:cs="Times New Roman" w:hAnsi="Times New Roman" w:eastAsia="Times New Roman" w:ascii="Times New Roman"/>
          <w:spacing w:val="3"/>
          <w:w w:val="102"/>
          <w:sz w:val="26"/>
          <w:szCs w:val="26"/>
        </w:rPr>
        <w:t>Keb</w:t>
      </w:r>
      <w:r>
        <w:rPr>
          <w:rFonts w:cs="Times New Roman" w:hAnsi="Times New Roman" w:eastAsia="Times New Roman" w:ascii="Times New Roman"/>
          <w:spacing w:val="-34"/>
          <w:w w:val="98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jakan/Strategi: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6"/>
        <w:ind w:left="1283" w:right="316" w:hanging="8"/>
      </w:pP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Sekretari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4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MA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menerbitka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regulas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setela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5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berkoordinasi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berkonsultas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Kementeria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PAN-RB</w:t>
      </w:r>
      <w:r>
        <w:rPr>
          <w:rFonts w:cs="Times New Roman" w:hAnsi="Times New Roman" w:eastAsia="Times New Roman" w:ascii="Times New Roman"/>
          <w:spacing w:val="4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K/L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terkait.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260" w:val="left"/>
        </w:tabs>
        <w:jc w:val="both"/>
        <w:spacing w:lineRule="auto" w:line="335"/>
        <w:ind w:left="1286" w:right="317" w:hanging="570"/>
      </w:pP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3.</w:t>
      </w:r>
      <w:r>
        <w:rPr>
          <w:rFonts w:cs="Times New Roman" w:hAnsi="Times New Roman" w:eastAsia="Times New Roman" w:ascii="Times New Roman"/>
          <w:spacing w:val="-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Terkendalany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6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pengelolaan</w:t>
      </w:r>
      <w:r>
        <w:rPr>
          <w:rFonts w:cs="Times New Roman" w:hAnsi="Times New Roman" w:eastAsia="Times New Roman" w:ascii="Times New Roman"/>
          <w:spacing w:val="4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tenag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tekni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teknis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1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Kepaniteraa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-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5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1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6"/>
          <w:szCs w:val="26"/>
        </w:rPr>
        <w:t>hal: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4"/>
        <w:ind w:left="1851"/>
      </w:pPr>
      <w:r>
        <w:pict>
          <v:shape style="position:absolute;margin-left:150.247pt;margin-top:6.68524pt;width:11.479pt;height:13.0991pt;mso-position-horizontal-relative:page;mso-position-vertical-relative:paragraph;z-index:-2075;rotation:358" type="#_x0000_t136" fillcolor="#000000" stroked="f">
            <o:extrusion v:ext="view" autorotationcenter="t"/>
            <v:textpath style="font-family:&amp;quot;Times New Roman&amp;quot;;font-size:13pt;v-text-kern:t;mso-text-shadow:auto" string="a."/>
            <w10:wrap type="none"/>
          </v:shape>
        </w:pic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Belu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15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lasnya</w:t>
      </w:r>
      <w:r>
        <w:rPr>
          <w:rFonts w:cs="Times New Roman" w:hAnsi="Times New Roman" w:eastAsia="Times New Roman" w:ascii="Times New Roman"/>
          <w:spacing w:val="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statu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6"/>
          <w:szCs w:val="26"/>
        </w:rPr>
        <w:t>kepegawaia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26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bag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operator</w:t>
      </w:r>
      <w:r>
        <w:rPr>
          <w:rFonts w:cs="Times New Roman" w:hAnsi="Times New Roman" w:eastAsia="Times New Roman" w:ascii="Times New Roman"/>
          <w:spacing w:val="-18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854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Haki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Agung.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1840" w:val="left"/>
        </w:tabs>
        <w:jc w:val="both"/>
        <w:spacing w:lineRule="auto" w:line="338"/>
        <w:ind w:left="1846" w:right="310" w:hanging="561"/>
        <w:sectPr>
          <w:pgMar w:header="0" w:footer="0" w:top="1780" w:bottom="280" w:left="1720" w:right="1720"/>
          <w:headerReference w:type="default" r:id="rId193"/>
          <w:pgSz w:w="12220" w:h="1872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Belum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14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e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lasnya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3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kewenangan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penandatanganan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Pemberia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6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Cuti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promosi</w:t>
      </w:r>
      <w:r>
        <w:rPr>
          <w:rFonts w:cs="Times New Roman" w:hAnsi="Times New Roman" w:eastAsia="Times New Roman" w:ascii="Times New Roman"/>
          <w:spacing w:val="1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18"/>
          <w:sz w:val="26"/>
          <w:szCs w:val="26"/>
        </w:rPr>
        <w:t>mutas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18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sert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22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pemberian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izi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lainnya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terhada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</w:t>
      </w:r>
      <w:r>
        <w:rPr>
          <w:rFonts w:cs="Times New Roman" w:hAnsi="Times New Roman" w:eastAsia="Times New Roman" w:ascii="Times New Roman"/>
          <w:spacing w:val="3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Panitera</w:t>
      </w:r>
      <w:r>
        <w:rPr>
          <w:rFonts w:cs="Times New Roman" w:hAnsi="Times New Roman" w:eastAsia="Times New Roman" w:ascii="Times New Roman"/>
          <w:spacing w:val="1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Mud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Panitera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Pengganti.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4.31pt;margin-top:183.23pt;width:12.9601pt;height:483.84pt;mso-position-horizontal-relative:page;mso-position-vertical-relative:page;z-index:-2071">
            <v:imagedata o:title="" r:id="rId199"/>
          </v:shape>
        </w:pict>
      </w:r>
      <w:r>
        <w:pict>
          <v:shape type="#_x0000_t75" style="position:absolute;margin-left:-10.07pt;margin-top:924.11pt;width:609.84pt;height:17.2801pt;mso-position-horizontal-relative:page;mso-position-vertical-relative:page;z-index:-2072">
            <v:imagedata o:title="" r:id="rId200"/>
          </v:shape>
        </w:pict>
      </w:r>
      <w:r>
        <w:pict>
          <v:shape type="#_x0000_t75" style="position:absolute;margin-left:561.25pt;margin-top:6.8299pt;width:60.1201pt;height:1.8001pt;mso-position-horizontal-relative:page;mso-position-vertical-relative:page;z-index:-2073">
            <v:imagedata o:title="" r:id="rId201"/>
          </v:shape>
        </w:pict>
      </w:r>
      <w:r>
        <w:pict>
          <v:shape type="#_x0000_t75" style="position:absolute;margin-left:10.45pt;margin-top:-4.6901pt;width:2.5201pt;height:99.0001pt;mso-position-horizontal-relative:page;mso-position-vertical-relative:page;z-index:-2074">
            <v:imagedata o:title="" r:id="rId202"/>
          </v:shape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21"/>
        <w:ind w:left="1317" w:right="5110"/>
      </w:pP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Kebijakan/Strat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spacing w:val="8"/>
          <w:w w:val="95"/>
          <w:sz w:val="25"/>
          <w:szCs w:val="25"/>
        </w:rPr>
        <w:t>gi: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1880" w:val="left"/>
        </w:tabs>
        <w:jc w:val="both"/>
        <w:spacing w:lineRule="auto" w:line="342"/>
        <w:ind w:left="1896" w:right="275" w:hanging="579"/>
      </w:pP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-4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Menerbitkan</w:t>
      </w:r>
      <w:r>
        <w:rPr>
          <w:rFonts w:cs="Times New Roman" w:hAnsi="Times New Roman" w:eastAsia="Times New Roman" w:ascii="Times New Roman"/>
          <w:spacing w:val="-23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22"/>
          <w:sz w:val="25"/>
          <w:szCs w:val="25"/>
        </w:rPr>
        <w:t>petu</w:t>
      </w:r>
      <w:r>
        <w:rPr>
          <w:rFonts w:cs="Times New Roman" w:hAnsi="Times New Roman" w:eastAsia="Times New Roman" w:ascii="Times New Roman"/>
          <w:spacing w:val="-44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"/>
          <w:w w:val="122"/>
          <w:sz w:val="25"/>
          <w:szCs w:val="25"/>
        </w:rPr>
        <w:t>ju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teknis</w:t>
      </w:r>
      <w:r>
        <w:rPr>
          <w:rFonts w:cs="Times New Roman" w:hAnsi="Times New Roman" w:eastAsia="Times New Roman" w:ascii="Times New Roman"/>
          <w:spacing w:val="2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42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2"/>
          <w:sz w:val="25"/>
          <w:szCs w:val="25"/>
        </w:rPr>
        <w:t>jabata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7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7"/>
          <w:sz w:val="25"/>
          <w:szCs w:val="25"/>
        </w:rPr>
        <w:t>pranata</w:t>
      </w:r>
      <w:r>
        <w:rPr>
          <w:rFonts w:cs="Times New Roman" w:hAnsi="Times New Roman" w:eastAsia="Times New Roman" w:ascii="Times New Roman"/>
          <w:spacing w:val="-1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peradilan.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1880" w:val="left"/>
        </w:tabs>
        <w:jc w:val="both"/>
        <w:spacing w:before="14" w:lineRule="auto" w:line="355"/>
        <w:ind w:left="1896" w:right="267" w:hanging="575"/>
      </w:pP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-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Merumuska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Kewenanga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Pemberian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Cuti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5"/>
          <w:szCs w:val="25"/>
        </w:rPr>
        <w:t>promos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35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mutas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4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sert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pemberia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izi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lainnya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pad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Kepaniteraa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1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-2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0"/>
          <w:sz w:val="25"/>
          <w:szCs w:val="25"/>
        </w:rPr>
        <w:t>Agung.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1340" w:val="left"/>
        </w:tabs>
        <w:jc w:val="left"/>
        <w:spacing w:lineRule="auto" w:line="348"/>
        <w:ind w:left="1334" w:right="268" w:hanging="548"/>
      </w:pPr>
      <w:r>
        <w:pict>
          <v:shape type="#_x0000_t75" style="position:absolute;margin-left:461.17pt;margin-top:2.84982pt;width:24.1201pt;height:1.4401pt;mso-position-horizontal-relative:page;mso-position-vertical-relative:paragraph;z-index:-2070">
            <v:imagedata o:title="" r:id="rId203"/>
          </v:shape>
        </w:pic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  <w:tab/>
        <w:tab/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Siste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Pendidika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pelatiha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penjejanga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5"/>
          <w:szCs w:val="25"/>
        </w:rPr>
        <w:t>p1mpman</w:t>
      </w:r>
      <w:r>
        <w:rPr>
          <w:rFonts w:cs="Times New Roman" w:hAnsi="Times New Roman" w:eastAsia="Times New Roman" w:ascii="Times New Roman"/>
          <w:spacing w:val="-1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belu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terintegras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5"/>
          <w:szCs w:val="25"/>
        </w:rPr>
        <w:t>fi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3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1"/>
          <w:sz w:val="25"/>
          <w:szCs w:val="25"/>
        </w:rPr>
        <w:t>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1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prope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-2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test.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Kebijakan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/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Strategi: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3" w:lineRule="auto" w:line="355"/>
        <w:ind w:left="1335" w:right="260"/>
      </w:pP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Merumuska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Standa</w:t>
      </w:r>
      <w:r>
        <w:rPr>
          <w:rFonts w:cs="Times New Roman" w:hAnsi="Times New Roman" w:eastAsia="Times New Roman" w:ascii="Times New Roman"/>
          <w:spacing w:val="-12"/>
          <w:w w:val="12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5"/>
          <w:w w:val="120"/>
          <w:sz w:val="25"/>
          <w:szCs w:val="25"/>
        </w:rPr>
        <w:t>disas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menempu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pendidikan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penjenjanga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Pimpina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5"/>
          <w:szCs w:val="25"/>
        </w:rPr>
        <w:t>Pengadilan.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1340" w:val="left"/>
        </w:tabs>
        <w:jc w:val="left"/>
        <w:spacing w:lineRule="auto" w:line="346"/>
        <w:ind w:left="1346" w:right="257" w:hanging="579"/>
      </w:pPr>
      <w:r>
        <w:rPr>
          <w:rFonts w:cs="Times New Roman" w:hAnsi="Times New Roman" w:eastAsia="Times New Roman" w:ascii="Times New Roman"/>
          <w:spacing w:val="17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5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Pengelolaa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3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tenag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tekni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19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non-tekni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3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saa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4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ini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ditangani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ole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5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(dua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satker</w:t>
      </w:r>
      <w:r>
        <w:rPr>
          <w:rFonts w:cs="Times New Roman" w:hAnsi="Times New Roman" w:eastAsia="Times New Roman" w:ascii="Times New Roman"/>
          <w:spacing w:val="-2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berbeda.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before="15"/>
        <w:ind w:left="1337" w:right="5096"/>
      </w:pP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Kebijakan</w:t>
      </w:r>
      <w:r>
        <w:rPr>
          <w:rFonts w:cs="Times New Roman" w:hAnsi="Times New Roman" w:eastAsia="Times New Roman" w:ascii="Times New Roman"/>
          <w:spacing w:val="-6"/>
          <w:w w:val="121"/>
          <w:sz w:val="25"/>
          <w:szCs w:val="25"/>
        </w:rPr>
        <w:t>/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Strategi: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10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50"/>
        <w:ind w:left="1337" w:right="249" w:firstLine="11"/>
      </w:pP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Meningkatka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koordinasi</w:t>
      </w:r>
      <w:r>
        <w:rPr>
          <w:rFonts w:cs="Times New Roman" w:hAnsi="Times New Roman" w:eastAsia="Times New Roman" w:ascii="Times New Roman"/>
          <w:spacing w:val="-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1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komunikas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6"/>
          <w:w w:val="121"/>
          <w:sz w:val="25"/>
          <w:szCs w:val="25"/>
        </w:rPr>
        <w:t>anta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Bir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pada</w:t>
      </w:r>
      <w:r>
        <w:rPr>
          <w:rFonts w:cs="Times New Roman" w:hAnsi="Times New Roman" w:eastAsia="Times New Roman" w:ascii="Times New Roman"/>
          <w:spacing w:val="1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Bada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Urusan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Administrasi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Sekretaris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Kepaniteraan.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14"/>
      </w:pP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2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BIDAN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3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5"/>
          <w:szCs w:val="25"/>
        </w:rPr>
        <w:t>SARAN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5"/>
          <w:szCs w:val="25"/>
        </w:rPr>
        <w:t>PRASARANA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776"/>
      </w:pP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2"/>
          <w:position w:val="1"/>
          <w:sz w:val="25"/>
          <w:szCs w:val="25"/>
        </w:rPr>
        <w:t>Belu</w:t>
      </w:r>
      <w:r>
        <w:rPr>
          <w:rFonts w:cs="Times New Roman" w:hAnsi="Times New Roman" w:eastAsia="Times New Roman" w:ascii="Times New Roman"/>
          <w:spacing w:val="0"/>
          <w:w w:val="122"/>
          <w:position w:val="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7"/>
          <w:w w:val="122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2"/>
          <w:position w:val="1"/>
          <w:sz w:val="25"/>
          <w:szCs w:val="25"/>
        </w:rPr>
        <w:t>adany</w:t>
      </w:r>
      <w:r>
        <w:rPr>
          <w:rFonts w:cs="Times New Roman" w:hAnsi="Times New Roman" w:eastAsia="Times New Roman" w:ascii="Times New Roman"/>
          <w:spacing w:val="0"/>
          <w:w w:val="122"/>
          <w:position w:val="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64"/>
          <w:w w:val="122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position w:val="1"/>
          <w:sz w:val="25"/>
          <w:szCs w:val="25"/>
        </w:rPr>
        <w:t>standardisasi</w:t>
      </w:r>
      <w:r>
        <w:rPr>
          <w:rFonts w:cs="Times New Roman" w:hAnsi="Times New Roman" w:eastAsia="Times New Roman" w:ascii="Times New Roman"/>
          <w:spacing w:val="47"/>
          <w:w w:val="122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2"/>
          <w:position w:val="1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2"/>
          <w:position w:val="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7"/>
          <w:w w:val="122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position w:val="1"/>
          <w:sz w:val="25"/>
          <w:szCs w:val="25"/>
        </w:rPr>
        <w:t>pemut</w:t>
      </w:r>
      <w:r>
        <w:rPr>
          <w:rFonts w:cs="Times New Roman" w:hAnsi="Times New Roman" w:eastAsia="Times New Roman" w:ascii="Times New Roman"/>
          <w:spacing w:val="-16"/>
          <w:w w:val="122"/>
          <w:position w:val="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2"/>
          <w:position w:val="1"/>
          <w:sz w:val="25"/>
          <w:szCs w:val="25"/>
        </w:rPr>
        <w:t>khiran</w:t>
      </w:r>
      <w:r>
        <w:rPr>
          <w:rFonts w:cs="Times New Roman" w:hAnsi="Times New Roman" w:eastAsia="Times New Roman" w:ascii="Times New Roman"/>
          <w:spacing w:val="61"/>
          <w:w w:val="122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2"/>
          <w:position w:val="1"/>
          <w:sz w:val="25"/>
          <w:szCs w:val="25"/>
        </w:rPr>
        <w:t>dat</w:t>
      </w:r>
      <w:r>
        <w:rPr>
          <w:rFonts w:cs="Times New Roman" w:hAnsi="Times New Roman" w:eastAsia="Times New Roman" w:ascii="Times New Roman"/>
          <w:spacing w:val="0"/>
          <w:w w:val="122"/>
          <w:position w:val="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53"/>
          <w:w w:val="122"/>
          <w:position w:val="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0"/>
          <w:position w:val="1"/>
          <w:sz w:val="25"/>
          <w:szCs w:val="25"/>
        </w:rPr>
        <w:t>Aset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ind w:left="1346" w:right="3928"/>
      </w:pP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9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5"/>
          <w:w w:val="116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32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dala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1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5"/>
          <w:szCs w:val="25"/>
        </w:rPr>
        <w:t>hal: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auto" w:line="354"/>
        <w:ind w:left="1344" w:right="2321" w:firstLine="573"/>
      </w:pPr>
      <w:r>
        <w:pict>
          <v:shape style="position:absolute;margin-left:153.838pt;margin-top:1.92024pt;width:10.2572pt;height:12.5374pt;mso-position-horizontal-relative:page;mso-position-vertical-relative:paragraph;z-index:-2069;rotation:2" type="#_x0000_t136" fillcolor="#000000" stroked="f">
            <o:extrusion v:ext="view" autorotationcenter="t"/>
            <v:textpath style="font-family:&amp;quot;Times New Roman&amp;quot;;font-size:12pt;v-text-kern:t;mso-text-shadow:auto" string="a."/>
            <w10:wrap type="none"/>
          </v:shape>
        </w:pic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Tata</w:t>
      </w:r>
      <w:r>
        <w:rPr>
          <w:rFonts w:cs="Times New Roman" w:hAnsi="Times New Roman" w:eastAsia="Times New Roman" w:ascii="Times New Roman"/>
          <w:spacing w:val="-1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ruan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2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gedun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1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kanto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pengadilan.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 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5"/>
          <w:sz w:val="25"/>
          <w:szCs w:val="25"/>
        </w:rPr>
        <w:t>Saran</w:t>
      </w:r>
      <w:r>
        <w:rPr>
          <w:rFonts w:cs="Times New Roman" w:hAnsi="Times New Roman" w:eastAsia="Times New Roman" w:ascii="Times New Roman"/>
          <w:spacing w:val="0"/>
          <w:w w:val="12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4"/>
          <w:w w:val="12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5"/>
          <w:szCs w:val="25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4"/>
          <w:sz w:val="25"/>
          <w:szCs w:val="25"/>
        </w:rPr>
        <w:t>Prasaran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lainnya.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Kebijakan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/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Strategi: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exact" w:line="280"/>
        <w:ind w:left="1345" w:right="259"/>
      </w:pP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5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5"/>
          <w:szCs w:val="25"/>
        </w:rPr>
        <w:t>Melakuka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3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revis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prototyp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e</w:t>
      </w:r>
      <w:r>
        <w:rPr>
          <w:rFonts w:cs="Times New Roman" w:hAnsi="Times New Roman" w:eastAsia="Times New Roman" w:ascii="Times New Roman"/>
          <w:spacing w:val="-1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gedun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2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kanto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48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19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26"/>
          <w:sz w:val="25"/>
          <w:szCs w:val="25"/>
        </w:rPr>
        <w:t>rumah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921"/>
      </w:pPr>
      <w:r>
        <w:rPr>
          <w:rFonts w:cs="Times New Roman" w:hAnsi="Times New Roman" w:eastAsia="Times New Roman" w:ascii="Times New Roman"/>
          <w:spacing w:val="-4"/>
          <w:w w:val="119"/>
          <w:sz w:val="25"/>
          <w:szCs w:val="25"/>
        </w:rPr>
        <w:t>dina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3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19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sesua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25"/>
          <w:sz w:val="25"/>
          <w:szCs w:val="25"/>
        </w:rPr>
        <w:t>kebutuhan.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1920" w:val="left"/>
        </w:tabs>
        <w:jc w:val="both"/>
        <w:spacing w:lineRule="auto" w:line="354"/>
        <w:ind w:left="1922" w:right="244" w:hanging="566"/>
        <w:sectPr>
          <w:pgNumType w:start="34"/>
          <w:pgMar w:header="2195" w:footer="0" w:top="2440" w:bottom="280" w:left="1720" w:right="1720"/>
          <w:headerReference w:type="default" r:id="rId198"/>
          <w:pgSz w:w="12220" w:h="18720"/>
        </w:sectPr>
      </w:pP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)</w:t>
      </w:r>
      <w:r>
        <w:rPr>
          <w:rFonts w:cs="Times New Roman" w:hAnsi="Times New Roman" w:eastAsia="Times New Roman" w:ascii="Times New Roman"/>
          <w:spacing w:val="-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Penyusuna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7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Keputusa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Ketu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12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-3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tentan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3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desai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2"/>
          <w:sz w:val="25"/>
          <w:szCs w:val="25"/>
        </w:rPr>
        <w:t>tat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6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leta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-15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2"/>
          <w:sz w:val="25"/>
          <w:szCs w:val="25"/>
        </w:rPr>
        <w:t>ruan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28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2"/>
          <w:sz w:val="25"/>
          <w:szCs w:val="25"/>
        </w:rPr>
        <w:t>sidan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33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4"/>
          <w:sz w:val="25"/>
          <w:szCs w:val="25"/>
        </w:rPr>
        <w:t>ramah</w:t>
      </w:r>
      <w:r>
        <w:rPr>
          <w:rFonts w:cs="Times New Roman" w:hAnsi="Times New Roman" w:eastAsia="Times New Roman" w:ascii="Times New Roman"/>
          <w:spacing w:val="-1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bag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pencar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keadilan.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pict>
          <v:shape type="#_x0000_t75" style="position:absolute;margin-left:-9.35pt;margin-top:755.99pt;width:614.16pt;height:184.68pt;mso-position-horizontal-relative:page;mso-position-vertical-relative:page;z-index:-2066">
            <v:imagedata o:title="" r:id="rId205"/>
          </v:shape>
        </w:pict>
      </w:r>
      <w:r>
        <w:pict>
          <v:shape type="#_x0000_t75" style="position:absolute;margin-left:601.93pt;margin-top:7.1899pt;width:18pt;height:0.7201pt;mso-position-horizontal-relative:page;mso-position-vertical-relative:page;z-index:-2067">
            <v:imagedata o:title="" r:id="rId206"/>
          </v:shape>
        </w:pict>
      </w:r>
      <w:r>
        <w:pict>
          <v:shape type="#_x0000_t75" style="position:absolute;margin-left:10.09pt;margin-top:-5.4101pt;width:1.8001pt;height:77.4001pt;mso-position-horizontal-relative:page;mso-position-vertical-relative:page;z-index:-2068">
            <v:imagedata o:title="" r:id="rId207"/>
          </v:shape>
        </w:pict>
      </w: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000" w:val="left"/>
        </w:tabs>
        <w:jc w:val="both"/>
        <w:spacing w:before="19" w:lineRule="auto" w:line="337"/>
        <w:ind w:left="3012" w:right="292" w:hanging="573"/>
      </w:pP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6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Penatausahaa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BM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ruanga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pimpina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Haki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masi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3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dikelol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oleh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(dua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6"/>
          <w:szCs w:val="26"/>
        </w:rPr>
        <w:t>unit</w:t>
      </w:r>
      <w:r>
        <w:rPr>
          <w:rFonts w:cs="Times New Roman" w:hAnsi="Times New Roman" w:eastAsia="Times New Roman" w:ascii="Times New Roman"/>
          <w:spacing w:val="2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kerj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yait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Kepaniteraa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5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Biro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Umu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Bada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Urusan</w:t>
      </w:r>
      <w:r>
        <w:rPr>
          <w:rFonts w:cs="Times New Roman" w:hAnsi="Times New Roman" w:eastAsia="Times New Roman" w:ascii="Times New Roman"/>
          <w:spacing w:val="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Administrasi.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6"/>
        <w:ind w:left="3016"/>
      </w:pP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Kebijakan/Strategi: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auto" w:line="337"/>
        <w:ind w:left="3586" w:right="303"/>
      </w:pPr>
      <w:r>
        <w:pict>
          <v:shape style="position:absolute;margin-left:151.328pt;margin-top:1.92773pt;width:9.68633pt;height:13.1094pt;mso-position-horizontal-relative:page;mso-position-vertical-relative:paragraph;z-index:-2064;rotation:2" type="#_x0000_t136" fillcolor="#000000" stroked="f">
            <o:extrusion v:ext="view" autorotationcenter="t"/>
            <v:textpath style="font-family:&amp;quot;Times New Roman&amp;quot;;font-size:13pt;v-text-kern:t;mso-text-shadow:auto" string="a."/>
            <w10:wrap type="none"/>
          </v:shape>
        </w:pic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Pengembanga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2"/>
          <w:sz w:val="26"/>
          <w:szCs w:val="26"/>
        </w:rPr>
        <w:t>aplikas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3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berbasis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8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12"/>
          <w:sz w:val="26"/>
          <w:szCs w:val="26"/>
        </w:rPr>
        <w:t>teknolog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informasi</w:t>
      </w:r>
      <w:r>
        <w:rPr>
          <w:rFonts w:cs="Times New Roman" w:hAnsi="Times New Roman" w:eastAsia="Times New Roman" w:ascii="Times New Roman"/>
          <w:spacing w:val="-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27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pemutakhira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2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6"/>
          <w:szCs w:val="26"/>
        </w:rPr>
        <w:t>dat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ase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3"/>
          <w:sz w:val="26"/>
          <w:szCs w:val="26"/>
        </w:rPr>
        <w:t>Agung.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560" w:val="left"/>
        </w:tabs>
        <w:jc w:val="both"/>
        <w:spacing w:before="2" w:lineRule="auto" w:line="343"/>
        <w:ind w:left="3583" w:right="296" w:hanging="563"/>
      </w:pP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Melakuka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6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penatausahaan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BM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ruanga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1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pimpinan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15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Haki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6"/>
          <w:szCs w:val="26"/>
        </w:rPr>
        <w:t>secar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2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6"/>
          <w:szCs w:val="26"/>
        </w:rPr>
        <w:t>sat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19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pintu</w:t>
      </w:r>
      <w:r>
        <w:rPr>
          <w:rFonts w:cs="Times New Roman" w:hAnsi="Times New Roman" w:eastAsia="Times New Roman" w:ascii="Times New Roman"/>
          <w:spacing w:val="2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oleh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Bir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o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6"/>
          <w:szCs w:val="26"/>
        </w:rPr>
        <w:t>Umum.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1867"/>
      </w:pPr>
      <w:r>
        <w:pict>
          <v:shape type="#_x0000_t75" style="position:absolute;margin-left:0.37pt;margin-top:145.79pt;width:7.9201pt;height:325.8pt;mso-position-horizontal-relative:page;mso-position-vertical-relative:page;z-index:-2065">
            <v:imagedata o:title="" r:id="rId208"/>
          </v:shape>
        </w:pic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6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94"/>
          <w:sz w:val="26"/>
          <w:szCs w:val="26"/>
        </w:rPr>
        <w:t>BIDAN</w:t>
      </w:r>
      <w:r>
        <w:rPr>
          <w:rFonts w:cs="Times New Roman" w:hAnsi="Times New Roman" w:eastAsia="Times New Roman" w:ascii="Times New Roman"/>
          <w:spacing w:val="0"/>
          <w:w w:val="94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27"/>
          <w:w w:val="9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94"/>
          <w:sz w:val="26"/>
          <w:szCs w:val="26"/>
        </w:rPr>
        <w:t>ORGANISAS</w:t>
      </w:r>
      <w:r>
        <w:rPr>
          <w:rFonts w:cs="Times New Roman" w:hAnsi="Times New Roman" w:eastAsia="Times New Roman" w:ascii="Times New Roman"/>
          <w:spacing w:val="0"/>
          <w:w w:val="94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45"/>
          <w:w w:val="9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94"/>
          <w:sz w:val="26"/>
          <w:szCs w:val="26"/>
        </w:rPr>
        <w:t>DA</w:t>
      </w:r>
      <w:r>
        <w:rPr>
          <w:rFonts w:cs="Times New Roman" w:hAnsi="Times New Roman" w:eastAsia="Times New Roman" w:ascii="Times New Roman"/>
          <w:spacing w:val="0"/>
          <w:w w:val="9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"/>
          <w:w w:val="9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94"/>
          <w:sz w:val="26"/>
          <w:szCs w:val="26"/>
        </w:rPr>
        <w:t>TAT</w:t>
      </w:r>
      <w:r>
        <w:rPr>
          <w:rFonts w:cs="Times New Roman" w:hAnsi="Times New Roman" w:eastAsia="Times New Roman" w:ascii="Times New Roman"/>
          <w:spacing w:val="0"/>
          <w:w w:val="9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15"/>
          <w:w w:val="9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KERJA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2484"/>
      </w:pPr>
      <w:r>
        <w:rPr>
          <w:rFonts w:cs="Times New Roman" w:hAnsi="Times New Roman" w:eastAsia="Times New Roman" w:ascii="Times New Roman"/>
          <w:spacing w:val="22"/>
          <w:w w:val="79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79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79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44"/>
          <w:w w:val="7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"/>
          <w:w w:val="114"/>
          <w:sz w:val="26"/>
          <w:szCs w:val="26"/>
        </w:rPr>
        <w:t>Keputusa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   </w:t>
      </w:r>
      <w:r>
        <w:rPr>
          <w:rFonts w:cs="Times New Roman" w:hAnsi="Times New Roman" w:eastAsia="Times New Roman" w:ascii="Times New Roman"/>
          <w:spacing w:val="4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Ketu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   </w:t>
      </w:r>
      <w:r>
        <w:rPr>
          <w:rFonts w:cs="Times New Roman" w:hAnsi="Times New Roman" w:eastAsia="Times New Roman" w:ascii="Times New Roman"/>
          <w:spacing w:val="4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     </w:t>
      </w:r>
      <w:r>
        <w:rPr>
          <w:rFonts w:cs="Times New Roman" w:hAnsi="Times New Roman" w:eastAsia="Times New Roman" w:ascii="Times New Roman"/>
          <w:spacing w:val="6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   </w:t>
      </w:r>
      <w:r>
        <w:rPr>
          <w:rFonts w:cs="Times New Roman" w:hAnsi="Times New Roman" w:eastAsia="Times New Roman" w:ascii="Times New Roman"/>
          <w:spacing w:val="1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5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3024"/>
      </w:pPr>
      <w:r>
        <w:rPr>
          <w:rFonts w:cs="Times New Roman" w:hAnsi="Times New Roman" w:eastAsia="Times New Roman" w:ascii="Times New Roman"/>
          <w:spacing w:val="1"/>
          <w:w w:val="107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14"/>
          <w:w w:val="107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2"/>
          <w:w w:val="107"/>
          <w:sz w:val="26"/>
          <w:szCs w:val="26"/>
        </w:rPr>
        <w:t>/KMA/SK/I</w:t>
      </w:r>
      <w:r>
        <w:rPr>
          <w:rFonts w:cs="Times New Roman" w:hAnsi="Times New Roman" w:eastAsia="Times New Roman" w:ascii="Times New Roman"/>
          <w:spacing w:val="10"/>
          <w:w w:val="107"/>
          <w:sz w:val="26"/>
          <w:szCs w:val="26"/>
        </w:rPr>
        <w:t>V</w:t>
      </w:r>
      <w:r>
        <w:rPr>
          <w:rFonts w:cs="Times New Roman" w:hAnsi="Times New Roman" w:eastAsia="Times New Roman" w:ascii="Times New Roman"/>
          <w:spacing w:val="1"/>
          <w:w w:val="130"/>
          <w:sz w:val="26"/>
          <w:szCs w:val="26"/>
        </w:rPr>
        <w:t>/2</w:t>
      </w:r>
      <w:r>
        <w:rPr>
          <w:rFonts w:cs="Times New Roman" w:hAnsi="Times New Roman" w:eastAsia="Times New Roman" w:ascii="Times New Roman"/>
          <w:spacing w:val="0"/>
          <w:w w:val="130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-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6</w:t>
      </w:r>
      <w:r>
        <w:rPr>
          <w:rFonts w:cs="Times New Roman" w:hAnsi="Times New Roman" w:eastAsia="Times New Roman" w:ascii="Times New Roman"/>
          <w:spacing w:val="5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tentang</w:t>
      </w:r>
      <w:r>
        <w:rPr>
          <w:rFonts w:cs="Times New Roman" w:hAnsi="Times New Roman" w:eastAsia="Times New Roman" w:ascii="Times New Roman"/>
          <w:spacing w:val="5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Perubahan</w:t>
      </w:r>
      <w:r>
        <w:rPr>
          <w:rFonts w:cs="Times New Roman" w:hAnsi="Times New Roman" w:eastAsia="Times New Roman" w:ascii="Times New Roman"/>
          <w:spacing w:val="6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Keputusan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3016"/>
      </w:pPr>
      <w:r>
        <w:rPr>
          <w:rFonts w:cs="Times New Roman" w:hAnsi="Times New Roman" w:eastAsia="Times New Roman" w:ascii="Times New Roman"/>
          <w:spacing w:val="2"/>
          <w:w w:val="110"/>
          <w:sz w:val="26"/>
          <w:szCs w:val="26"/>
        </w:rPr>
        <w:t>Ketu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4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4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-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5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5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8"/>
          <w:w w:val="108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-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72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-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/KMA/SK/X/2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-4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0"/>
          <w:w w:val="89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89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-2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4480" w:val="left"/>
        </w:tabs>
        <w:jc w:val="left"/>
        <w:spacing w:lineRule="auto" w:line="340"/>
        <w:ind w:left="3016" w:right="296" w:hanging="14"/>
      </w:pP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Tentan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13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Pedoma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4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Penyusuna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8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Kebijaka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28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1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2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4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1"/>
          <w:w w:val="10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Republi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Indonesia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56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belu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58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mengatur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    </w:t>
      </w:r>
      <w:r>
        <w:rPr>
          <w:rFonts w:cs="Times New Roman" w:hAnsi="Times New Roman" w:eastAsia="Times New Roman" w:ascii="Times New Roman"/>
          <w:spacing w:val="1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mekanisme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pembentukan</w:t>
      </w:r>
      <w:r>
        <w:rPr>
          <w:rFonts w:cs="Times New Roman" w:hAnsi="Times New Roman" w:eastAsia="Times New Roman" w:ascii="Times New Roman"/>
          <w:spacing w:val="2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kebijaka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-1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3"/>
          <w:sz w:val="26"/>
          <w:szCs w:val="26"/>
        </w:rPr>
        <w:t>Agung.</w:t>
      </w:r>
      <w:r>
        <w:rPr>
          <w:rFonts w:cs="Times New Roman" w:hAnsi="Times New Roman" w:eastAsia="Times New Roman" w:ascii="Times New Roman"/>
          <w:spacing w:val="1"/>
          <w:w w:val="10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Kebijakan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Strategi: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280"/>
        <w:ind w:left="3014"/>
      </w:pP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Melakukan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revis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Keputusa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1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Ketu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4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3017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5</w:t>
      </w:r>
      <w:r>
        <w:rPr>
          <w:rFonts w:cs="Times New Roman" w:hAnsi="Times New Roman" w:eastAsia="Times New Roman" w:ascii="Times New Roman"/>
          <w:spacing w:val="14"/>
          <w:w w:val="11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/KMA/SK/I</w:t>
      </w:r>
      <w:r>
        <w:rPr>
          <w:rFonts w:cs="Times New Roman" w:hAnsi="Times New Roman" w:eastAsia="Times New Roman" w:ascii="Times New Roman"/>
          <w:spacing w:val="18"/>
          <w:w w:val="110"/>
          <w:sz w:val="26"/>
          <w:szCs w:val="26"/>
        </w:rPr>
        <w:t>V</w:t>
      </w: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/2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-28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tentan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7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Perubahan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6"/>
          <w:szCs w:val="26"/>
        </w:rPr>
        <w:t>atas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3016"/>
      </w:pP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Keputusa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   </w:t>
      </w:r>
      <w:r>
        <w:rPr>
          <w:rFonts w:cs="Times New Roman" w:hAnsi="Times New Roman" w:eastAsia="Times New Roman" w:ascii="Times New Roman"/>
          <w:spacing w:val="6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Ketu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   </w:t>
      </w:r>
      <w:r>
        <w:rPr>
          <w:rFonts w:cs="Times New Roman" w:hAnsi="Times New Roman" w:eastAsia="Times New Roman" w:ascii="Times New Roman"/>
          <w:spacing w:val="4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    </w:t>
      </w:r>
      <w:r>
        <w:rPr>
          <w:rFonts w:cs="Times New Roman" w:hAnsi="Times New Roman" w:eastAsia="Times New Roman" w:ascii="Times New Roman"/>
          <w:spacing w:val="6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    </w:t>
      </w:r>
      <w:r>
        <w:rPr>
          <w:rFonts w:cs="Times New Roman" w:hAnsi="Times New Roman" w:eastAsia="Times New Roman" w:ascii="Times New Roman"/>
          <w:spacing w:val="1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5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3016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72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-3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/KMA/SK/X/2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0</w:t>
      </w:r>
      <w:r>
        <w:rPr>
          <w:rFonts w:cs="Times New Roman" w:hAnsi="Times New Roman" w:eastAsia="Times New Roman" w:ascii="Times New Roman"/>
          <w:spacing w:val="-34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6"/>
          <w:szCs w:val="26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6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tentang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Pedoma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Penyusunan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ind w:left="3016"/>
      </w:pPr>
      <w:r>
        <w:rPr>
          <w:rFonts w:cs="Times New Roman" w:hAnsi="Times New Roman" w:eastAsia="Times New Roman" w:ascii="Times New Roman"/>
          <w:spacing w:val="1"/>
          <w:w w:val="110"/>
          <w:sz w:val="26"/>
          <w:szCs w:val="26"/>
        </w:rPr>
        <w:t>Kebijaka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7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41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3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Republik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Indonesia.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000" w:val="left"/>
        </w:tabs>
        <w:jc w:val="left"/>
        <w:spacing w:lineRule="auto" w:line="337"/>
        <w:ind w:left="3010" w:right="287" w:hanging="556"/>
        <w:sectPr>
          <w:pgNumType w:start="35"/>
          <w:pgMar w:header="2195" w:footer="0" w:top="2560" w:bottom="280" w:left="0" w:right="1720"/>
          <w:headerReference w:type="default" r:id="rId204"/>
          <w:pgSz w:w="12220" w:h="1872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Terdapa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1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perbedaa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antar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5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Vis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3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Mis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34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6"/>
          <w:szCs w:val="26"/>
        </w:rPr>
        <w:t>Dokume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Cetak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Bir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Pembarua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5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38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1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Vis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5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Mis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yang</w:t>
      </w:r>
      <w:r>
        <w:rPr>
          <w:rFonts w:cs="Times New Roman" w:hAnsi="Times New Roman" w:eastAsia="Times New Roman" w:ascii="Times New Roman"/>
          <w:spacing w:val="0"/>
          <w:w w:val="11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3"/>
          <w:sz w:val="26"/>
          <w:szCs w:val="26"/>
        </w:rPr>
        <w:t>pad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Dokume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15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RENSTR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07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0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7"/>
          <w:sz w:val="26"/>
          <w:szCs w:val="26"/>
        </w:rPr>
        <w:t>Agung.</w:t>
      </w:r>
      <w:r>
        <w:rPr>
          <w:rFonts w:cs="Times New Roman" w:hAnsi="Times New Roman" w:eastAsia="Times New Roman" w:ascii="Times New Roman"/>
          <w:spacing w:val="0"/>
          <w:w w:val="10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Kebijakan</w:t>
      </w:r>
      <w:r>
        <w:rPr>
          <w:rFonts w:cs="Times New Roman" w:hAnsi="Times New Roman" w:eastAsia="Times New Roman" w:ascii="Times New Roman"/>
          <w:spacing w:val="7"/>
          <w:w w:val="115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Strategi: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5.03pt;margin-top:925.91pt;width:610.2pt;height:10.8pt;mso-position-horizontal-relative:page;mso-position-vertical-relative:page;z-index:-2062">
            <v:imagedata o:title="" r:id="rId209"/>
          </v:shape>
        </w:pict>
      </w:r>
      <w:r>
        <w:pict>
          <v:shape type="#_x0000_t75" style="position:absolute;margin-left:7.57pt;margin-top:-2.8901pt;width:0.7201pt;height:48.6001pt;mso-position-horizontal-relative:page;mso-position-vertical-relative:page;z-index:-2063">
            <v:imagedata o:title="" r:id="rId210"/>
          </v:shape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20"/>
        <w:ind w:left="2984" w:right="342"/>
      </w:pP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Merevisi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6"/>
          <w:szCs w:val="26"/>
        </w:rPr>
        <w:t>Mis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6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position w:val="1"/>
          <w:sz w:val="26"/>
          <w:szCs w:val="26"/>
        </w:rPr>
        <w:t>pad</w:t>
      </w:r>
      <w:r>
        <w:rPr>
          <w:rFonts w:cs="Times New Roman" w:hAnsi="Times New Roman" w:eastAsia="Times New Roman" w:ascii="Times New Roman"/>
          <w:spacing w:val="0"/>
          <w:w w:val="116"/>
          <w:position w:val="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0"/>
          <w:w w:val="116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6"/>
          <w:szCs w:val="26"/>
        </w:rPr>
        <w:t>Daku.me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6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6"/>
          <w:szCs w:val="26"/>
        </w:rPr>
        <w:t>RENSTR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5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position w:val="1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45"/>
          <w:w w:val="113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5"/>
          <w:position w:val="1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ind w:left="2973" w:right="352"/>
      </w:pP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aga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sesua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denga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Mis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2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Ceta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Bir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Pembaruan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71" w:lineRule="exact" w:line="1080"/>
        <w:ind w:left="101"/>
      </w:pPr>
      <w:r>
        <w:pict>
          <v:shape type="#_x0000_t75" style="width:1.08pt;height:57.2401pt">
            <v:imagedata o:title="" r:id="rId211"/>
          </v:shape>
        </w:pict>
      </w:r>
      <w:r>
        <w:rPr>
          <w:rFonts w:cs="Times New Roman" w:hAnsi="Times New Roman" w:eastAsia="Times New Roman" w:ascii="Times New Roman"/>
          <w:position w:val="58"/>
          <w:sz w:val="20"/>
          <w:szCs w:val="20"/>
        </w:rPr>
        <w:t>                                                         </w:t>
      </w:r>
      <w:r>
        <w:rPr>
          <w:rFonts w:cs="Times New Roman" w:hAnsi="Times New Roman" w:eastAsia="Times New Roman" w:ascii="Times New Roman"/>
          <w:spacing w:val="-1"/>
          <w:w w:val="113"/>
          <w:position w:val="58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3"/>
          <w:position w:val="58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8"/>
          <w:w w:val="113"/>
          <w:position w:val="5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3"/>
          <w:position w:val="58"/>
          <w:sz w:val="26"/>
          <w:szCs w:val="26"/>
        </w:rPr>
        <w:t>Agung.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lineRule="exact" w:line="100"/>
        <w:ind w:left="2418"/>
      </w:pPr>
      <w:r>
        <w:rPr>
          <w:rFonts w:cs="Times New Roman" w:hAnsi="Times New Roman" w:eastAsia="Times New Roman" w:ascii="Times New Roman"/>
          <w:spacing w:val="5"/>
          <w:w w:val="100"/>
          <w:position w:val="3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3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5"/>
          <w:w w:val="100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position w:val="3"/>
          <w:sz w:val="26"/>
          <w:szCs w:val="26"/>
        </w:rPr>
        <w:t>Penulisan</w:t>
      </w:r>
      <w:r>
        <w:rPr>
          <w:rFonts w:cs="Times New Roman" w:hAnsi="Times New Roman" w:eastAsia="Times New Roman" w:ascii="Times New Roman"/>
          <w:spacing w:val="0"/>
          <w:w w:val="112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1"/>
          <w:w w:val="112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position w:val="3"/>
          <w:sz w:val="26"/>
          <w:szCs w:val="26"/>
        </w:rPr>
        <w:t>nomenklatur</w:t>
      </w:r>
      <w:r>
        <w:rPr>
          <w:rFonts w:cs="Times New Roman" w:hAnsi="Times New Roman" w:eastAsia="Times New Roman" w:ascii="Times New Roman"/>
          <w:spacing w:val="0"/>
          <w:w w:val="112"/>
          <w:position w:val="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7"/>
          <w:w w:val="112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position w:val="3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0"/>
          <w:w w:val="112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6"/>
          <w:w w:val="112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position w:val="3"/>
          <w:sz w:val="26"/>
          <w:szCs w:val="26"/>
        </w:rPr>
        <w:t>tingka</w:t>
      </w:r>
      <w:r>
        <w:rPr>
          <w:rFonts w:cs="Times New Roman" w:hAnsi="Times New Roman" w:eastAsia="Times New Roman" w:ascii="Times New Roman"/>
          <w:spacing w:val="0"/>
          <w:w w:val="112"/>
          <w:position w:val="3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2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6"/>
          <w:w w:val="112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position w:val="3"/>
          <w:sz w:val="26"/>
          <w:szCs w:val="26"/>
        </w:rPr>
        <w:t>bandin</w:t>
      </w:r>
      <w:r>
        <w:rPr>
          <w:rFonts w:cs="Times New Roman" w:hAnsi="Times New Roman" w:eastAsia="Times New Roman" w:ascii="Times New Roman"/>
          <w:spacing w:val="0"/>
          <w:w w:val="112"/>
          <w:position w:val="3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12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12"/>
          <w:position w:val="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position w:val="3"/>
          <w:sz w:val="26"/>
          <w:szCs w:val="26"/>
        </w:rPr>
        <w:t>clan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4020" w:val="left"/>
          <w:tab w:pos="4660" w:val="left"/>
        </w:tabs>
        <w:jc w:val="both"/>
        <w:spacing w:lineRule="auto" w:line="343"/>
        <w:ind w:left="2977" w:right="338" w:hanging="1"/>
      </w:pP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tingka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pertam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seragam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9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diakibatkan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4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oleh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penyebutan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yan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3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6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konsisten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2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dalam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0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peraturan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pembentukannya.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280"/>
        <w:ind w:left="2980" w:right="5188"/>
      </w:pPr>
      <w:r>
        <w:rPr>
          <w:rFonts w:cs="Times New Roman" w:hAnsi="Times New Roman" w:eastAsia="Times New Roman" w:ascii="Times New Roman"/>
          <w:spacing w:val="1"/>
          <w:w w:val="102"/>
          <w:sz w:val="26"/>
          <w:szCs w:val="26"/>
        </w:rPr>
        <w:t>Keb</w:t>
      </w:r>
      <w:r>
        <w:rPr>
          <w:rFonts w:cs="Times New Roman" w:hAnsi="Times New Roman" w:eastAsia="Times New Roman" w:ascii="Times New Roman"/>
          <w:spacing w:val="-35"/>
          <w:w w:val="97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21"/>
          <w:w w:val="120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2"/>
          <w:w w:val="12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-2"/>
          <w:w w:val="131"/>
          <w:sz w:val="26"/>
          <w:szCs w:val="26"/>
        </w:rPr>
        <w:t>kan</w:t>
      </w:r>
      <w:r>
        <w:rPr>
          <w:rFonts w:cs="Times New Roman" w:hAnsi="Times New Roman" w:eastAsia="Times New Roman" w:ascii="Times New Roman"/>
          <w:spacing w:val="3"/>
          <w:w w:val="131"/>
          <w:sz w:val="26"/>
          <w:szCs w:val="26"/>
        </w:rPr>
        <w:t>/</w:t>
      </w:r>
      <w:r>
        <w:rPr>
          <w:rFonts w:cs="Times New Roman" w:hAnsi="Times New Roman" w:eastAsia="Times New Roman" w:ascii="Times New Roman"/>
          <w:spacing w:val="0"/>
          <w:w w:val="109"/>
          <w:sz w:val="26"/>
          <w:szCs w:val="26"/>
        </w:rPr>
        <w:t>Strategi: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1"/>
        <w:ind w:left="2981" w:right="332" w:hanging="4"/>
      </w:pPr>
      <w:r>
        <w:pict>
          <v:shape type="#_x0000_t75" style="position:absolute;margin-left:-2.15pt;margin-top:10.6066pt;width:6.1201pt;height:341.64pt;mso-position-horizontal-relative:page;mso-position-vertical-relative:paragraph;z-index:-2061">
            <v:imagedata o:title="" r:id="rId212"/>
          </v:shape>
        </w:pict>
      </w: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Merevie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nomenklatur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6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nam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7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pengadilan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tingka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8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banding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tingka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pertama.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4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2980" w:val="left"/>
          <w:tab w:pos="3980" w:val="left"/>
        </w:tabs>
        <w:jc w:val="both"/>
        <w:spacing w:lineRule="auto" w:line="337"/>
        <w:ind w:left="2981" w:right="319" w:hanging="562"/>
      </w:pP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Terdapa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9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permasalaha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7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0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3"/>
          <w:sz w:val="26"/>
          <w:szCs w:val="26"/>
        </w:rPr>
        <w:t>Organisas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73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6"/>
          <w:szCs w:val="26"/>
        </w:rPr>
        <w:t>Dilmiltam</w:t>
      </w:r>
      <w:r>
        <w:rPr>
          <w:rFonts w:cs="Times New Roman" w:hAnsi="Times New Roman" w:eastAsia="Times New Roman" w:ascii="Times New Roman"/>
          <w:spacing w:val="0"/>
          <w:w w:val="113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42"/>
          <w:w w:val="113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sz w:val="26"/>
          <w:szCs w:val="26"/>
        </w:rPr>
        <w:t>clan</w:t>
      </w:r>
      <w:r>
        <w:rPr>
          <w:rFonts w:cs="Times New Roman" w:hAnsi="Times New Roman" w:eastAsia="Times New Roman" w:ascii="Times New Roman"/>
          <w:spacing w:val="1"/>
          <w:w w:val="10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42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-37"/>
          <w:w w:val="12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-3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8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ranny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berdasarka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Peratura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6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7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5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spacing w:val="1"/>
          <w:w w:val="10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-2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4"/>
          <w:w w:val="100"/>
          <w:position w:val="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Tahun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"/>
          <w:w w:val="116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2015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5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6"/>
          <w:szCs w:val="26"/>
        </w:rPr>
        <w:t>tentang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0"/>
          <w:w w:val="114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6"/>
          <w:szCs w:val="26"/>
        </w:rPr>
        <w:t>Organisas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14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Tata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6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position w:val="0"/>
          <w:sz w:val="26"/>
          <w:szCs w:val="26"/>
        </w:rPr>
        <w:t>Ker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-21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Kepaniteraan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6"/>
          <w:szCs w:val="26"/>
        </w:rPr>
        <w:t>Kesekretariatan,</w:t>
      </w:r>
      <w:r>
        <w:rPr>
          <w:rFonts w:cs="Times New Roman" w:hAnsi="Times New Roman" w:eastAsia="Times New Roman" w:ascii="Times New Roman"/>
          <w:spacing w:val="12"/>
          <w:w w:val="117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6"/>
          <w:szCs w:val="26"/>
        </w:rPr>
        <w:t>beserta</w:t>
      </w:r>
      <w:r>
        <w:rPr>
          <w:rFonts w:cs="Times New Roman" w:hAnsi="Times New Roman" w:eastAsia="Times New Roman" w:ascii="Times New Roman"/>
          <w:spacing w:val="58"/>
          <w:w w:val="117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6"/>
          <w:szCs w:val="26"/>
        </w:rPr>
        <w:t>perubahannya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8"/>
          <w:position w:val="0"/>
          <w:sz w:val="26"/>
          <w:szCs w:val="26"/>
        </w:rPr>
        <w:t>yaitu: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exact" w:line="300"/>
        <w:ind w:left="2997" w:right="332"/>
      </w:pP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58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Peratura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Mahkama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h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2"/>
          <w:sz w:val="26"/>
          <w:szCs w:val="26"/>
        </w:rPr>
        <w:t>2015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both"/>
        <w:spacing w:lineRule="auto" w:line="338"/>
        <w:ind w:left="3556" w:right="321" w:firstLine="4"/>
      </w:pP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hanya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mengatu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jabata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48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paniter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6"/>
          <w:szCs w:val="26"/>
        </w:rPr>
        <w:t>Penggant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sz w:val="26"/>
          <w:szCs w:val="26"/>
        </w:rPr>
        <w:t>clan</w:t>
      </w:r>
      <w:r>
        <w:rPr>
          <w:rFonts w:cs="Times New Roman" w:hAnsi="Times New Roman" w:eastAsia="Times New Roman" w:ascii="Times New Roman"/>
          <w:spacing w:val="1"/>
          <w:w w:val="10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Kepal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6"/>
          <w:szCs w:val="26"/>
        </w:rPr>
        <w:t>Subbagian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,</w:t>
      </w:r>
      <w:r>
        <w:rPr>
          <w:rFonts w:cs="Times New Roman" w:hAnsi="Times New Roman" w:eastAsia="Times New Roman" w:ascii="Times New Roman"/>
          <w:spacing w:val="-2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-4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stuktur</w:t>
      </w:r>
      <w:r>
        <w:rPr>
          <w:rFonts w:cs="Times New Roman" w:hAnsi="Times New Roman" w:eastAsia="Times New Roman" w:ascii="Times New Roman"/>
          <w:spacing w:val="2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5"/>
          <w:w w:val="116"/>
          <w:sz w:val="26"/>
          <w:szCs w:val="26"/>
        </w:rPr>
        <w:t>ja</w:t>
      </w:r>
      <w:r>
        <w:rPr>
          <w:rFonts w:cs="Times New Roman" w:hAnsi="Times New Roman" w:eastAsia="Times New Roman" w:ascii="Times New Roman"/>
          <w:spacing w:val="-14"/>
          <w:w w:val="116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ata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49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4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bawahnya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9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6"/>
          <w:szCs w:val="26"/>
        </w:rPr>
        <w:t>j</w:t>
      </w:r>
      <w:r>
        <w:rPr>
          <w:rFonts w:cs="Times New Roman" w:hAnsi="Times New Roman" w:eastAsia="Times New Roman" w:ascii="Times New Roman"/>
          <w:spacing w:val="-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7"/>
          <w:w w:val="120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"/>
          <w:w w:val="120"/>
          <w:sz w:val="26"/>
          <w:szCs w:val="26"/>
        </w:rPr>
        <w:t>bata</w:t>
      </w:r>
      <w:r>
        <w:rPr>
          <w:rFonts w:cs="Times New Roman" w:hAnsi="Times New Roman" w:eastAsia="Times New Roman" w:ascii="Times New Roman"/>
          <w:spacing w:val="0"/>
          <w:w w:val="12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38"/>
          <w:w w:val="12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bidan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48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teknis</w:t>
      </w:r>
      <w:r>
        <w:rPr>
          <w:rFonts w:cs="Times New Roman" w:hAnsi="Times New Roman" w:eastAsia="Times New Roman" w:ascii="Times New Roman"/>
          <w:spacing w:val="70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Kemiliteran</w:t>
      </w:r>
      <w:r>
        <w:rPr>
          <w:rFonts w:cs="Times New Roman" w:hAnsi="Times New Roman" w:eastAsia="Times New Roman" w:ascii="Times New Roman"/>
          <w:spacing w:val="21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tida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diatur</w:t>
      </w:r>
      <w:r>
        <w:rPr>
          <w:rFonts w:cs="Times New Roman" w:hAnsi="Times New Roman" w:eastAsia="Times New Roman" w:ascii="Times New Roman"/>
          <w:spacing w:val="-1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sehingga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menimbulkan</w:t>
      </w:r>
      <w:r>
        <w:rPr>
          <w:rFonts w:cs="Times New Roman" w:hAnsi="Times New Roman" w:eastAsia="Times New Roman" w:ascii="Times New Roman"/>
          <w:spacing w:val="3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permasalahan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6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bidang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kepengurusan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5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persone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milite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 </w:t>
      </w:r>
      <w:r>
        <w:rPr>
          <w:rFonts w:cs="Times New Roman" w:hAnsi="Times New Roman" w:eastAsia="Times New Roman" w:ascii="Times New Roman"/>
          <w:spacing w:val="4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6"/>
          <w:szCs w:val="26"/>
        </w:rPr>
        <w:t>untu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k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10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kenaikan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6"/>
          <w:szCs w:val="26"/>
        </w:rPr>
        <w:t>pangkat.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tabs>
          <w:tab w:pos="3560" w:val="left"/>
          <w:tab w:pos="4600" w:val="left"/>
        </w:tabs>
        <w:jc w:val="both"/>
        <w:spacing w:before="11" w:lineRule="auto" w:line="335"/>
        <w:ind w:left="3564" w:right="309" w:hanging="562"/>
        <w:sectPr>
          <w:pgMar w:header="2195" w:footer="0" w:top="2560" w:bottom="280" w:left="0" w:right="1720"/>
          <w:pgSz w:w="12220" w:h="18720"/>
        </w:sectPr>
      </w:pPr>
      <w:r>
        <w:rPr>
          <w:rFonts w:cs="Times New Roman" w:hAnsi="Times New Roman" w:eastAsia="Times New Roman" w:ascii="Times New Roman"/>
          <w:spacing w:val="-1"/>
          <w:w w:val="100"/>
          <w:sz w:val="26"/>
          <w:szCs w:val="26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55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Organisasi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8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Peradilan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4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Milite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6"/>
          <w:szCs w:val="26"/>
        </w:rPr>
        <w:t>saa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1"/>
          <w:w w:val="12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6"/>
          <w:szCs w:val="26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sesuai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dengan</w:t>
      </w:r>
      <w:r>
        <w:rPr>
          <w:rFonts w:cs="Times New Roman" w:hAnsi="Times New Roman" w:eastAsia="Times New Roman" w:ascii="Times New Roman"/>
          <w:spacing w:val="-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Peratura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spacing w:val="63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6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51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Tahu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2015</w:t>
      </w:r>
      <w:r>
        <w:rPr>
          <w:rFonts w:cs="Times New Roman" w:hAnsi="Times New Roman" w:eastAsia="Times New Roman" w:ascii="Times New Roman"/>
          <w:spacing w:val="-1"/>
          <w:w w:val="112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namu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-63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6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6"/>
          <w:szCs w:val="26"/>
        </w:rPr>
        <w:t>dala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m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6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struktur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54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6"/>
          <w:szCs w:val="26"/>
        </w:rPr>
        <w:t>organisas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7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6"/>
          <w:szCs w:val="26"/>
        </w:rPr>
        <w:t>mengac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u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8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pada</w:t>
      </w:r>
      <w:r>
        <w:rPr>
          <w:rFonts w:cs="Times New Roman" w:hAnsi="Times New Roman" w:eastAsia="Times New Roman" w:ascii="Times New Roman"/>
          <w:spacing w:val="0"/>
          <w:w w:val="117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struktu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5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6"/>
          <w:szCs w:val="26"/>
        </w:rPr>
        <w:t>organisas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49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Keputusan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6"/>
          <w:szCs w:val="26"/>
        </w:rPr>
        <w:t>Panglim</w:t>
      </w:r>
      <w:r>
        <w:rPr>
          <w:rFonts w:cs="Times New Roman" w:hAnsi="Times New Roman" w:eastAsia="Times New Roman" w:ascii="Times New Roman"/>
          <w:spacing w:val="0"/>
          <w:w w:val="115"/>
          <w:sz w:val="26"/>
          <w:szCs w:val="26"/>
        </w:rPr>
        <w:t>a</w:t>
      </w:r>
      <w:r>
        <w:rPr>
          <w:rFonts w:cs="Times New Roman" w:hAnsi="Times New Roman" w:eastAsia="Times New Roman" w:ascii="Times New Roman"/>
          <w:spacing w:val="14"/>
          <w:w w:val="11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6"/>
          <w:szCs w:val="26"/>
        </w:rPr>
        <w:t>TN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5"/>
          <w:sz w:val="26"/>
          <w:szCs w:val="26"/>
        </w:rPr>
        <w:t>Nomor</w:t>
      </w:r>
      <w:r>
        <w:rPr>
          <w:rFonts w:cs="Times New Roman" w:hAnsi="Times New Roman" w:eastAsia="Times New Roman" w:ascii="Times New Roman"/>
          <w:spacing w:val="0"/>
          <w:w w:val="10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6"/>
          <w:szCs w:val="26"/>
        </w:rPr>
        <w:t>Kep/6</w:t>
      </w:r>
      <w:r>
        <w:rPr>
          <w:rFonts w:cs="Times New Roman" w:hAnsi="Times New Roman" w:eastAsia="Times New Roman" w:ascii="Times New Roman"/>
          <w:spacing w:val="0"/>
          <w:w w:val="112"/>
          <w:sz w:val="26"/>
          <w:szCs w:val="26"/>
        </w:rPr>
        <w:t>.</w:t>
      </w:r>
      <w:r>
        <w:rPr>
          <w:rFonts w:cs="Times New Roman" w:hAnsi="Times New Roman" w:eastAsia="Times New Roman" w:ascii="Times New Roman"/>
          <w:spacing w:val="-4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2"/>
          <w:w w:val="118"/>
          <w:sz w:val="26"/>
          <w:szCs w:val="26"/>
        </w:rPr>
        <w:t>a/X/200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3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tanggal</w:t>
      </w:r>
      <w:r>
        <w:rPr>
          <w:rFonts w:cs="Times New Roman" w:hAnsi="Times New Roman" w:eastAsia="Times New Roman" w:ascii="Times New Roman"/>
          <w:spacing w:val="-3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Apri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2003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tentang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Daftar</w:t>
      </w:r>
      <w:r>
        <w:rPr>
          <w:rFonts w:cs="Times New Roman" w:hAnsi="Times New Roman" w:eastAsia="Times New Roman" w:ascii="Times New Roman"/>
          <w:spacing w:val="0"/>
          <w:w w:val="11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nama,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ab/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tempat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3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6"/>
          <w:szCs w:val="26"/>
        </w:rPr>
        <w:t>keduduka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22"/>
          <w:w w:val="116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   </w:t>
      </w:r>
      <w:r>
        <w:rPr>
          <w:rFonts w:cs="Times New Roman" w:hAnsi="Times New Roman" w:eastAsia="Times New Roman" w:ascii="Times New Roman"/>
          <w:spacing w:val="57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daerah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 </w:t>
      </w:r>
      <w:r>
        <w:rPr>
          <w:rFonts w:cs="Times New Roman" w:hAnsi="Times New Roman" w:eastAsia="Times New Roman" w:ascii="Times New Roman"/>
          <w:spacing w:val="76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hukum</w:t>
      </w:r>
      <w:r>
        <w:rPr>
          <w:rFonts w:cs="Times New Roman" w:hAnsi="Times New Roman" w:eastAsia="Times New Roman" w:ascii="Times New Roman"/>
          <w:spacing w:val="0"/>
          <w:w w:val="11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11"/>
          <w:sz w:val="26"/>
          <w:szCs w:val="26"/>
        </w:rPr>
        <w:t>pengadila</w:t>
      </w:r>
      <w:r>
        <w:rPr>
          <w:rFonts w:cs="Times New Roman" w:hAnsi="Times New Roman" w:eastAsia="Times New Roman" w:ascii="Times New Roman"/>
          <w:spacing w:val="0"/>
          <w:w w:val="111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18"/>
          <w:w w:val="111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6"/>
          <w:szCs w:val="26"/>
        </w:rPr>
        <w:t>cla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  <w:t>n</w:t>
      </w:r>
      <w:r>
        <w:rPr>
          <w:rFonts w:cs="Times New Roman" w:hAnsi="Times New Roman" w:eastAsia="Times New Roman" w:ascii="Times New Roman"/>
          <w:spacing w:val="24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-1"/>
          <w:w w:val="108"/>
          <w:sz w:val="26"/>
          <w:szCs w:val="26"/>
        </w:rPr>
        <w:t>Oditura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t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3"/>
          <w:w w:val="108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6"/>
          <w:szCs w:val="26"/>
        </w:rPr>
        <w:t>Militer.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both"/>
        <w:spacing w:lineRule="exact" w:line="220"/>
        <w:ind w:left="1812" w:right="5117"/>
      </w:pPr>
      <w:r>
        <w:rPr>
          <w:rFonts w:cs="Malgun Gothic" w:hAnsi="Malgun Gothic" w:eastAsia="Malgun Gothic" w:ascii="Malgun Gothic"/>
          <w:w w:val="106"/>
          <w:position w:val="2"/>
          <w:sz w:val="26"/>
          <w:szCs w:val="26"/>
        </w:rPr>
        <w:t>Kebijakan</w:t>
      </w:r>
      <w:r>
        <w:rPr>
          <w:rFonts w:cs="Malgun Gothic" w:hAnsi="Malgun Gothic" w:eastAsia="Malgun Gothic" w:ascii="Malgun Gothic"/>
          <w:spacing w:val="10"/>
          <w:w w:val="106"/>
          <w:position w:val="2"/>
          <w:sz w:val="26"/>
          <w:szCs w:val="26"/>
        </w:rPr>
        <w:t>/</w:t>
      </w:r>
      <w:r>
        <w:rPr>
          <w:rFonts w:cs="Malgun Gothic" w:hAnsi="Malgun Gothic" w:eastAsia="Malgun Gothic" w:ascii="Malgun Gothic"/>
          <w:spacing w:val="-1"/>
          <w:w w:val="100"/>
          <w:position w:val="2"/>
          <w:sz w:val="26"/>
          <w:szCs w:val="26"/>
        </w:rPr>
        <w:t>Strategi: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both"/>
        <w:spacing w:lineRule="auto" w:line="226"/>
        <w:ind w:left="1813" w:right="239" w:firstLine="2"/>
      </w:pP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Harmonisas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i</w:t>
      </w:r>
      <w:r>
        <w:rPr>
          <w:rFonts w:cs="Malgun Gothic" w:hAnsi="Malgun Gothic" w:eastAsia="Malgun Gothic" w:ascii="Malgun Gothic"/>
          <w:spacing w:val="4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Keputusa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35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Bersam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a</w:t>
      </w:r>
      <w:r>
        <w:rPr>
          <w:rFonts w:cs="Malgun Gothic" w:hAnsi="Malgun Gothic" w:eastAsia="Malgun Gothic" w:ascii="Malgun Gothic"/>
          <w:spacing w:val="2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Ketu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Mahkama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Agung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dan</w:t>
      </w:r>
      <w:r>
        <w:rPr>
          <w:rFonts w:cs="Malgun Gothic" w:hAnsi="Malgun Gothic" w:eastAsia="Malgun Gothic" w:ascii="Malgun Gothic"/>
          <w:spacing w:val="8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Panglim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a</w:t>
      </w:r>
      <w:r>
        <w:rPr>
          <w:rFonts w:cs="Malgun Gothic" w:hAnsi="Malgun Gothic" w:eastAsia="Malgun Gothic" w:ascii="Malgun Gothic"/>
          <w:spacing w:val="6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0"/>
          <w:sz w:val="26"/>
          <w:szCs w:val="26"/>
        </w:rPr>
        <w:t>TN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I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Nomor</w:t>
      </w:r>
      <w:r>
        <w:rPr>
          <w:rFonts w:cs="Malgun Gothic" w:hAnsi="Malgun Gothic" w:eastAsia="Malgun Gothic" w:ascii="Malgun Gothic"/>
          <w:spacing w:val="2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9"/>
          <w:sz w:val="26"/>
          <w:szCs w:val="26"/>
        </w:rPr>
        <w:t>KMA/065A/S</w:t>
      </w:r>
      <w:r>
        <w:rPr>
          <w:rFonts w:cs="Malgun Gothic" w:hAnsi="Malgun Gothic" w:eastAsia="Malgun Gothic" w:ascii="Malgun Gothic"/>
          <w:spacing w:val="-10"/>
          <w:w w:val="109"/>
          <w:sz w:val="26"/>
          <w:szCs w:val="26"/>
        </w:rPr>
        <w:t>K</w:t>
      </w:r>
      <w:r>
        <w:rPr>
          <w:rFonts w:cs="Malgun Gothic" w:hAnsi="Malgun Gothic" w:eastAsia="Malgun Gothic" w:ascii="Malgun Gothic"/>
          <w:spacing w:val="-2"/>
          <w:w w:val="109"/>
          <w:sz w:val="26"/>
          <w:szCs w:val="26"/>
        </w:rPr>
        <w:t>B/IX/200</w:t>
      </w:r>
      <w:r>
        <w:rPr>
          <w:rFonts w:cs="Malgun Gothic" w:hAnsi="Malgun Gothic" w:eastAsia="Malgun Gothic" w:ascii="Malgun Gothic"/>
          <w:spacing w:val="0"/>
          <w:w w:val="109"/>
          <w:sz w:val="26"/>
          <w:szCs w:val="26"/>
        </w:rPr>
        <w:t>4</w:t>
      </w:r>
      <w:r>
        <w:rPr>
          <w:rFonts w:cs="Malgun Gothic" w:hAnsi="Malgun Gothic" w:eastAsia="Malgun Gothic" w:ascii="Malgun Gothic"/>
          <w:spacing w:val="73"/>
          <w:w w:val="109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2"/>
          <w:sz w:val="26"/>
          <w:szCs w:val="26"/>
        </w:rPr>
        <w:t>dan</w:t>
      </w:r>
      <w:r>
        <w:rPr>
          <w:rFonts w:cs="Malgun Gothic" w:hAnsi="Malgun Gothic" w:eastAsia="Malgun Gothic" w:ascii="Malgun Gothic"/>
          <w:spacing w:val="1"/>
          <w:w w:val="10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Nomor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10"/>
          <w:sz w:val="26"/>
          <w:szCs w:val="26"/>
        </w:rPr>
        <w:t>Skep/420/IX/200</w:t>
      </w:r>
      <w:r>
        <w:rPr>
          <w:rFonts w:cs="Malgun Gothic" w:hAnsi="Malgun Gothic" w:eastAsia="Malgun Gothic" w:ascii="Malgun Gothic"/>
          <w:spacing w:val="0"/>
          <w:w w:val="110"/>
          <w:sz w:val="26"/>
          <w:szCs w:val="26"/>
        </w:rPr>
        <w:t>4</w:t>
      </w:r>
      <w:r>
        <w:rPr>
          <w:rFonts w:cs="Malgun Gothic" w:hAnsi="Malgun Gothic" w:eastAsia="Malgun Gothic" w:ascii="Malgun Gothic"/>
          <w:spacing w:val="32"/>
          <w:w w:val="11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tentan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g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Kerjasama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3"/>
          <w:w w:val="102"/>
          <w:sz w:val="26"/>
          <w:szCs w:val="26"/>
        </w:rPr>
        <w:t>dalam</w:t>
      </w:r>
      <w:r>
        <w:rPr>
          <w:rFonts w:cs="Malgun Gothic" w:hAnsi="Malgun Gothic" w:eastAsia="Malgun Gothic" w:ascii="Malgun Gothic"/>
          <w:spacing w:val="-3"/>
          <w:w w:val="10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Pembinaa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2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3"/>
          <w:w w:val="100"/>
          <w:sz w:val="26"/>
          <w:szCs w:val="26"/>
        </w:rPr>
        <w:t>Persone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l</w:t>
      </w:r>
      <w:r>
        <w:rPr>
          <w:rFonts w:cs="Malgun Gothic" w:hAnsi="Malgun Gothic" w:eastAsia="Malgun Gothic" w:ascii="Malgun Gothic"/>
          <w:spacing w:val="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Milite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r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bag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i</w:t>
      </w:r>
      <w:r>
        <w:rPr>
          <w:rFonts w:cs="Malgun Gothic" w:hAnsi="Malgun Gothic" w:eastAsia="Malgun Gothic" w:ascii="Malgun Gothic"/>
          <w:spacing w:val="-1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0"/>
          <w:sz w:val="26"/>
          <w:szCs w:val="26"/>
        </w:rPr>
        <w:t>Prajuri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t</w:t>
      </w:r>
      <w:r>
        <w:rPr>
          <w:rFonts w:cs="Malgun Gothic" w:hAnsi="Malgun Gothic" w:eastAsia="Malgun Gothic" w:ascii="Malgun Gothic"/>
          <w:spacing w:val="6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0"/>
          <w:sz w:val="26"/>
          <w:szCs w:val="26"/>
        </w:rPr>
        <w:t>TN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I</w:t>
      </w:r>
      <w:r>
        <w:rPr>
          <w:rFonts w:cs="Malgun Gothic" w:hAnsi="Malgun Gothic" w:eastAsia="Malgun Gothic" w:ascii="Malgun Gothic"/>
          <w:spacing w:val="1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yan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g</w:t>
      </w:r>
      <w:r>
        <w:rPr>
          <w:rFonts w:cs="Malgun Gothic" w:hAnsi="Malgun Gothic" w:eastAsia="Malgun Gothic" w:ascii="Malgun Gothic"/>
          <w:spacing w:val="-5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3"/>
          <w:sz w:val="26"/>
          <w:szCs w:val="26"/>
        </w:rPr>
        <w:t>Bertugas</w:t>
      </w:r>
      <w:r>
        <w:rPr>
          <w:rFonts w:cs="Malgun Gothic" w:hAnsi="Malgun Gothic" w:eastAsia="Malgun Gothic" w:ascii="Malgun Gothic"/>
          <w:spacing w:val="-1"/>
          <w:w w:val="103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pad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a</w:t>
      </w:r>
      <w:r>
        <w:rPr>
          <w:rFonts w:cs="Malgun Gothic" w:hAnsi="Malgun Gothic" w:eastAsia="Malgun Gothic" w:ascii="Malgun Gothic"/>
          <w:spacing w:val="-2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0"/>
          <w:sz w:val="26"/>
          <w:szCs w:val="26"/>
        </w:rPr>
        <w:t>Pengadila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-1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3"/>
          <w:w w:val="100"/>
          <w:sz w:val="26"/>
          <w:szCs w:val="26"/>
        </w:rPr>
        <w:t>dala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m</w:t>
      </w:r>
      <w:r>
        <w:rPr>
          <w:rFonts w:cs="Malgun Gothic" w:hAnsi="Malgun Gothic" w:eastAsia="Malgun Gothic" w:ascii="Malgun Gothic"/>
          <w:spacing w:val="-1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0"/>
          <w:sz w:val="26"/>
          <w:szCs w:val="26"/>
        </w:rPr>
        <w:t>Lingkunga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3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0"/>
          <w:sz w:val="26"/>
          <w:szCs w:val="26"/>
        </w:rPr>
        <w:t>Pengadila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-1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Militer.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671"/>
      </w:pPr>
      <w:r>
        <w:rPr>
          <w:rFonts w:cs="Malgun Gothic" w:hAnsi="Malgun Gothic" w:eastAsia="Malgun Gothic" w:ascii="Malgun Gothic"/>
          <w:spacing w:val="1"/>
          <w:w w:val="135"/>
          <w:sz w:val="26"/>
          <w:szCs w:val="26"/>
        </w:rPr>
        <w:t>E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35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67"/>
          <w:w w:val="135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BIDANG</w:t>
      </w:r>
      <w:r>
        <w:rPr>
          <w:rFonts w:cs="Malgun Gothic" w:hAnsi="Malgun Gothic" w:eastAsia="Malgun Gothic" w:ascii="Malgun Gothic"/>
          <w:spacing w:val="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99"/>
          <w:sz w:val="26"/>
          <w:szCs w:val="26"/>
        </w:rPr>
        <w:t>HUBUNGA</w:t>
      </w:r>
      <w:r>
        <w:rPr>
          <w:rFonts w:cs="Malgun Gothic" w:hAnsi="Malgun Gothic" w:eastAsia="Malgun Gothic" w:ascii="Malgun Gothic"/>
          <w:spacing w:val="0"/>
          <w:w w:val="99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-26"/>
          <w:w w:val="99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99"/>
          <w:sz w:val="26"/>
          <w:szCs w:val="26"/>
        </w:rPr>
        <w:t>ANTA</w:t>
      </w:r>
      <w:r>
        <w:rPr>
          <w:rFonts w:cs="Malgun Gothic" w:hAnsi="Malgun Gothic" w:eastAsia="Malgun Gothic" w:ascii="Malgun Gothic"/>
          <w:spacing w:val="0"/>
          <w:w w:val="99"/>
          <w:sz w:val="26"/>
          <w:szCs w:val="26"/>
        </w:rPr>
        <w:t>R</w:t>
      </w:r>
      <w:r>
        <w:rPr>
          <w:rFonts w:cs="Malgun Gothic" w:hAnsi="Malgun Gothic" w:eastAsia="Malgun Gothic" w:ascii="Malgun Gothic"/>
          <w:spacing w:val="-33"/>
          <w:w w:val="99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5"/>
          <w:sz w:val="26"/>
          <w:szCs w:val="26"/>
        </w:rPr>
        <w:t>LEMBAGA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tabs>
          <w:tab w:pos="2340" w:val="left"/>
          <w:tab w:pos="2840" w:val="left"/>
        </w:tabs>
        <w:jc w:val="both"/>
        <w:spacing w:lineRule="auto" w:line="225"/>
        <w:ind w:left="1253" w:right="228" w:hanging="9"/>
      </w:pP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Belu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m</w:t>
      </w:r>
      <w:r>
        <w:rPr>
          <w:rFonts w:cs="Malgun Gothic" w:hAnsi="Malgun Gothic" w:eastAsia="Malgun Gothic" w:ascii="Malgun Gothic"/>
          <w:spacing w:val="-6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ab/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jelasny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 </w:t>
      </w:r>
      <w:r>
        <w:rPr>
          <w:rFonts w:cs="Malgun Gothic" w:hAnsi="Malgun Gothic" w:eastAsia="Malgun Gothic" w:ascii="Malgun Gothic"/>
          <w:spacing w:val="85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penunjukka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  </w:t>
      </w:r>
      <w:r>
        <w:rPr>
          <w:rFonts w:cs="Malgun Gothic" w:hAnsi="Malgun Gothic" w:eastAsia="Malgun Gothic" w:ascii="Malgun Gothic"/>
          <w:spacing w:val="4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peserta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 </w:t>
      </w:r>
      <w:r>
        <w:rPr>
          <w:rFonts w:cs="Malgun Gothic" w:hAnsi="Malgun Gothic" w:eastAsia="Malgun Gothic" w:ascii="Malgun Gothic"/>
          <w:spacing w:val="4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3"/>
          <w:w w:val="100"/>
          <w:sz w:val="26"/>
          <w:szCs w:val="26"/>
        </w:rPr>
        <w:t>da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 </w:t>
      </w:r>
      <w:r>
        <w:rPr>
          <w:rFonts w:cs="Malgun Gothic" w:hAnsi="Malgun Gothic" w:eastAsia="Malgun Gothic" w:ascii="Malgun Gothic"/>
          <w:spacing w:val="5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4"/>
          <w:sz w:val="26"/>
          <w:szCs w:val="26"/>
        </w:rPr>
        <w:t>narasumber</w:t>
      </w:r>
      <w:r>
        <w:rPr>
          <w:rFonts w:cs="Malgun Gothic" w:hAnsi="Malgun Gothic" w:eastAsia="Malgun Gothic" w:ascii="Malgun Gothic"/>
          <w:spacing w:val="1"/>
          <w:w w:val="104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pendidikan</w:t>
      </w:r>
      <w:r>
        <w:rPr>
          <w:rFonts w:cs="Malgun Gothic" w:hAnsi="Malgun Gothic" w:eastAsia="Malgun Gothic" w:ascii="Malgun Gothic"/>
          <w:spacing w:val="-7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ab/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dan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 </w:t>
      </w:r>
      <w:r>
        <w:rPr>
          <w:rFonts w:cs="Malgun Gothic" w:hAnsi="Malgun Gothic" w:eastAsia="Malgun Gothic" w:ascii="Malgun Gothic"/>
          <w:spacing w:val="2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0"/>
          <w:sz w:val="26"/>
          <w:szCs w:val="26"/>
        </w:rPr>
        <w:t>pelatiha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 </w:t>
      </w:r>
      <w:r>
        <w:rPr>
          <w:rFonts w:cs="Malgun Gothic" w:hAnsi="Malgun Gothic" w:eastAsia="Malgun Gothic" w:ascii="Malgun Gothic"/>
          <w:spacing w:val="2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yan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g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8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diadaka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 </w:t>
      </w:r>
      <w:r>
        <w:rPr>
          <w:rFonts w:cs="Malgun Gothic" w:hAnsi="Malgun Gothic" w:eastAsia="Malgun Gothic" w:ascii="Malgun Gothic"/>
          <w:spacing w:val="3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oleh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7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lembaga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7"/>
          <w:sz w:val="26"/>
          <w:szCs w:val="26"/>
        </w:rPr>
        <w:t>eksternal</w:t>
      </w:r>
      <w:r>
        <w:rPr>
          <w:rFonts w:cs="Malgun Gothic" w:hAnsi="Malgun Gothic" w:eastAsia="Malgun Gothic" w:ascii="Malgun Gothic"/>
          <w:spacing w:val="3"/>
          <w:w w:val="107"/>
          <w:sz w:val="26"/>
          <w:szCs w:val="26"/>
        </w:rPr>
        <w:t>/</w:t>
      </w:r>
      <w:r>
        <w:rPr>
          <w:rFonts w:cs="Malgun Gothic" w:hAnsi="Malgun Gothic" w:eastAsia="Malgun Gothic" w:ascii="Malgun Gothic"/>
          <w:spacing w:val="1"/>
          <w:w w:val="96"/>
          <w:sz w:val="26"/>
          <w:szCs w:val="26"/>
        </w:rPr>
        <w:t>donor.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both"/>
        <w:spacing w:lineRule="exact" w:line="400"/>
        <w:ind w:left="1251" w:right="5663"/>
      </w:pPr>
      <w:r>
        <w:rPr>
          <w:rFonts w:cs="Malgun Gothic" w:hAnsi="Malgun Gothic" w:eastAsia="Malgun Gothic" w:ascii="Malgun Gothic"/>
          <w:spacing w:val="1"/>
          <w:w w:val="104"/>
          <w:position w:val="-2"/>
          <w:sz w:val="26"/>
          <w:szCs w:val="26"/>
        </w:rPr>
        <w:t>Kebijakan/Strategi: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both"/>
        <w:spacing w:before="15" w:lineRule="exact" w:line="420"/>
        <w:ind w:left="1249" w:right="225" w:firstLine="5"/>
      </w:pP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Merumuskan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SO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P</w:t>
      </w:r>
      <w:r>
        <w:rPr>
          <w:rFonts w:cs="Malgun Gothic" w:hAnsi="Malgun Gothic" w:eastAsia="Malgun Gothic" w:ascii="Malgun Gothic"/>
          <w:spacing w:val="2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tentan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g</w:t>
      </w:r>
      <w:r>
        <w:rPr>
          <w:rFonts w:cs="Malgun Gothic" w:hAnsi="Malgun Gothic" w:eastAsia="Malgun Gothic" w:ascii="Malgun Gothic"/>
          <w:spacing w:val="1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penunjukka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peserta</w:t>
      </w:r>
      <w:r>
        <w:rPr>
          <w:rFonts w:cs="Malgun Gothic" w:hAnsi="Malgun Gothic" w:eastAsia="Malgun Gothic" w:ascii="Malgun Gothic"/>
          <w:spacing w:val="3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2"/>
          <w:sz w:val="26"/>
          <w:szCs w:val="26"/>
        </w:rPr>
        <w:t>dan</w:t>
      </w:r>
      <w:r>
        <w:rPr>
          <w:rFonts w:cs="Malgun Gothic" w:hAnsi="Malgun Gothic" w:eastAsia="Malgun Gothic" w:ascii="Malgun Gothic"/>
          <w:spacing w:val="1"/>
          <w:w w:val="10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narasumber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7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pendidika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3"/>
          <w:w w:val="100"/>
          <w:sz w:val="26"/>
          <w:szCs w:val="26"/>
        </w:rPr>
        <w:t>da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0"/>
          <w:sz w:val="26"/>
          <w:szCs w:val="26"/>
        </w:rPr>
        <w:t>pelatiha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yan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g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diadaka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6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oleh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both"/>
        <w:spacing w:lineRule="exact" w:line="400"/>
        <w:ind w:left="1255" w:right="4930"/>
      </w:pPr>
      <w:r>
        <w:rPr>
          <w:rFonts w:cs="Malgun Gothic" w:hAnsi="Malgun Gothic" w:eastAsia="Malgun Gothic" w:ascii="Malgun Gothic"/>
          <w:spacing w:val="0"/>
          <w:w w:val="97"/>
          <w:position w:val="-2"/>
          <w:sz w:val="26"/>
          <w:szCs w:val="26"/>
        </w:rPr>
        <w:t>lembaga</w:t>
      </w:r>
      <w:r>
        <w:rPr>
          <w:rFonts w:cs="Malgun Gothic" w:hAnsi="Malgun Gothic" w:eastAsia="Malgun Gothic" w:ascii="Malgun Gothic"/>
          <w:spacing w:val="-22"/>
          <w:w w:val="97"/>
          <w:position w:val="-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7"/>
          <w:position w:val="-2"/>
          <w:sz w:val="26"/>
          <w:szCs w:val="26"/>
        </w:rPr>
        <w:t>eksternal</w:t>
      </w:r>
      <w:r>
        <w:rPr>
          <w:rFonts w:cs="Malgun Gothic" w:hAnsi="Malgun Gothic" w:eastAsia="Malgun Gothic" w:ascii="Malgun Gothic"/>
          <w:spacing w:val="3"/>
          <w:w w:val="107"/>
          <w:position w:val="-2"/>
          <w:sz w:val="26"/>
          <w:szCs w:val="26"/>
        </w:rPr>
        <w:t>/</w:t>
      </w:r>
      <w:r>
        <w:rPr>
          <w:rFonts w:cs="Malgun Gothic" w:hAnsi="Malgun Gothic" w:eastAsia="Malgun Gothic" w:ascii="Malgun Gothic"/>
          <w:spacing w:val="-1"/>
          <w:w w:val="96"/>
          <w:position w:val="-2"/>
          <w:sz w:val="26"/>
          <w:szCs w:val="26"/>
        </w:rPr>
        <w:t>donor.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Rule="exact" w:line="220"/>
        <w:sectPr>
          <w:pgNumType w:start="37"/>
          <w:pgMar w:header="2303" w:footer="0" w:top="2560" w:bottom="280" w:left="1240" w:right="1720"/>
          <w:headerReference w:type="default" r:id="rId213"/>
          <w:pgSz w:w="12220" w:h="18720"/>
        </w:sectPr>
      </w:pPr>
      <w:r>
        <w:rPr>
          <w:sz w:val="22"/>
          <w:szCs w:val="22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220"/>
        <w:ind w:left="115" w:right="-59"/>
      </w:pPr>
      <w:r>
        <w:rPr>
          <w:rFonts w:cs="Malgun Gothic" w:hAnsi="Malgun Gothic" w:eastAsia="Malgun Gothic" w:ascii="Malgun Gothic"/>
          <w:spacing w:val="-1"/>
          <w:w w:val="100"/>
          <w:position w:val="2"/>
          <w:sz w:val="26"/>
          <w:szCs w:val="26"/>
        </w:rPr>
        <w:t>Pesert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a</w:t>
      </w:r>
      <w:r>
        <w:rPr>
          <w:rFonts w:cs="Malgun Gothic" w:hAnsi="Malgun Gothic" w:eastAsia="Malgun Gothic" w:ascii="Malgun Gothic"/>
          <w:spacing w:val="-14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3"/>
          <w:w w:val="100"/>
          <w:position w:val="2"/>
          <w:sz w:val="26"/>
          <w:szCs w:val="26"/>
        </w:rPr>
        <w:t>Rapa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t</w:t>
      </w:r>
      <w:r>
        <w:rPr>
          <w:rFonts w:cs="Malgun Gothic" w:hAnsi="Malgun Gothic" w:eastAsia="Malgun Gothic" w:ascii="Malgun Gothic"/>
          <w:spacing w:val="17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96"/>
          <w:position w:val="2"/>
          <w:sz w:val="26"/>
          <w:szCs w:val="26"/>
        </w:rPr>
        <w:t>Pleno</w:t>
      </w:r>
      <w:r>
        <w:rPr>
          <w:rFonts w:cs="Malgun Gothic" w:hAnsi="Malgun Gothic" w:eastAsia="Malgun Gothic" w:ascii="Malgun Gothic"/>
          <w:spacing w:val="-14"/>
          <w:w w:val="96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position w:val="2"/>
          <w:sz w:val="26"/>
          <w:szCs w:val="26"/>
        </w:rPr>
        <w:t>Kama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r</w:t>
      </w:r>
      <w:r>
        <w:rPr>
          <w:rFonts w:cs="Malgun Gothic" w:hAnsi="Malgun Gothic" w:eastAsia="Malgun Gothic" w:ascii="Malgun Gothic"/>
          <w:spacing w:val="21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3"/>
          <w:position w:val="2"/>
          <w:sz w:val="26"/>
          <w:szCs w:val="26"/>
        </w:rPr>
        <w:t>Kesekretari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br w:type="column"/>
      </w:r>
      <w:r>
        <w:rPr>
          <w:sz w:val="10"/>
          <w:szCs w:val="1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ectPr>
          <w:type w:val="continuous"/>
          <w:pgSz w:w="12220" w:h="18720"/>
          <w:pgMar w:top="700" w:bottom="280" w:left="1240" w:right="1720"/>
          <w:cols w:num="2" w:equalWidth="off">
            <w:col w:w="4729" w:space="1"/>
            <w:col w:w="4530"/>
          </w:cols>
        </w:sectPr>
      </w:pPr>
      <w:r>
        <w:rPr>
          <w:rFonts w:cs="Malgun Gothic" w:hAnsi="Malgun Gothic" w:eastAsia="Malgun Gothic" w:ascii="Malgun Gothic"/>
          <w:spacing w:val="-68"/>
          <w:w w:val="584"/>
          <w:sz w:val="26"/>
          <w:szCs w:val="26"/>
        </w:rPr>
        <w:t>:�-</w:t>
      </w:r>
      <w:r>
        <w:rPr>
          <w:rFonts w:cs="Malgun Gothic" w:hAnsi="Malgun Gothic" w:eastAsia="Malgun Gothic" w:ascii="Malgun Gothic"/>
          <w:spacing w:val="-7"/>
          <w:w w:val="584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0"/>
          <w:w w:val="193"/>
          <w:sz w:val="26"/>
          <w:szCs w:val="26"/>
        </w:rPr>
        <w:t>;-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pict>
          <v:shape type="#_x0000_t75" style="position:absolute;margin-left:-3.23pt;margin-top:184.67pt;width:11.5201pt;height:456.12pt;mso-position-horizontal-relative:page;mso-position-vertical-relative:page;z-index:-2056">
            <v:imagedata o:title="" r:id="rId214"/>
          </v:shape>
        </w:pict>
      </w:r>
      <w:r>
        <w:pict>
          <v:shape type="#_x0000_t75" style="position:absolute;margin-left:-9.35pt;margin-top:925.19pt;width:610.2pt;height:15.84pt;mso-position-horizontal-relative:page;mso-position-vertical-relative:page;z-index:-2058">
            <v:imagedata o:title="" r:id="rId215"/>
          </v:shape>
        </w:pict>
      </w:r>
      <w:r>
        <w:pict>
          <v:shape type="#_x0000_t75" style="position:absolute;margin-left:484.57pt;margin-top:4.3099pt;width:136.08pt;height:3.9601pt;mso-position-horizontal-relative:page;mso-position-vertical-relative:page;z-index:-2059">
            <v:imagedata o:title="" r:id="rId216"/>
          </v:shape>
        </w:pict>
      </w:r>
      <w:r>
        <w:pict>
          <v:shape type="#_x0000_t75" style="position:absolute;margin-left:10.09pt;margin-top:-3.9701pt;width:2.1601pt;height:94.3201pt;mso-position-horizontal-relative:page;mso-position-vertical-relative:page;z-index:-2060">
            <v:imagedata o:title="" r:id="rId217"/>
          </v:shape>
        </w:pict>
      </w:r>
      <w:r>
        <w:rPr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220"/>
        <w:ind w:left="113"/>
      </w:pP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1.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   </w:t>
      </w:r>
      <w:r>
        <w:rPr>
          <w:rFonts w:cs="Malgun Gothic" w:hAnsi="Malgun Gothic" w:eastAsia="Malgun Gothic" w:ascii="Malgun Gothic"/>
          <w:spacing w:val="4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position w:val="2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1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2"/>
          <w:sz w:val="26"/>
          <w:szCs w:val="26"/>
        </w:rPr>
        <w:t>Sunarto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42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"/>
          <w:w w:val="100"/>
          <w:position w:val="2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44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1"/>
          <w:w w:val="100"/>
          <w:position w:val="2"/>
          <w:sz w:val="26"/>
          <w:szCs w:val="26"/>
        </w:rPr>
        <w:t>M.</w:t>
      </w:r>
      <w:r>
        <w:rPr>
          <w:rFonts w:cs="Malgun Gothic" w:hAnsi="Malgun Gothic" w:eastAsia="Malgun Gothic" w:ascii="Malgun Gothic"/>
          <w:spacing w:val="-2"/>
          <w:w w:val="100"/>
          <w:position w:val="2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5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9"/>
          <w:w w:val="136"/>
          <w:position w:val="2"/>
          <w:sz w:val="26"/>
          <w:szCs w:val="26"/>
        </w:rPr>
        <w:t>...</w:t>
      </w:r>
      <w:r>
        <w:rPr>
          <w:rFonts w:cs="Malgun Gothic" w:hAnsi="Malgun Gothic" w:eastAsia="Malgun Gothic" w:ascii="Malgun Gothic"/>
          <w:spacing w:val="-16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2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6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8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3"/>
          <w:w w:val="136"/>
          <w:position w:val="2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-9"/>
          <w:w w:val="136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0"/>
          <w:w w:val="100"/>
          <w:position w:val="2"/>
          <w:sz w:val="26"/>
          <w:szCs w:val="26"/>
        </w:rPr>
        <w:t>...</w:t>
      </w:r>
      <w:r>
        <w:rPr>
          <w:rFonts w:cs="Malgun Gothic" w:hAnsi="Malgun Gothic" w:eastAsia="Malgun Gothic" w:ascii="Malgun Gothic"/>
          <w:spacing w:val="17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8"/>
          <w:w w:val="120"/>
          <w:position w:val="2"/>
          <w:sz w:val="26"/>
          <w:szCs w:val="26"/>
        </w:rPr>
        <w:t>.......</w:t>
      </w:r>
      <w:r>
        <w:rPr>
          <w:rFonts w:cs="Malgun Gothic" w:hAnsi="Malgun Gothic" w:eastAsia="Malgun Gothic" w:ascii="Malgun Gothic"/>
          <w:spacing w:val="-16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2"/>
          <w:w w:val="100"/>
          <w:position w:val="2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-16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2"/>
          <w:w w:val="100"/>
          <w:position w:val="2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-16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8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6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1"/>
          <w:w w:val="100"/>
          <w:position w:val="2"/>
          <w:sz w:val="26"/>
          <w:szCs w:val="26"/>
        </w:rPr>
        <w:t>.....</w:t>
      </w:r>
      <w:r>
        <w:rPr>
          <w:rFonts w:cs="Malgun Gothic" w:hAnsi="Malgun Gothic" w:eastAsia="Malgun Gothic" w:ascii="Malgun Gothic"/>
          <w:spacing w:val="-16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9"/>
          <w:w w:val="100"/>
          <w:position w:val="2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-8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9"/>
          <w:w w:val="127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5"/>
          <w:w w:val="127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9"/>
          <w:w w:val="100"/>
          <w:position w:val="2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-9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8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5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9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0"/>
          <w:w w:val="100"/>
          <w:position w:val="2"/>
          <w:sz w:val="26"/>
          <w:szCs w:val="26"/>
        </w:rPr>
        <w:t>....</w:t>
      </w:r>
      <w:r>
        <w:rPr>
          <w:rFonts w:cs="Malgun Gothic" w:hAnsi="Malgun Gothic" w:eastAsia="Malgun Gothic" w:ascii="Malgun Gothic"/>
          <w:spacing w:val="-16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2"/>
          <w:w w:val="100"/>
          <w:position w:val="2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-15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7"/>
          <w:w w:val="127"/>
          <w:position w:val="2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-16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2"/>
          <w:w w:val="100"/>
          <w:position w:val="2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10"/>
          <w:w w:val="127"/>
          <w:position w:val="2"/>
          <w:sz w:val="26"/>
          <w:szCs w:val="26"/>
        </w:rPr>
        <w:t>...</w:t>
      </w:r>
      <w:r>
        <w:rPr>
          <w:rFonts w:cs="Malgun Gothic" w:hAnsi="Malgun Gothic" w:eastAsia="Malgun Gothic" w:ascii="Malgun Gothic"/>
          <w:spacing w:val="-9"/>
          <w:w w:val="127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0"/>
          <w:w w:val="100"/>
          <w:position w:val="2"/>
          <w:sz w:val="26"/>
          <w:szCs w:val="26"/>
        </w:rPr>
        <w:t>...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8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220"/>
        <w:ind w:left="680"/>
      </w:pPr>
      <w:r>
        <w:pict>
          <v:shape type="#_x0000_t75" style="position:absolute;margin-left:303.13pt;margin-top:-75.8971pt;width:200.88pt;height:232.2pt;mso-position-horizontal-relative:page;mso-position-vertical-relative:paragraph;z-index:-2057">
            <v:imagedata o:title="" r:id="rId218"/>
          </v:shape>
        </w:pict>
      </w:r>
      <w:r>
        <w:pict>
          <v:shape style="position:absolute;margin-left:67.2601pt;margin-top:2.76089pt;width:12.2171pt;height:13.0878pt;mso-position-horizontal-relative:page;mso-position-vertical-relative:paragraph;z-index:-2055;rotation:2" type="#_x0000_t136" fillcolor="#000000" stroked="f">
            <o:extrusion v:ext="view" autorotationcenter="t"/>
            <v:textpath style="font-family:&amp;quot;Malgun Gothic&amp;quot;;font-size:13pt;v-text-kern:t;mso-text-shadow:auto" string="2."/>
            <w10:wrap type="none"/>
          </v:shape>
        </w:pict>
      </w:r>
      <w:r>
        <w:rPr>
          <w:rFonts w:cs="Malgun Gothic" w:hAnsi="Malgun Gothic" w:eastAsia="Malgun Gothic" w:ascii="Malgun Gothic"/>
          <w:spacing w:val="3"/>
          <w:w w:val="100"/>
          <w:position w:val="2"/>
          <w:sz w:val="26"/>
          <w:szCs w:val="26"/>
        </w:rPr>
        <w:t>Prof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9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2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32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6"/>
          <w:w w:val="100"/>
          <w:position w:val="2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8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position w:val="2"/>
          <w:sz w:val="26"/>
          <w:szCs w:val="26"/>
        </w:rPr>
        <w:t>Takdi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r</w:t>
      </w:r>
      <w:r>
        <w:rPr>
          <w:rFonts w:cs="Malgun Gothic" w:hAnsi="Malgun Gothic" w:eastAsia="Malgun Gothic" w:ascii="Malgun Gothic"/>
          <w:spacing w:val="29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0"/>
          <w:position w:val="2"/>
          <w:sz w:val="26"/>
          <w:szCs w:val="26"/>
        </w:rPr>
        <w:t>Rahmadi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52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9"/>
          <w:position w:val="2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22"/>
          <w:w w:val="109"/>
          <w:position w:val="2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-7"/>
          <w:w w:val="106"/>
          <w:position w:val="2"/>
          <w:sz w:val="26"/>
          <w:szCs w:val="26"/>
        </w:rPr>
        <w:t>LL</w:t>
      </w:r>
      <w:r>
        <w:rPr>
          <w:rFonts w:cs="Malgun Gothic" w:hAnsi="Malgun Gothic" w:eastAsia="Malgun Gothic" w:ascii="Malgun Gothic"/>
          <w:spacing w:val="-1"/>
          <w:w w:val="106"/>
          <w:position w:val="2"/>
          <w:sz w:val="26"/>
          <w:szCs w:val="26"/>
        </w:rPr>
        <w:t>M</w:t>
      </w:r>
      <w:r>
        <w:rPr>
          <w:rFonts w:cs="Malgun Gothic" w:hAnsi="Malgun Gothic" w:eastAsia="Malgun Gothic" w:ascii="Malgun Gothic"/>
          <w:spacing w:val="0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7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"/>
          <w:w w:val="124"/>
          <w:position w:val="2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20"/>
          <w:w w:val="12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1"/>
          <w:w w:val="124"/>
          <w:position w:val="2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0"/>
          <w:w w:val="12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0"/>
          <w:w w:val="124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8"/>
          <w:w w:val="12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2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52"/>
          <w:w w:val="124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2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8"/>
          <w:w w:val="124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6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4"/>
          <w:w w:val="100"/>
          <w:position w:val="2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54"/>
          <w:position w:val="2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right"/>
        <w:spacing w:lineRule="exact" w:line="840"/>
        <w:ind w:right="1635"/>
      </w:pPr>
      <w:r>
        <w:rPr>
          <w:rFonts w:cs="Malgun Gothic" w:hAnsi="Malgun Gothic" w:eastAsia="Malgun Gothic" w:ascii="Malgun Gothic"/>
          <w:spacing w:val="-137"/>
          <w:w w:val="111"/>
          <w:position w:val="-14"/>
          <w:sz w:val="55"/>
          <w:szCs w:val="55"/>
        </w:rPr>
        <w:t>�</w:t>
      </w:r>
      <w:r>
        <w:rPr>
          <w:rFonts w:cs="Malgun Gothic" w:hAnsi="Malgun Gothic" w:eastAsia="Malgun Gothic" w:ascii="Malgun Gothic"/>
          <w:spacing w:val="-72"/>
          <w:w w:val="111"/>
          <w:position w:val="-14"/>
          <w:sz w:val="55"/>
          <w:szCs w:val="55"/>
        </w:rPr>
        <w:t>-</w:t>
      </w:r>
      <w:r>
        <w:rPr>
          <w:rFonts w:cs="Times New Roman" w:hAnsi="Times New Roman" w:eastAsia="Times New Roman" w:ascii="Times New Roman"/>
          <w:spacing w:val="0"/>
          <w:w w:val="171"/>
          <w:position w:val="-14"/>
          <w:sz w:val="36"/>
          <w:szCs w:val="36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6"/>
          <w:szCs w:val="3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260"/>
        <w:ind w:left="115"/>
      </w:pPr>
      <w:r>
        <w:rPr>
          <w:rFonts w:cs="Times New Roman" w:hAnsi="Times New Roman" w:eastAsia="Times New Roman" w:ascii="Times New Roman"/>
          <w:spacing w:val="0"/>
          <w:w w:val="100"/>
          <w:position w:val="3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31"/>
          <w:w w:val="100"/>
          <w:position w:val="1"/>
          <w:sz w:val="24"/>
          <w:szCs w:val="24"/>
        </w:rPr>
        <w:t> </w:t>
      </w:r>
      <w:r>
        <w:rPr>
          <w:rFonts w:cs="Malgun Gothic" w:hAnsi="Malgun Gothic" w:eastAsia="Malgun Gothic" w:ascii="Malgun Gothic"/>
          <w:spacing w:val="-1"/>
          <w:w w:val="93"/>
          <w:position w:val="1"/>
          <w:sz w:val="26"/>
          <w:szCs w:val="26"/>
        </w:rPr>
        <w:t>Mad</w:t>
      </w:r>
      <w:r>
        <w:rPr>
          <w:rFonts w:cs="Malgun Gothic" w:hAnsi="Malgun Gothic" w:eastAsia="Malgun Gothic" w:ascii="Malgun Gothic"/>
          <w:spacing w:val="0"/>
          <w:w w:val="93"/>
          <w:position w:val="1"/>
          <w:sz w:val="26"/>
          <w:szCs w:val="26"/>
        </w:rPr>
        <w:t>e</w:t>
      </w:r>
      <w:r>
        <w:rPr>
          <w:rFonts w:cs="Malgun Gothic" w:hAnsi="Malgun Gothic" w:eastAsia="Malgun Gothic" w:ascii="Malgun Gothic"/>
          <w:spacing w:val="-2"/>
          <w:w w:val="93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Rawa</w:t>
      </w:r>
      <w:r>
        <w:rPr>
          <w:rFonts w:cs="Malgun Gothic" w:hAnsi="Malgun Gothic" w:eastAsia="Malgun Gothic" w:ascii="Malgun Gothic"/>
          <w:spacing w:val="-4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Aryawan,</w:t>
      </w:r>
      <w:r>
        <w:rPr>
          <w:rFonts w:cs="Malgun Gothic" w:hAnsi="Malgun Gothic" w:eastAsia="Malgun Gothic" w:ascii="Malgun Gothic"/>
          <w:spacing w:val="44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S.H.,</w:t>
      </w:r>
      <w:r>
        <w:rPr>
          <w:rFonts w:cs="Malgun Gothic" w:hAnsi="Malgun Gothic" w:eastAsia="Malgun Gothic" w:ascii="Malgun Gothic"/>
          <w:spacing w:val="50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"/>
          <w:w w:val="100"/>
          <w:position w:val="1"/>
          <w:sz w:val="26"/>
          <w:szCs w:val="26"/>
        </w:rPr>
        <w:t>M.Hum.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9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21"/>
        <w:sectPr>
          <w:type w:val="continuous"/>
          <w:pgSz w:w="12220" w:h="18720"/>
          <w:pgMar w:top="700" w:bottom="280" w:left="1240" w:right="1720"/>
        </w:sectPr>
      </w:pP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52"/>
          <w:w w:val="100"/>
          <w:sz w:val="25"/>
          <w:szCs w:val="25"/>
        </w:rPr>
        <w:t> </w:t>
      </w:r>
      <w:r>
        <w:rPr>
          <w:rFonts w:cs="Malgun Gothic" w:hAnsi="Malgun Gothic" w:eastAsia="Malgun Gothic" w:ascii="Malgun Gothic"/>
          <w:spacing w:val="4"/>
          <w:w w:val="100"/>
          <w:sz w:val="26"/>
          <w:szCs w:val="26"/>
        </w:rPr>
        <w:t>A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7"/>
          <w:w w:val="100"/>
          <w:sz w:val="26"/>
          <w:szCs w:val="26"/>
        </w:rPr>
        <w:t>S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5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Pudjoharsoyo,</w:t>
      </w:r>
      <w:r>
        <w:rPr>
          <w:rFonts w:cs="Malgun Gothic" w:hAnsi="Malgun Gothic" w:eastAsia="Malgun Gothic" w:ascii="Malgun Gothic"/>
          <w:spacing w:val="-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9"/>
          <w:w w:val="10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2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05"/>
          <w:sz w:val="26"/>
          <w:szCs w:val="26"/>
        </w:rPr>
        <w:t>M.Hum.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280"/>
        <w:ind w:left="110"/>
      </w:pPr>
      <w:r>
        <w:rPr>
          <w:rFonts w:cs="Times New Roman" w:hAnsi="Times New Roman" w:eastAsia="Times New Roman" w:ascii="Times New Roman"/>
          <w:b/>
          <w:spacing w:val="3"/>
          <w:w w:val="100"/>
          <w:position w:val="1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27"/>
          <w:szCs w:val="27"/>
        </w:rPr>
        <w:t>    </w:t>
      </w:r>
      <w:r>
        <w:rPr>
          <w:rFonts w:cs="Times New Roman" w:hAnsi="Times New Roman" w:eastAsia="Times New Roman" w:ascii="Times New Roman"/>
          <w:b/>
          <w:spacing w:val="18"/>
          <w:w w:val="100"/>
          <w:position w:val="1"/>
          <w:sz w:val="27"/>
          <w:szCs w:val="27"/>
        </w:rPr>
        <w:t> </w:t>
      </w:r>
      <w:r>
        <w:rPr>
          <w:rFonts w:cs="Malgun Gothic" w:hAnsi="Malgun Gothic" w:eastAsia="Malgun Gothic" w:ascii="Malgun Gothic"/>
          <w:spacing w:val="4"/>
          <w:w w:val="100"/>
          <w:position w:val="1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2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position w:val="1"/>
          <w:sz w:val="26"/>
          <w:szCs w:val="26"/>
        </w:rPr>
        <w:t>Herr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i</w:t>
      </w:r>
      <w:r>
        <w:rPr>
          <w:rFonts w:cs="Malgun Gothic" w:hAnsi="Malgun Gothic" w:eastAsia="Malgun Gothic" w:ascii="Malgun Gothic"/>
          <w:spacing w:val="7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Swantoro,</w:t>
      </w:r>
      <w:r>
        <w:rPr>
          <w:rFonts w:cs="Malgun Gothic" w:hAnsi="Malgun Gothic" w:eastAsia="Malgun Gothic" w:ascii="Malgun Gothic"/>
          <w:spacing w:val="2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2"/>
          <w:w w:val="100"/>
          <w:position w:val="1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28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96"/>
          <w:position w:val="1"/>
          <w:sz w:val="26"/>
          <w:szCs w:val="26"/>
        </w:rPr>
        <w:t>M.H</w:t>
      </w:r>
      <w:r>
        <w:rPr>
          <w:rFonts w:cs="Malgun Gothic" w:hAnsi="Malgun Gothic" w:eastAsia="Malgun Gothic" w:ascii="Malgun Gothic"/>
          <w:spacing w:val="0"/>
          <w:w w:val="96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41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30"/>
          <w:w w:val="600"/>
          <w:position w:val="1"/>
          <w:sz w:val="26"/>
          <w:szCs w:val="26"/>
        </w:rPr>
        <w:t>�</w:t>
      </w:r>
      <w:r>
        <w:rPr>
          <w:rFonts w:cs="Malgun Gothic" w:hAnsi="Malgun Gothic" w:eastAsia="Malgun Gothic" w:ascii="Malgun Gothic"/>
          <w:spacing w:val="-14"/>
          <w:w w:val="600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-151"/>
          <w:w w:val="283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8"/>
          <w:w w:val="127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4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58"/>
          <w:w w:val="175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8"/>
          <w:w w:val="66"/>
          <w:position w:val="1"/>
          <w:sz w:val="26"/>
          <w:szCs w:val="26"/>
        </w:rPr>
        <w:t>•</w:t>
      </w:r>
      <w:r>
        <w:rPr>
          <w:rFonts w:cs="Malgun Gothic" w:hAnsi="Malgun Gothic" w:eastAsia="Malgun Gothic" w:ascii="Malgun Gothic"/>
          <w:spacing w:val="-21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49"/>
          <w:w w:val="175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23"/>
          <w:w w:val="98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29"/>
          <w:w w:val="99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34"/>
          <w:w w:val="175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3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26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19"/>
          <w:w w:val="175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3"/>
          <w:w w:val="99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41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20"/>
          <w:w w:val="175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22"/>
          <w:w w:val="98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86"/>
          <w:w w:val="175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0"/>
          <w:w w:val="99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43"/>
          <w:w w:val="99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79"/>
          <w:w w:val="175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23"/>
          <w:w w:val="99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99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65"/>
          <w:w w:val="175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2"/>
          <w:w w:val="77"/>
          <w:position w:val="1"/>
          <w:sz w:val="26"/>
          <w:szCs w:val="26"/>
        </w:rPr>
        <w:t>•</w:t>
      </w:r>
      <w:r>
        <w:rPr>
          <w:rFonts w:cs="Malgun Gothic" w:hAnsi="Malgun Gothic" w:eastAsia="Malgun Gothic" w:ascii="Malgun Gothic"/>
          <w:spacing w:val="-7"/>
          <w:w w:val="77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56"/>
          <w:w w:val="175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23"/>
          <w:w w:val="98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21"/>
          <w:w w:val="99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51"/>
          <w:w w:val="175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23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29"/>
          <w:w w:val="99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44"/>
          <w:w w:val="175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8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48"/>
          <w:w w:val="98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28"/>
          <w:w w:val="148"/>
          <w:position w:val="1"/>
          <w:sz w:val="26"/>
          <w:szCs w:val="26"/>
        </w:rPr>
        <w:t>-</w:t>
      </w:r>
      <w:r>
        <w:rPr>
          <w:rFonts w:cs="Malgun Gothic" w:hAnsi="Malgun Gothic" w:eastAsia="Malgun Gothic" w:ascii="Malgun Gothic"/>
          <w:spacing w:val="-29"/>
          <w:w w:val="148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14"/>
          <w:w w:val="229"/>
          <w:position w:val="1"/>
          <w:sz w:val="26"/>
          <w:szCs w:val="26"/>
        </w:rPr>
        <w:t>--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13"/>
      </w:pPr>
      <w:r>
        <w:rPr>
          <w:rFonts w:cs="Malgun Gothic" w:hAnsi="Malgun Gothic" w:eastAsia="Malgun Gothic" w:ascii="Malgun Gothic"/>
          <w:spacing w:val="5"/>
          <w:w w:val="100"/>
          <w:sz w:val="26"/>
          <w:szCs w:val="26"/>
        </w:rPr>
        <w:t>6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 </w:t>
      </w:r>
      <w:r>
        <w:rPr>
          <w:rFonts w:cs="Malgun Gothic" w:hAnsi="Malgun Gothic" w:eastAsia="Malgun Gothic" w:ascii="Malgun Gothic"/>
          <w:spacing w:val="8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4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"/>
          <w:w w:val="100"/>
          <w:sz w:val="26"/>
          <w:szCs w:val="26"/>
        </w:rPr>
        <w:t>Drs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6"/>
          <w:w w:val="93"/>
          <w:sz w:val="26"/>
          <w:szCs w:val="26"/>
        </w:rPr>
        <w:t>Ac</w:t>
      </w:r>
      <w:r>
        <w:rPr>
          <w:rFonts w:cs="Malgun Gothic" w:hAnsi="Malgun Gothic" w:eastAsia="Malgun Gothic" w:ascii="Malgun Gothic"/>
          <w:spacing w:val="0"/>
          <w:w w:val="93"/>
          <w:sz w:val="26"/>
          <w:szCs w:val="26"/>
        </w:rPr>
        <w:t>o</w:t>
      </w:r>
      <w:r>
        <w:rPr>
          <w:rFonts w:cs="Malgun Gothic" w:hAnsi="Malgun Gothic" w:eastAsia="Malgun Gothic" w:ascii="Malgun Gothic"/>
          <w:spacing w:val="-20"/>
          <w:w w:val="93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"/>
          <w:w w:val="100"/>
          <w:sz w:val="26"/>
          <w:szCs w:val="26"/>
        </w:rPr>
        <w:t>Nur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1"/>
          <w:w w:val="10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2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8"/>
          <w:w w:val="100"/>
          <w:sz w:val="26"/>
          <w:szCs w:val="26"/>
        </w:rPr>
        <w:t>M.</w:t>
      </w:r>
      <w:r>
        <w:rPr>
          <w:rFonts w:cs="Malgun Gothic" w:hAnsi="Malgun Gothic" w:eastAsia="Malgun Gothic" w:ascii="Malgun Gothic"/>
          <w:spacing w:val="-2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5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0"/>
          <w:w w:val="100"/>
          <w:sz w:val="26"/>
          <w:szCs w:val="26"/>
        </w:rPr>
        <w:t>......................................</w:t>
      </w:r>
      <w:r>
        <w:rPr>
          <w:rFonts w:cs="Malgun Gothic" w:hAnsi="Malgun Gothic" w:eastAsia="Malgun Gothic" w:ascii="Malgun Gothic"/>
          <w:spacing w:val="17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</w:p>
    <w:p>
      <w:pPr>
        <w:rPr>
          <w:sz w:val="16"/>
          <w:szCs w:val="16"/>
        </w:rPr>
        <w:jc w:val="left"/>
        <w:spacing w:before="8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4"/>
      </w:pPr>
      <w:r>
        <w:rPr>
          <w:rFonts w:cs="Times New Roman" w:hAnsi="Times New Roman" w:eastAsia="Times New Roman" w:ascii="Times New Roman"/>
          <w:spacing w:val="0"/>
          <w:w w:val="112"/>
          <w:sz w:val="24"/>
          <w:szCs w:val="24"/>
        </w:rPr>
        <w:t>7.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right"/>
        <w:spacing w:lineRule="exact" w:line="160"/>
        <w:ind w:right="874"/>
        <w:sectPr>
          <w:pgMar w:header="2303" w:footer="0" w:top="2560" w:bottom="280" w:left="1200" w:right="1580"/>
          <w:pgSz w:w="12220" w:h="18720"/>
        </w:sectPr>
      </w:pPr>
      <w:r>
        <w:rPr>
          <w:rFonts w:cs="Malgun Gothic" w:hAnsi="Malgun Gothic" w:eastAsia="Malgun Gothic" w:ascii="Malgun Gothic"/>
          <w:spacing w:val="0"/>
          <w:w w:val="600"/>
          <w:position w:val="-3"/>
          <w:sz w:val="26"/>
          <w:szCs w:val="26"/>
        </w:rPr>
        <w:t>�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240"/>
        <w:ind w:left="118" w:right="-70"/>
      </w:pPr>
      <w:r>
        <w:rPr>
          <w:rFonts w:cs="Times New Roman" w:hAnsi="Times New Roman" w:eastAsia="Times New Roman" w:ascii="Times New Roman"/>
          <w:spacing w:val="11"/>
          <w:w w:val="100"/>
          <w:position w:val="2"/>
          <w:sz w:val="24"/>
          <w:szCs w:val="24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20"/>
          <w:w w:val="100"/>
          <w:position w:val="2"/>
          <w:sz w:val="24"/>
          <w:szCs w:val="24"/>
        </w:rPr>
        <w:t> </w:t>
      </w:r>
      <w:r>
        <w:rPr>
          <w:rFonts w:cs="Malgun Gothic" w:hAnsi="Malgun Gothic" w:eastAsia="Malgun Gothic" w:ascii="Malgun Gothic"/>
          <w:spacing w:val="1"/>
          <w:w w:val="98"/>
          <w:position w:val="1"/>
          <w:sz w:val="26"/>
          <w:szCs w:val="26"/>
        </w:rPr>
        <w:t>Mayje</w:t>
      </w:r>
      <w:r>
        <w:rPr>
          <w:rFonts w:cs="Malgun Gothic" w:hAnsi="Malgun Gothic" w:eastAsia="Malgun Gothic" w:ascii="Malgun Gothic"/>
          <w:spacing w:val="0"/>
          <w:w w:val="98"/>
          <w:position w:val="1"/>
          <w:sz w:val="26"/>
          <w:szCs w:val="26"/>
        </w:rPr>
        <w:t>n</w:t>
      </w:r>
      <w:r>
        <w:rPr>
          <w:rFonts w:cs="Malgun Gothic" w:hAnsi="Malgun Gothic" w:eastAsia="Malgun Gothic" w:ascii="Malgun Gothic"/>
          <w:spacing w:val="-31"/>
          <w:w w:val="98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position w:val="1"/>
          <w:sz w:val="26"/>
          <w:szCs w:val="26"/>
        </w:rPr>
        <w:t>TNI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29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position w:val="1"/>
          <w:sz w:val="26"/>
          <w:szCs w:val="26"/>
        </w:rPr>
        <w:t>(Purn.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)</w:t>
      </w:r>
      <w:r>
        <w:rPr>
          <w:rFonts w:cs="Malgun Gothic" w:hAnsi="Malgun Gothic" w:eastAsia="Malgun Gothic" w:ascii="Malgun Gothic"/>
          <w:spacing w:val="-13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1"/>
          <w:w w:val="100"/>
          <w:position w:val="1"/>
          <w:sz w:val="26"/>
          <w:szCs w:val="26"/>
        </w:rPr>
        <w:t>Dr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15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position w:val="1"/>
          <w:sz w:val="26"/>
          <w:szCs w:val="26"/>
        </w:rPr>
        <w:t>Mulyono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-20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1"/>
          <w:w w:val="100"/>
          <w:position w:val="1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12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1"/>
          <w:w w:val="100"/>
          <w:position w:val="1"/>
          <w:sz w:val="26"/>
          <w:szCs w:val="26"/>
        </w:rPr>
        <w:t>S.IP.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19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2"/>
          <w:w w:val="100"/>
          <w:position w:val="1"/>
          <w:sz w:val="26"/>
          <w:szCs w:val="26"/>
        </w:rPr>
        <w:t>M.</w:t>
      </w:r>
      <w:r>
        <w:rPr>
          <w:rFonts w:cs="Malgun Gothic" w:hAnsi="Malgun Gothic" w:eastAsia="Malgun Gothic" w:ascii="Malgun Gothic"/>
          <w:spacing w:val="-1"/>
          <w:w w:val="100"/>
          <w:position w:val="1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39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0"/>
          <w:w w:val="111"/>
          <w:position w:val="1"/>
          <w:sz w:val="26"/>
          <w:szCs w:val="26"/>
        </w:rPr>
        <w:t>...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240"/>
        <w:sectPr>
          <w:type w:val="continuous"/>
          <w:pgSz w:w="12220" w:h="18720"/>
          <w:pgMar w:top="700" w:bottom="280" w:left="1200" w:right="1580"/>
          <w:cols w:num="2" w:equalWidth="off">
            <w:col w:w="6925" w:space="1618"/>
            <w:col w:w="897"/>
          </w:cols>
        </w:sectPr>
      </w:pPr>
      <w:r>
        <w:br w:type="column"/>
      </w:r>
      <w:r>
        <w:rPr>
          <w:rFonts w:cs="Malgun Gothic" w:hAnsi="Malgun Gothic" w:eastAsia="Malgun Gothic" w:ascii="Malgun Gothic"/>
          <w:spacing w:val="22"/>
          <w:w w:val="100"/>
          <w:position w:val="1"/>
          <w:sz w:val="26"/>
          <w:szCs w:val="26"/>
        </w:rPr>
        <w:t>....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pict>
          <v:shape type="#_x0000_t75" style="position:absolute;margin-left:-2.15pt;margin-top:308.51pt;width:7.2001pt;height:371.16pt;mso-position-horizontal-relative:page;mso-position-vertical-relative:page;z-index:-2051">
            <v:imagedata o:title="" r:id="rId219"/>
          </v:shape>
        </w:pict>
      </w:r>
      <w:r>
        <w:pict>
          <v:shape type="#_x0000_t75" style="position:absolute;margin-left:94.69pt;margin-top:205.91pt;width:438.12pt;height:605.16pt;mso-position-horizontal-relative:page;mso-position-vertical-relative:page;z-index:-2052">
            <v:imagedata o:title="" r:id="rId220"/>
          </v:shape>
        </w:pict>
      </w:r>
      <w:r>
        <w:pict>
          <v:shape type="#_x0000_t75" style="position:absolute;margin-left:-5.75pt;margin-top:926.27pt;width:610.2pt;height:11.88pt;mso-position-horizontal-relative:page;mso-position-vertical-relative:page;z-index:-2053">
            <v:imagedata o:title="" r:id="rId221"/>
          </v:shape>
        </w:pict>
      </w:r>
      <w:r>
        <w:pict>
          <v:shape type="#_x0000_t75" style="position:absolute;margin-left:8.29pt;margin-top:-3.2501pt;width:0.7201pt;height:47.1601pt;mso-position-horizontal-relative:page;mso-position-vertical-relative:page;z-index:-2054">
            <v:imagedata o:title="" r:id="rId222"/>
          </v:shape>
        </w:pict>
      </w: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spacing w:lineRule="exact" w:line="300"/>
        <w:ind w:left="118"/>
      </w:pP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Malgun Gothic" w:hAnsi="Malgun Gothic" w:eastAsia="Malgun Gothic" w:ascii="Malgun Gothic"/>
          <w:spacing w:val="0"/>
          <w:w w:val="100"/>
          <w:position w:val="1"/>
          <w:sz w:val="26"/>
          <w:szCs w:val="26"/>
        </w:rPr>
        <w:t>Dr.</w:t>
      </w:r>
      <w:r>
        <w:rPr>
          <w:rFonts w:cs="Malgun Gothic" w:hAnsi="Malgun Gothic" w:eastAsia="Malgun Gothic" w:ascii="Malgun Gothic"/>
          <w:spacing w:val="27"/>
          <w:w w:val="100"/>
          <w:position w:val="1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"/>
          <w:w w:val="100"/>
          <w:position w:val="0"/>
          <w:sz w:val="26"/>
          <w:szCs w:val="26"/>
        </w:rPr>
        <w:t>Zaro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f</w:t>
      </w:r>
      <w:r>
        <w:rPr>
          <w:rFonts w:cs="Malgun Gothic" w:hAnsi="Malgun Gothic" w:eastAsia="Malgun Gothic" w:ascii="Malgun Gothic"/>
          <w:spacing w:val="-26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position w:val="0"/>
          <w:sz w:val="26"/>
          <w:szCs w:val="26"/>
        </w:rPr>
        <w:t>Ricar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61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0"/>
          <w:w w:val="100"/>
          <w:position w:val="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25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7"/>
          <w:w w:val="100"/>
          <w:position w:val="0"/>
          <w:sz w:val="26"/>
          <w:szCs w:val="26"/>
        </w:rPr>
        <w:t>S.Sos.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27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2"/>
          <w:w w:val="93"/>
          <w:position w:val="0"/>
          <w:sz w:val="26"/>
          <w:szCs w:val="26"/>
        </w:rPr>
        <w:t>M</w:t>
      </w:r>
      <w:r>
        <w:rPr>
          <w:rFonts w:cs="Malgun Gothic" w:hAnsi="Malgun Gothic" w:eastAsia="Malgun Gothic" w:ascii="Malgun Gothic"/>
          <w:spacing w:val="0"/>
          <w:w w:val="93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0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9"/>
          <w:w w:val="100"/>
          <w:position w:val="0"/>
          <w:sz w:val="26"/>
          <w:szCs w:val="26"/>
        </w:rPr>
        <w:t>Hu</w:t>
      </w:r>
      <w:r>
        <w:rPr>
          <w:rFonts w:cs="Malgun Gothic" w:hAnsi="Malgun Gothic" w:eastAsia="Malgun Gothic" w:ascii="Malgun Gothic"/>
          <w:spacing w:val="2"/>
          <w:w w:val="100"/>
          <w:position w:val="0"/>
          <w:sz w:val="26"/>
          <w:szCs w:val="26"/>
        </w:rPr>
        <w:t>m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42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98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8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0"/>
          <w:w w:val="99"/>
          <w:position w:val="0"/>
          <w:sz w:val="26"/>
          <w:szCs w:val="26"/>
        </w:rPr>
        <w:t>................</w:t>
      </w:r>
      <w:r>
        <w:rPr>
          <w:rFonts w:cs="Malgun Gothic" w:hAnsi="Malgun Gothic" w:eastAsia="Malgun Gothic" w:ascii="Malgun Gothic"/>
          <w:spacing w:val="8"/>
          <w:w w:val="99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57"/>
          <w:w w:val="348"/>
          <w:position w:val="0"/>
          <w:sz w:val="26"/>
          <w:szCs w:val="26"/>
        </w:rPr>
        <w:t>�</w:t>
      </w:r>
      <w:r>
        <w:rPr>
          <w:rFonts w:cs="Malgun Gothic" w:hAnsi="Malgun Gothic" w:eastAsia="Malgun Gothic" w:ascii="Malgun Gothic"/>
          <w:spacing w:val="22"/>
          <w:w w:val="100"/>
          <w:position w:val="0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4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0"/>
          <w:w w:val="99"/>
          <w:position w:val="0"/>
          <w:sz w:val="26"/>
          <w:szCs w:val="26"/>
        </w:rPr>
        <w:t>............</w:t>
      </w:r>
      <w:r>
        <w:rPr>
          <w:rFonts w:cs="Malgun Gothic" w:hAnsi="Malgun Gothic" w:eastAsia="Malgun Gothic" w:ascii="Malgun Gothic"/>
          <w:spacing w:val="0"/>
          <w:w w:val="99"/>
          <w:position w:val="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8"/>
          <w:w w:val="100"/>
          <w:position w:val="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2"/>
          <w:w w:val="100"/>
          <w:position w:val="0"/>
          <w:sz w:val="26"/>
          <w:szCs w:val="26"/>
        </w:rPr>
        <w:t>..</w:t>
      </w:r>
      <w:r>
        <w:rPr>
          <w:rFonts w:cs="Malgun Gothic" w:hAnsi="Malgun Gothic" w:eastAsia="Malgun Gothic" w:ascii="Malgun Gothic"/>
          <w:spacing w:val="0"/>
          <w:w w:val="100"/>
          <w:position w:val="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8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18"/>
      </w:pPr>
      <w:r>
        <w:rPr>
          <w:rFonts w:cs="Malgun Gothic" w:hAnsi="Malgun Gothic" w:eastAsia="Malgun Gothic" w:ascii="Malgun Gothic"/>
          <w:spacing w:val="3"/>
          <w:w w:val="103"/>
          <w:sz w:val="26"/>
          <w:szCs w:val="26"/>
        </w:rPr>
        <w:t>10</w:t>
      </w:r>
      <w:r>
        <w:rPr>
          <w:rFonts w:cs="Malgun Gothic" w:hAnsi="Malgun Gothic" w:eastAsia="Malgun Gothic" w:ascii="Malgun Gothic"/>
          <w:spacing w:val="0"/>
          <w:w w:val="103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5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3"/>
          <w:sz w:val="26"/>
          <w:szCs w:val="26"/>
        </w:rPr>
        <w:t>Wahyudin,</w:t>
      </w:r>
      <w:r>
        <w:rPr>
          <w:rFonts w:cs="Malgun Gothic" w:hAnsi="Malgun Gothic" w:eastAsia="Malgun Gothic" w:ascii="Malgun Gothic"/>
          <w:spacing w:val="1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99"/>
          <w:sz w:val="26"/>
          <w:szCs w:val="26"/>
        </w:rPr>
        <w:t>M.Si</w:t>
      </w:r>
      <w:r>
        <w:rPr>
          <w:rFonts w:cs="Malgun Gothic" w:hAnsi="Malgun Gothic" w:eastAsia="Malgun Gothic" w:ascii="Malgun Gothic"/>
          <w:spacing w:val="0"/>
          <w:w w:val="99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2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0"/>
          <w:w w:val="99"/>
          <w:sz w:val="26"/>
          <w:szCs w:val="26"/>
        </w:rPr>
        <w:t>..............................</w:t>
      </w:r>
      <w:r>
        <w:rPr>
          <w:rFonts w:cs="Malgun Gothic" w:hAnsi="Malgun Gothic" w:eastAsia="Malgun Gothic" w:ascii="Malgun Gothic"/>
          <w:spacing w:val="0"/>
          <w:w w:val="99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3"/>
          <w:w w:val="98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98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-6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" w:lineRule="exact" w:line="220"/>
      </w:pPr>
      <w:r>
        <w:rPr>
          <w:sz w:val="22"/>
          <w:szCs w:val="22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18"/>
      </w:pP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11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2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Jeann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y</w:t>
      </w:r>
      <w:r>
        <w:rPr>
          <w:rFonts w:cs="Malgun Gothic" w:hAnsi="Malgun Gothic" w:eastAsia="Malgun Gothic" w:ascii="Malgun Gothic"/>
          <w:spacing w:val="4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"/>
          <w:w w:val="100"/>
          <w:sz w:val="26"/>
          <w:szCs w:val="26"/>
        </w:rPr>
        <w:t>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V</w:t>
      </w:r>
      <w:r>
        <w:rPr>
          <w:rFonts w:cs="Malgun Gothic" w:hAnsi="Malgun Gothic" w:eastAsia="Malgun Gothic" w:ascii="Malgun Gothic"/>
          <w:spacing w:val="8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4"/>
          <w:w w:val="110"/>
          <w:sz w:val="26"/>
          <w:szCs w:val="26"/>
        </w:rPr>
        <w:t>Hutauruk</w:t>
      </w:r>
      <w:r>
        <w:rPr>
          <w:rFonts w:cs="Malgun Gothic" w:hAnsi="Malgun Gothic" w:eastAsia="Malgun Gothic" w:ascii="Malgun Gothic"/>
          <w:spacing w:val="0"/>
          <w:w w:val="11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-4"/>
          <w:w w:val="11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0"/>
          <w:w w:val="100"/>
          <w:sz w:val="26"/>
          <w:szCs w:val="26"/>
        </w:rPr>
        <w:t>S.E.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47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"/>
          <w:w w:val="100"/>
          <w:sz w:val="26"/>
          <w:szCs w:val="26"/>
        </w:rPr>
        <w:t>Ak.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1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8"/>
          <w:w w:val="100"/>
          <w:sz w:val="26"/>
          <w:szCs w:val="26"/>
        </w:rPr>
        <w:t>M.M.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11"/>
      </w:pP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12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4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"/>
          <w:w w:val="97"/>
          <w:sz w:val="26"/>
          <w:szCs w:val="26"/>
        </w:rPr>
        <w:t>Ded</w:t>
      </w:r>
      <w:r>
        <w:rPr>
          <w:rFonts w:cs="Malgun Gothic" w:hAnsi="Malgun Gothic" w:eastAsia="Malgun Gothic" w:ascii="Malgun Gothic"/>
          <w:spacing w:val="0"/>
          <w:w w:val="97"/>
          <w:sz w:val="26"/>
          <w:szCs w:val="26"/>
        </w:rPr>
        <w:t>y</w:t>
      </w:r>
      <w:r>
        <w:rPr>
          <w:rFonts w:cs="Malgun Gothic" w:hAnsi="Malgun Gothic" w:eastAsia="Malgun Gothic" w:ascii="Malgun Gothic"/>
          <w:spacing w:val="-28"/>
          <w:w w:val="97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1"/>
          <w:w w:val="100"/>
          <w:sz w:val="26"/>
          <w:szCs w:val="26"/>
        </w:rPr>
        <w:t>Waryoman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8"/>
          <w:w w:val="100"/>
          <w:sz w:val="26"/>
          <w:szCs w:val="26"/>
        </w:rPr>
        <w:t>S.Sos.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1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7"/>
          <w:w w:val="100"/>
          <w:sz w:val="26"/>
          <w:szCs w:val="26"/>
        </w:rPr>
        <w:t>M.H.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11"/>
      </w:pPr>
      <w:r>
        <w:rPr>
          <w:rFonts w:cs="Malgun Gothic" w:hAnsi="Malgun Gothic" w:eastAsia="Malgun Gothic" w:ascii="Malgun Gothic"/>
          <w:spacing w:val="7"/>
          <w:w w:val="100"/>
          <w:sz w:val="26"/>
          <w:szCs w:val="26"/>
        </w:rPr>
        <w:t>13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36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Bambang</w:t>
      </w:r>
      <w:r>
        <w:rPr>
          <w:rFonts w:cs="Malgun Gothic" w:hAnsi="Malgun Gothic" w:eastAsia="Malgun Gothic" w:ascii="Malgun Gothic"/>
          <w:spacing w:val="-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1"/>
          <w:w w:val="100"/>
          <w:sz w:val="26"/>
          <w:szCs w:val="26"/>
        </w:rPr>
        <w:t>Subroto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1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7"/>
          <w:w w:val="10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2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8"/>
          <w:w w:val="100"/>
          <w:sz w:val="26"/>
          <w:szCs w:val="26"/>
        </w:rPr>
        <w:t>M.M.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p>
      <w:pPr>
        <w:rPr>
          <w:rFonts w:cs="Malgun Gothic" w:hAnsi="Malgun Gothic" w:eastAsia="Malgun Gothic" w:ascii="Malgun Gothic"/>
          <w:sz w:val="26"/>
          <w:szCs w:val="26"/>
        </w:rPr>
        <w:jc w:val="left"/>
        <w:ind w:left="125"/>
        <w:sectPr>
          <w:type w:val="continuous"/>
          <w:pgSz w:w="12220" w:h="18720"/>
          <w:pgMar w:top="700" w:bottom="280" w:left="1200" w:right="1580"/>
        </w:sectPr>
      </w:pPr>
      <w:r>
        <w:rPr>
          <w:rFonts w:cs="Malgun Gothic" w:hAnsi="Malgun Gothic" w:eastAsia="Malgun Gothic" w:ascii="Malgun Gothic"/>
          <w:spacing w:val="-3"/>
          <w:w w:val="100"/>
          <w:sz w:val="26"/>
          <w:szCs w:val="26"/>
        </w:rPr>
        <w:t>14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0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4"/>
          <w:w w:val="100"/>
          <w:sz w:val="26"/>
          <w:szCs w:val="26"/>
        </w:rPr>
        <w:t>H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.</w:t>
      </w:r>
      <w:r>
        <w:rPr>
          <w:rFonts w:cs="Malgun Gothic" w:hAnsi="Malgun Gothic" w:eastAsia="Malgun Gothic" w:ascii="Malgun Gothic"/>
          <w:spacing w:val="3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5"/>
          <w:w w:val="100"/>
          <w:sz w:val="26"/>
          <w:szCs w:val="26"/>
        </w:rPr>
        <w:t>Jon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i</w:t>
      </w:r>
      <w:r>
        <w:rPr>
          <w:rFonts w:cs="Malgun Gothic" w:hAnsi="Malgun Gothic" w:eastAsia="Malgun Gothic" w:ascii="Malgun Gothic"/>
          <w:spacing w:val="22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-2"/>
          <w:w w:val="112"/>
          <w:sz w:val="26"/>
          <w:szCs w:val="26"/>
        </w:rPr>
        <w:t>Ef</w:t>
      </w:r>
      <w:r>
        <w:rPr>
          <w:rFonts w:cs="Malgun Gothic" w:hAnsi="Malgun Gothic" w:eastAsia="Malgun Gothic" w:ascii="Malgun Gothic"/>
          <w:spacing w:val="-27"/>
          <w:w w:val="140"/>
          <w:sz w:val="26"/>
          <w:szCs w:val="26"/>
        </w:rPr>
        <w:t>f</w:t>
      </w:r>
      <w:r>
        <w:rPr>
          <w:rFonts w:cs="Malgun Gothic" w:hAnsi="Malgun Gothic" w:eastAsia="Malgun Gothic" w:ascii="Malgun Gothic"/>
          <w:spacing w:val="1"/>
          <w:w w:val="99"/>
          <w:sz w:val="26"/>
          <w:szCs w:val="26"/>
        </w:rPr>
        <w:t>endi</w:t>
      </w:r>
      <w:r>
        <w:rPr>
          <w:rFonts w:cs="Malgun Gothic" w:hAnsi="Malgun Gothic" w:eastAsia="Malgun Gothic" w:ascii="Malgun Gothic"/>
          <w:spacing w:val="0"/>
          <w:w w:val="99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9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9"/>
          <w:w w:val="100"/>
          <w:sz w:val="26"/>
          <w:szCs w:val="26"/>
        </w:rPr>
        <w:t>S.H.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  <w:t>,</w:t>
      </w:r>
      <w:r>
        <w:rPr>
          <w:rFonts w:cs="Malgun Gothic" w:hAnsi="Malgun Gothic" w:eastAsia="Malgun Gothic" w:ascii="Malgun Gothic"/>
          <w:spacing w:val="21"/>
          <w:w w:val="100"/>
          <w:sz w:val="26"/>
          <w:szCs w:val="26"/>
        </w:rPr>
        <w:t> </w:t>
      </w:r>
      <w:r>
        <w:rPr>
          <w:rFonts w:cs="Malgun Gothic" w:hAnsi="Malgun Gothic" w:eastAsia="Malgun Gothic" w:ascii="Malgun Gothic"/>
          <w:spacing w:val="7"/>
          <w:w w:val="100"/>
          <w:sz w:val="26"/>
          <w:szCs w:val="26"/>
        </w:rPr>
        <w:t>M.H.</w:t>
      </w:r>
      <w:r>
        <w:rPr>
          <w:rFonts w:cs="Malgun Gothic" w:hAnsi="Malgun Gothic" w:eastAsia="Malgun Gothic" w:ascii="Malgun Gothic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21"/>
        <w:ind w:left="134"/>
      </w:pPr>
      <w:r>
        <w:rPr>
          <w:rFonts w:cs="Times New Roman" w:hAnsi="Times New Roman" w:eastAsia="Times New Roman" w:ascii="Times New Roman"/>
          <w:spacing w:val="25"/>
          <w:w w:val="100"/>
          <w:sz w:val="23"/>
          <w:szCs w:val="23"/>
        </w:rPr>
        <w:t>15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 </w:t>
      </w:r>
      <w:r>
        <w:rPr>
          <w:rFonts w:cs="Times New Roman" w:hAnsi="Times New Roman" w:eastAsia="Times New Roman" w:ascii="Times New Roman"/>
          <w:spacing w:val="27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Drs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Erwi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5"/>
          <w:szCs w:val="25"/>
        </w:rPr>
        <w:t>Widanarko</w:t>
      </w: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27"/>
          <w:w w:val="11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3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S.AP.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3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M.P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1"/>
          <w:w w:val="92"/>
          <w:sz w:val="25"/>
          <w:szCs w:val="25"/>
        </w:rPr>
        <w:t>..</w:t>
      </w:r>
      <w:r>
        <w:rPr>
          <w:rFonts w:cs="Times New Roman" w:hAnsi="Times New Roman" w:eastAsia="Times New Roman" w:ascii="Times New Roman"/>
          <w:spacing w:val="11"/>
          <w:w w:val="92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24"/>
          <w:w w:val="85"/>
          <w:sz w:val="25"/>
          <w:szCs w:val="25"/>
        </w:rPr>
        <w:t>....</w:t>
      </w:r>
      <w:r>
        <w:rPr>
          <w:rFonts w:cs="Times New Roman" w:hAnsi="Times New Roman" w:eastAsia="Times New Roman" w:ascii="Times New Roman"/>
          <w:spacing w:val="0"/>
          <w:w w:val="85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.....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90"/>
          <w:sz w:val="25"/>
          <w:szCs w:val="25"/>
        </w:rPr>
        <w:t>..................</w:t>
      </w:r>
      <w:r>
        <w:rPr>
          <w:rFonts w:cs="Times New Roman" w:hAnsi="Times New Roman" w:eastAsia="Times New Roman" w:ascii="Times New Roman"/>
          <w:spacing w:val="0"/>
          <w:w w:val="9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73"/>
          <w:szCs w:val="73"/>
        </w:rPr>
        <w:jc w:val="left"/>
        <w:spacing w:lineRule="exact" w:line="460"/>
        <w:ind w:left="4425"/>
        <w:sectPr>
          <w:pgMar w:header="2303" w:footer="0" w:top="2480" w:bottom="280" w:left="1220" w:right="1720"/>
          <w:pgSz w:w="12220" w:h="18720"/>
        </w:sectPr>
      </w:pPr>
      <w:r>
        <w:pict>
          <v:shape style="position:absolute;margin-left:278.27pt;margin-top:0.655277pt;width:103.447pt;height:40.5494pt;mso-position-horizontal-relative:page;mso-position-vertical-relative:paragraph;z-index:-2045;rotation:359" type="#_x0000_t136" fillcolor="#000000" stroked="f">
            <o:extrusion v:ext="view" autorotationcenter="t"/>
            <v:textpath style="font-family:&amp;quot;Malgun Gothic&amp;quot;;font-size:40pt;v-text-kern:t;mso-text-shadow:auto;font-style:italic" string="{a�_"/>
            <w10:wrap type="none"/>
          </v:shape>
        </w:pict>
      </w:r>
      <w:r>
        <w:pict>
          <v:shape style="position:absolute;margin-left:381.812pt;margin-top:17.2706pt;width:16.3027pt;height:17.0928pt;mso-position-horizontal-relative:page;mso-position-vertical-relative:paragraph;z-index:-2044;rotation:359" type="#_x0000_t136" fillcolor="#000000" stroked="f">
            <o:extrusion v:ext="view" autorotationcenter="t"/>
            <v:textpath style="font-family:&amp;quot;Times New Roman&amp;quot;;font-size:17pt;v-text-kern:t;mso-text-shadow:auto;font-style:italic" string="_j"/>
            <w10:wrap type="none"/>
          </v:shape>
        </w:pict>
      </w:r>
      <w:r>
        <w:pict>
          <v:shape style="position:absolute;margin-left:416.922pt;margin-top:1.33538pt;width:20.7278pt;height:36.6172pt;mso-position-horizontal-relative:page;mso-position-vertical-relative:paragraph;z-index:-2043;rotation:359" type="#_x0000_t136" fillcolor="#000000" stroked="f">
            <o:extrusion v:ext="view" autorotationcenter="t"/>
            <v:textpath style="font-family:&amp;quot;Times New Roman&amp;quot;;font-size:36pt;v-text-kern:t;mso-text-shadow:auto" string="f"/>
            <w10:wrap type="none"/>
          </v:shape>
        </w:pict>
      </w:r>
      <w:r>
        <w:rPr>
          <w:rFonts w:cs="Times New Roman" w:hAnsi="Times New Roman" w:eastAsia="Times New Roman" w:ascii="Times New Roman"/>
          <w:spacing w:val="-21"/>
          <w:w w:val="14"/>
          <w:position w:val="-33"/>
          <w:sz w:val="73"/>
          <w:szCs w:val="73"/>
        </w:rPr>
        <w:t>·</w:t>
      </w:r>
      <w:r>
        <w:rPr>
          <w:rFonts w:cs="Times New Roman" w:hAnsi="Times New Roman" w:eastAsia="Times New Roman" w:ascii="Times New Roman"/>
          <w:spacing w:val="1"/>
          <w:w w:val="15"/>
          <w:position w:val="-31"/>
          <w:sz w:val="73"/>
          <w:szCs w:val="73"/>
        </w:rPr>
        <w:t>.</w:t>
      </w:r>
      <w:r>
        <w:rPr>
          <w:rFonts w:cs="Times New Roman" w:hAnsi="Times New Roman" w:eastAsia="Times New Roman" w:ascii="Times New Roman"/>
          <w:spacing w:val="0"/>
          <w:w w:val="15"/>
          <w:position w:val="-35"/>
          <w:sz w:val="73"/>
          <w:szCs w:val="73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-35"/>
          <w:sz w:val="73"/>
          <w:szCs w:val="73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-35"/>
          <w:sz w:val="73"/>
          <w:szCs w:val="73"/>
        </w:rPr>
        <w:t> </w:t>
      </w:r>
      <w:r>
        <w:rPr>
          <w:rFonts w:cs="Times New Roman" w:hAnsi="Times New Roman" w:eastAsia="Times New Roman" w:ascii="Times New Roman"/>
          <w:spacing w:val="0"/>
          <w:w w:val="82"/>
          <w:position w:val="-33"/>
          <w:sz w:val="73"/>
          <w:szCs w:val="73"/>
        </w:rPr>
        <w:t>'</w:t>
      </w:r>
      <w:r>
        <w:rPr>
          <w:rFonts w:cs="Times New Roman" w:hAnsi="Times New Roman" w:eastAsia="Times New Roman" w:ascii="Times New Roman"/>
          <w:spacing w:val="59"/>
          <w:w w:val="82"/>
          <w:position w:val="-33"/>
          <w:sz w:val="73"/>
          <w:szCs w:val="73"/>
        </w:rPr>
        <w:t> </w:t>
      </w:r>
      <w:r>
        <w:rPr>
          <w:rFonts w:cs="Times New Roman" w:hAnsi="Times New Roman" w:eastAsia="Times New Roman" w:ascii="Times New Roman"/>
          <w:spacing w:val="-21"/>
          <w:w w:val="126"/>
          <w:position w:val="-33"/>
          <w:sz w:val="73"/>
          <w:szCs w:val="73"/>
        </w:rPr>
        <w:t>d</w:t>
      </w:r>
      <w:r>
        <w:rPr>
          <w:rFonts w:cs="Times New Roman" w:hAnsi="Times New Roman" w:eastAsia="Times New Roman" w:ascii="Times New Roman"/>
          <w:spacing w:val="0"/>
          <w:w w:val="302"/>
          <w:position w:val="-33"/>
          <w:sz w:val="73"/>
          <w:szCs w:val="73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73"/>
          <w:szCs w:val="73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03" w:right="-58"/>
      </w:pPr>
      <w:r>
        <w:rPr>
          <w:rFonts w:cs="Times New Roman" w:hAnsi="Times New Roman" w:eastAsia="Times New Roman" w:ascii="Times New Roman"/>
          <w:spacing w:val="0"/>
          <w:w w:val="113"/>
          <w:sz w:val="25"/>
          <w:szCs w:val="25"/>
        </w:rPr>
        <w:t>16.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61"/>
          <w:szCs w:val="61"/>
        </w:rPr>
        <w:jc w:val="left"/>
        <w:spacing w:lineRule="exact" w:line="560"/>
        <w:sectPr>
          <w:type w:val="continuous"/>
          <w:pgSz w:w="12220" w:h="18720"/>
          <w:pgMar w:top="700" w:bottom="280" w:left="1220" w:right="1720"/>
          <w:cols w:num="2" w:equalWidth="off">
            <w:col w:w="459" w:space="222"/>
            <w:col w:w="8599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spacing w:val="-3"/>
          <w:w w:val="100"/>
          <w:position w:val="2"/>
          <w:sz w:val="25"/>
          <w:szCs w:val="25"/>
        </w:rPr>
        <w:t>Dr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position w:val="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position w:val="2"/>
          <w:sz w:val="25"/>
          <w:szCs w:val="25"/>
        </w:rPr>
        <w:t>Abdullah,</w:t>
      </w:r>
      <w:r>
        <w:rPr>
          <w:rFonts w:cs="Times New Roman" w:hAnsi="Times New Roman" w:eastAsia="Times New Roman" w:ascii="Times New Roman"/>
          <w:spacing w:val="24"/>
          <w:w w:val="113"/>
          <w:position w:val="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position w:val="2"/>
          <w:sz w:val="25"/>
          <w:szCs w:val="25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45"/>
          <w:w w:val="100"/>
          <w:position w:val="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position w:val="2"/>
          <w:sz w:val="25"/>
          <w:szCs w:val="25"/>
        </w:rPr>
        <w:t>M.</w:t>
      </w:r>
      <w:r>
        <w:rPr>
          <w:rFonts w:cs="Times New Roman" w:hAnsi="Times New Roman" w:eastAsia="Times New Roman" w:ascii="Times New Roman"/>
          <w:spacing w:val="-4"/>
          <w:w w:val="100"/>
          <w:position w:val="2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2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56"/>
          <w:w w:val="100"/>
          <w:position w:val="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97"/>
          <w:position w:val="2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6"/>
          <w:w w:val="100"/>
          <w:position w:val="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7"/>
          <w:w w:val="95"/>
          <w:position w:val="2"/>
          <w:sz w:val="25"/>
          <w:szCs w:val="25"/>
        </w:rPr>
        <w:t>.........</w:t>
      </w:r>
      <w:r>
        <w:rPr>
          <w:rFonts w:cs="Times New Roman" w:hAnsi="Times New Roman" w:eastAsia="Times New Roman" w:ascii="Times New Roman"/>
          <w:spacing w:val="0"/>
          <w:w w:val="95"/>
          <w:position w:val="2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position w:val="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8"/>
          <w:w w:val="51"/>
          <w:position w:val="2"/>
          <w:sz w:val="61"/>
          <w:szCs w:val="61"/>
        </w:rPr>
        <w:t>:,</w:t>
      </w:r>
      <w:r>
        <w:rPr>
          <w:rFonts w:cs="Times New Roman" w:hAnsi="Times New Roman" w:eastAsia="Times New Roman" w:ascii="Times New Roman"/>
          <w:spacing w:val="-180"/>
          <w:w w:val="53"/>
          <w:position w:val="2"/>
          <w:sz w:val="61"/>
          <w:szCs w:val="61"/>
        </w:rPr>
        <w:t>......./.</w:t>
      </w:r>
      <w:r>
        <w:rPr>
          <w:rFonts w:cs="Times New Roman" w:hAnsi="Times New Roman" w:eastAsia="Times New Roman" w:ascii="Times New Roman"/>
          <w:spacing w:val="-15"/>
          <w:w w:val="134"/>
          <w:position w:val="2"/>
          <w:sz w:val="61"/>
          <w:szCs w:val="61"/>
        </w:rPr>
        <w:t>&lt;</w:t>
      </w:r>
      <w:r>
        <w:rPr>
          <w:rFonts w:cs="Times New Roman" w:hAnsi="Times New Roman" w:eastAsia="Times New Roman" w:ascii="Times New Roman"/>
          <w:spacing w:val="2"/>
          <w:w w:val="48"/>
          <w:position w:val="2"/>
          <w:sz w:val="61"/>
          <w:szCs w:val="61"/>
        </w:rPr>
        <w:t>.........</w:t>
      </w:r>
      <w:r>
        <w:rPr>
          <w:rFonts w:cs="Times New Roman" w:hAnsi="Times New Roman" w:eastAsia="Times New Roman" w:ascii="Times New Roman"/>
          <w:spacing w:val="14"/>
          <w:w w:val="48"/>
          <w:position w:val="2"/>
          <w:sz w:val="61"/>
          <w:szCs w:val="61"/>
        </w:rPr>
        <w:t>.</w:t>
      </w:r>
      <w:r>
        <w:rPr>
          <w:rFonts w:cs="Times New Roman" w:hAnsi="Times New Roman" w:eastAsia="Times New Roman" w:ascii="Times New Roman"/>
          <w:spacing w:val="21"/>
          <w:w w:val="28"/>
          <w:position w:val="2"/>
          <w:sz w:val="61"/>
          <w:szCs w:val="61"/>
        </w:rPr>
        <w:t>.</w:t>
      </w:r>
      <w:r>
        <w:rPr>
          <w:rFonts w:cs="Times New Roman" w:hAnsi="Times New Roman" w:eastAsia="Times New Roman" w:ascii="Times New Roman"/>
          <w:spacing w:val="0"/>
          <w:w w:val="48"/>
          <w:position w:val="2"/>
          <w:sz w:val="61"/>
          <w:szCs w:val="61"/>
        </w:rPr>
        <w:t>.</w:t>
      </w:r>
      <w:r>
        <w:rPr>
          <w:rFonts w:cs="Times New Roman" w:hAnsi="Times New Roman" w:eastAsia="Times New Roman" w:ascii="Times New Roman"/>
          <w:spacing w:val="5"/>
          <w:w w:val="45"/>
          <w:position w:val="2"/>
          <w:sz w:val="61"/>
          <w:szCs w:val="61"/>
        </w:rPr>
        <w:t>......</w:t>
      </w:r>
      <w:r>
        <w:rPr>
          <w:rFonts w:cs="Times New Roman" w:hAnsi="Times New Roman" w:eastAsia="Times New Roman" w:ascii="Times New Roman"/>
          <w:spacing w:val="22"/>
          <w:w w:val="45"/>
          <w:position w:val="2"/>
          <w:sz w:val="61"/>
          <w:szCs w:val="61"/>
        </w:rPr>
        <w:t>.</w:t>
      </w:r>
      <w:r>
        <w:rPr>
          <w:rFonts w:cs="Times New Roman" w:hAnsi="Times New Roman" w:eastAsia="Times New Roman" w:ascii="Times New Roman"/>
          <w:spacing w:val="2"/>
          <w:w w:val="48"/>
          <w:position w:val="2"/>
          <w:sz w:val="61"/>
          <w:szCs w:val="61"/>
        </w:rPr>
        <w:t>........</w:t>
      </w:r>
      <w:r>
        <w:rPr>
          <w:rFonts w:cs="Times New Roman" w:hAnsi="Times New Roman" w:eastAsia="Times New Roman" w:ascii="Times New Roman"/>
          <w:spacing w:val="21"/>
          <w:w w:val="48"/>
          <w:position w:val="2"/>
          <w:sz w:val="61"/>
          <w:szCs w:val="61"/>
        </w:rPr>
        <w:t>.</w:t>
      </w:r>
      <w:r>
        <w:rPr>
          <w:rFonts w:cs="Times New Roman" w:hAnsi="Times New Roman" w:eastAsia="Times New Roman" w:ascii="Times New Roman"/>
          <w:spacing w:val="10"/>
          <w:w w:val="42"/>
          <w:position w:val="2"/>
          <w:sz w:val="61"/>
          <w:szCs w:val="61"/>
        </w:rPr>
        <w:t>......</w:t>
      </w:r>
      <w:r>
        <w:rPr>
          <w:rFonts w:cs="Times New Roman" w:hAnsi="Times New Roman" w:eastAsia="Times New Roman" w:ascii="Times New Roman"/>
          <w:spacing w:val="3"/>
          <w:w w:val="42"/>
          <w:position w:val="2"/>
          <w:sz w:val="61"/>
          <w:szCs w:val="61"/>
        </w:rPr>
        <w:t>.</w:t>
      </w:r>
      <w:r>
        <w:rPr>
          <w:rFonts w:cs="Times New Roman" w:hAnsi="Times New Roman" w:eastAsia="Times New Roman" w:ascii="Times New Roman"/>
          <w:spacing w:val="28"/>
          <w:w w:val="33"/>
          <w:position w:val="2"/>
          <w:sz w:val="61"/>
          <w:szCs w:val="61"/>
        </w:rPr>
        <w:t>...</w:t>
      </w:r>
      <w:r>
        <w:rPr>
          <w:rFonts w:cs="Times New Roman" w:hAnsi="Times New Roman" w:eastAsia="Times New Roman" w:ascii="Times New Roman"/>
          <w:spacing w:val="21"/>
          <w:w w:val="33"/>
          <w:position w:val="2"/>
          <w:sz w:val="61"/>
          <w:szCs w:val="61"/>
        </w:rPr>
        <w:t>.</w:t>
      </w:r>
      <w:r>
        <w:rPr>
          <w:rFonts w:cs="Times New Roman" w:hAnsi="Times New Roman" w:eastAsia="Times New Roman" w:ascii="Times New Roman"/>
          <w:spacing w:val="1"/>
          <w:w w:val="48"/>
          <w:position w:val="2"/>
          <w:sz w:val="61"/>
          <w:szCs w:val="61"/>
        </w:rPr>
        <w:t>.</w:t>
      </w:r>
      <w:r>
        <w:rPr>
          <w:rFonts w:cs="Times New Roman" w:hAnsi="Times New Roman" w:eastAsia="Times New Roman" w:ascii="Times New Roman"/>
          <w:spacing w:val="3"/>
          <w:w w:val="48"/>
          <w:position w:val="2"/>
          <w:sz w:val="61"/>
          <w:szCs w:val="61"/>
        </w:rPr>
        <w:t>.</w:t>
      </w:r>
      <w:r>
        <w:rPr>
          <w:rFonts w:cs="Times New Roman" w:hAnsi="Times New Roman" w:eastAsia="Times New Roman" w:ascii="Times New Roman"/>
          <w:spacing w:val="0"/>
          <w:w w:val="48"/>
          <w:position w:val="2"/>
          <w:sz w:val="61"/>
          <w:szCs w:val="61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61"/>
          <w:szCs w:val="6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1.79pt;margin-top:202.31pt;width:8.64pt;height:439.92pt;mso-position-horizontal-relative:page;mso-position-vertical-relative:page;z-index:-2047">
            <v:imagedata o:title="" r:id="rId223"/>
          </v:shape>
        </w:pict>
      </w:r>
      <w:r>
        <w:pict>
          <v:shape type="#_x0000_t75" style="position:absolute;margin-left:-5.75pt;margin-top:911.51pt;width:610.56pt;height:27.0001pt;mso-position-horizontal-relative:page;mso-position-vertical-relative:page;z-index:-2048">
            <v:imagedata o:title="" r:id="rId224"/>
          </v:shape>
        </w:pict>
      </w:r>
      <w:r>
        <w:pict>
          <v:shape type="#_x0000_t75" style="position:absolute;margin-left:572.41pt;margin-top:3.95pt;width:44.2801pt;height:1.08pt;mso-position-horizontal-relative:page;mso-position-vertical-relative:page;z-index:-2049">
            <v:imagedata o:title="" r:id="rId225"/>
          </v:shape>
        </w:pict>
      </w:r>
      <w:r>
        <w:pict>
          <v:shape type="#_x0000_t75" style="position:absolute;margin-left:8.29pt;margin-top:-3.6101pt;width:1.4401pt;height:95.0401pt;mso-position-horizontal-relative:page;mso-position-vertical-relative:page;z-index:-2050">
            <v:imagedata o:title="" r:id="rId226"/>
          </v:shape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22"/>
        <w:ind w:left="103"/>
      </w:pP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17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3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Sutisna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1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S.Sos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04"/>
          <w:sz w:val="25"/>
          <w:szCs w:val="25"/>
        </w:rPr>
        <w:t>M.Pd.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13"/>
      </w:pPr>
      <w:r>
        <w:pict>
          <v:shape type="#_x0000_t75" style="position:absolute;margin-left:248.05pt;margin-top:153.71pt;width:254.52pt;height:322.56pt;mso-position-horizontal-relative:page;mso-position-vertical-relative:page;z-index:-2046">
            <v:imagedata o:title="" r:id="rId227"/>
          </v:shape>
        </w:pic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18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19"/>
          <w:sz w:val="25"/>
          <w:szCs w:val="25"/>
        </w:rPr>
        <w:t>Jok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-1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Upoy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4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5"/>
          <w:szCs w:val="25"/>
        </w:rPr>
        <w:t>Pribadi</w:t>
      </w:r>
      <w:r>
        <w:rPr>
          <w:rFonts w:cs="Times New Roman" w:hAnsi="Times New Roman" w:eastAsia="Times New Roman" w:ascii="Times New Roman"/>
          <w:spacing w:val="0"/>
          <w:w w:val="112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24"/>
          <w:w w:val="11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4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M.</w:t>
      </w:r>
      <w:r>
        <w:rPr>
          <w:rFonts w:cs="Times New Roman" w:hAnsi="Times New Roman" w:eastAsia="Times New Roman" w:ascii="Times New Roman"/>
          <w:spacing w:val="12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92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8"/>
          <w:szCs w:val="18"/>
        </w:rPr>
        <w:jc w:val="left"/>
        <w:spacing w:before="6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10"/>
      </w:pP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19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Rosfiana,</w:t>
      </w:r>
      <w:r>
        <w:rPr>
          <w:rFonts w:cs="Times New Roman" w:hAnsi="Times New Roman" w:eastAsia="Times New Roman" w:ascii="Times New Roman"/>
          <w:spacing w:val="16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5"/>
          <w:szCs w:val="25"/>
        </w:rPr>
        <w:t>S.H.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3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5"/>
          <w:szCs w:val="25"/>
        </w:rPr>
        <w:t>M.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4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7"/>
          <w:w w:val="94"/>
          <w:sz w:val="25"/>
          <w:szCs w:val="25"/>
        </w:rPr>
        <w:t>....</w:t>
      </w:r>
      <w:r>
        <w:rPr>
          <w:rFonts w:cs="Times New Roman" w:hAnsi="Times New Roman" w:eastAsia="Times New Roman" w:ascii="Times New Roman"/>
          <w:spacing w:val="0"/>
          <w:w w:val="94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97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69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19"/>
          <w:w w:val="91"/>
          <w:sz w:val="25"/>
          <w:szCs w:val="25"/>
        </w:rPr>
        <w:t>......</w:t>
      </w:r>
      <w:r>
        <w:rPr>
          <w:rFonts w:cs="Times New Roman" w:hAnsi="Times New Roman" w:eastAsia="Times New Roman" w:ascii="Times New Roman"/>
          <w:spacing w:val="0"/>
          <w:w w:val="9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91"/>
          <w:sz w:val="25"/>
          <w:szCs w:val="25"/>
        </w:rPr>
        <w:t>...........</w:t>
      </w:r>
      <w:r>
        <w:rPr>
          <w:rFonts w:cs="Times New Roman" w:hAnsi="Times New Roman" w:eastAsia="Times New Roman" w:ascii="Times New Roman"/>
          <w:spacing w:val="0"/>
          <w:w w:val="91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92"/>
          <w:sz w:val="25"/>
          <w:szCs w:val="25"/>
        </w:rPr>
        <w:t>.....</w:t>
      </w:r>
      <w:r>
        <w:rPr>
          <w:rFonts w:cs="Times New Roman" w:hAnsi="Times New Roman" w:eastAsia="Times New Roman" w:ascii="Times New Roman"/>
          <w:spacing w:val="0"/>
          <w:w w:val="92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1"/>
          <w:w w:val="86"/>
          <w:sz w:val="25"/>
          <w:szCs w:val="25"/>
        </w:rPr>
        <w:t>...</w:t>
      </w:r>
      <w:r>
        <w:rPr>
          <w:rFonts w:cs="Times New Roman" w:hAnsi="Times New Roman" w:eastAsia="Times New Roman" w:ascii="Times New Roman"/>
          <w:spacing w:val="0"/>
          <w:w w:val="86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86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"/>
          <w:w w:val="8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92"/>
          <w:sz w:val="25"/>
          <w:szCs w:val="25"/>
        </w:rPr>
        <w:t>.........</w:t>
      </w:r>
      <w:r>
        <w:rPr>
          <w:rFonts w:cs="Times New Roman" w:hAnsi="Times New Roman" w:eastAsia="Times New Roman" w:ascii="Times New Roman"/>
          <w:spacing w:val="0"/>
          <w:w w:val="92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3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9"/>
          <w:w w:val="90"/>
          <w:sz w:val="25"/>
          <w:szCs w:val="25"/>
        </w:rPr>
        <w:t>..............</w:t>
      </w:r>
      <w:r>
        <w:rPr>
          <w:rFonts w:cs="Times New Roman" w:hAnsi="Times New Roman" w:eastAsia="Times New Roman" w:ascii="Times New Roman"/>
          <w:spacing w:val="0"/>
          <w:w w:val="9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7"/>
          <w:w w:val="95"/>
          <w:sz w:val="25"/>
          <w:szCs w:val="25"/>
        </w:rPr>
        <w:t>.........</w:t>
      </w:r>
      <w:r>
        <w:rPr>
          <w:rFonts w:cs="Times New Roman" w:hAnsi="Times New Roman" w:eastAsia="Times New Roman" w:ascii="Times New Roman"/>
          <w:spacing w:val="0"/>
          <w:w w:val="95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-4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5.75977"/>
          <w:szCs w:val="5.75977"/>
        </w:rPr>
        <w:jc w:val="left"/>
        <w:ind w:left="6988"/>
      </w:pPr>
      <w:r>
        <w:pict>
          <v:shape type="#_x0000_t75" style="width:1.4401pt;height:2.8801pt">
            <v:imagedata o:title="" r:id="rId228"/>
          </v:shape>
        </w:pict>
      </w:r>
      <w:r>
        <w:rPr>
          <w:rFonts w:cs="Times New Roman" w:hAnsi="Times New Roman" w:eastAsia="Times New Roman" w:ascii="Times New Roman"/>
          <w:sz w:val="5.75977"/>
          <w:szCs w:val="5.75977"/>
        </w:rPr>
      </w:r>
    </w:p>
    <w:sectPr>
      <w:type w:val="continuous"/>
      <w:pgSz w:w="12220" w:h="18720"/>
      <w:pgMar w:top="700" w:bottom="280" w:left="1220" w:right="1720"/>
    </w:sectPr>
  </w:body>
</w:document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79.09pt;margin-top:110.58pt;width:18.5708pt;height:15.9138pt;mso-position-horizontal-relative:page;mso-position-vertical-relative:page;z-index:-2256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before="15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18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8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8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8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79.81pt;margin-top:109.043pt;width:18.566pt;height:21.7441pt;mso-position-horizontal-relative:page;mso-position-vertical-relative:page;z-index:-2255" filled="f" stroked="f">
          <v:textbox inset="0,0,0,0">
            <w:txbxContent>
              <w:p>
                <w:pPr>
                  <w:rPr>
                    <w:rFonts w:cs="Malgun Gothic" w:hAnsi="Malgun Gothic" w:eastAsia="Malgun Gothic" w:ascii="Malgun Gothic"/>
                    <w:sz w:val="26"/>
                    <w:szCs w:val="26"/>
                  </w:rPr>
                  <w:jc w:val="left"/>
                  <w:spacing w:lineRule="exact" w:line="280"/>
                  <w:ind w:left="20" w:right="-41"/>
                </w:pPr>
                <w:r>
                  <w:rPr>
                    <w:rFonts w:cs="Malgun Gothic" w:hAnsi="Malgun Gothic" w:eastAsia="Malgun Gothic" w:ascii="Malgun Gothic"/>
                    <w:spacing w:val="-5"/>
                    <w:w w:val="100"/>
                    <w:sz w:val="26"/>
                    <w:szCs w:val="26"/>
                  </w:rPr>
                  <w:t>-</w:t>
                </w:r>
                <w:r>
                  <w:rPr>
                    <w:rFonts w:cs="Malgun Gothic" w:hAnsi="Malgun Gothic" w:eastAsia="Malgun Gothic" w:ascii="Malgun Gothic"/>
                    <w:spacing w:val="0"/>
                    <w:w w:val="100"/>
                    <w:sz w:val="26"/>
                    <w:szCs w:val="26"/>
                  </w:rPr>
                </w:r>
                <w:r>
                  <w:fldChar w:fldCharType="begin"/>
                </w:r>
                <w:r>
                  <w:rPr>
                    <w:rFonts w:cs="Malgun Gothic" w:hAnsi="Malgun Gothic" w:eastAsia="Malgun Gothic" w:ascii="Malgun Gothic"/>
                    <w:spacing w:val="0"/>
                    <w:w w:val="100"/>
                    <w:sz w:val="26"/>
                    <w:szCs w:val="26"/>
                  </w:rPr>
                  <w:instrText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  <w:r>
                  <w:rPr>
                    <w:rFonts w:cs="Malgun Gothic" w:hAnsi="Malgun Gothic" w:eastAsia="Malgun Gothic" w:ascii="Malgun Gothic"/>
                    <w:spacing w:val="1"/>
                    <w:w w:val="100"/>
                    <w:sz w:val="26"/>
                    <w:szCs w:val="26"/>
                  </w:rPr>
                </w:r>
                <w:r>
                  <w:rPr>
                    <w:rFonts w:cs="Malgun Gothic" w:hAnsi="Malgun Gothic" w:eastAsia="Malgun Gothic" w:ascii="Malgun Gothic"/>
                    <w:spacing w:val="0"/>
                    <w:w w:val="100"/>
                    <w:position w:val="2"/>
                    <w:sz w:val="26"/>
                    <w:szCs w:val="26"/>
                  </w:rPr>
                  <w:t>-</w:t>
                </w:r>
                <w:r>
                  <w:rPr>
                    <w:rFonts w:cs="Malgun Gothic" w:hAnsi="Malgun Gothic" w:eastAsia="Malgun Gothic" w:ascii="Malgun Gothic"/>
                    <w:spacing w:val="0"/>
                    <w:w w:val="100"/>
                    <w:position w:val="0"/>
                    <w:sz w:val="26"/>
                    <w:szCs w:val="26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76.24pt;margin-top:111.255pt;width:26.466pt;height:20.6021pt;mso-position-horizontal-relative:page;mso-position-vertical-relative:page;z-index:-2254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6"/>
                    <w:szCs w:val="26"/>
                  </w:rPr>
                  <w:jc w:val="left"/>
                  <w:spacing w:lineRule="exact" w:line="260"/>
                  <w:ind w:left="20" w:right="-39"/>
                </w:pPr>
                <w:r>
                  <w:rPr>
                    <w:rFonts w:cs="Times New Roman" w:hAnsi="Times New Roman" w:eastAsia="Times New Roman" w:ascii="Times New Roman"/>
                    <w:w w:val="109"/>
                    <w:sz w:val="26"/>
                    <w:szCs w:val="26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w w:val="115"/>
                    <w:sz w:val="26"/>
                    <w:szCs w:val="26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w w:val="115"/>
                    <w:sz w:val="26"/>
                    <w:szCs w:val="26"/>
                  </w:rPr>
                  <w:instrText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w w:val="109"/>
                    <w:sz w:val="26"/>
                    <w:szCs w:val="26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w w:val="100"/>
                    <w:sz w:val="26"/>
                    <w:szCs w:val="26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72.97pt;margin-top:111.353pt;width:26.124pt;height:16.9788pt;mso-position-horizontal-relative:page;mso-position-vertical-relative:page;z-index:-2253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8"/>
                </w:pPr>
                <w:r>
                  <w:rPr>
                    <w:rFonts w:cs="Times New Roman" w:hAnsi="Times New Roman" w:eastAsia="Times New Roman" w:ascii="Times New Roman"/>
                    <w:spacing w:val="4"/>
                    <w:w w:val="113"/>
                    <w:position w:val="1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23"/>
                    <w:position w:val="1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23"/>
                    <w:position w:val="1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15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-6"/>
                    <w:w w:val="123"/>
                    <w:position w:val="1"/>
                    <w:sz w:val="24"/>
                    <w:szCs w:val="24"/>
                  </w:rPr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position w:val="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position w:val="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73.45pt;margin-top:111.19pt;width:26.6168pt;height:19.1367pt;mso-position-horizontal-relative:page;mso-position-vertical-relative:page;z-index:-2252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6"/>
                    <w:szCs w:val="26"/>
                  </w:rPr>
                  <w:jc w:val="left"/>
                  <w:spacing w:before="1"/>
                  <w:ind w:left="20" w:right="-39"/>
                </w:pPr>
                <w:r>
                  <w:rPr>
                    <w:rFonts w:cs="Times New Roman" w:hAnsi="Times New Roman" w:eastAsia="Times New Roman" w:ascii="Times New Roman"/>
                    <w:spacing w:val="-1"/>
                    <w:w w:val="112"/>
                    <w:sz w:val="26"/>
                    <w:szCs w:val="26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6"/>
                    <w:sz w:val="26"/>
                    <w:szCs w:val="26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6"/>
                    <w:sz w:val="26"/>
                    <w:szCs w:val="26"/>
                  </w:rPr>
                  <w:instrText> PAGE </w:instrText>
                </w:r>
                <w:r>
                  <w:fldChar w:fldCharType="separate"/>
                </w:r>
                <w:r>
                  <w:t>18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16"/>
                    <w:sz w:val="26"/>
                    <w:szCs w:val="26"/>
                  </w:rPr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12"/>
                    <w:sz w:val="26"/>
                    <w:szCs w:val="26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6"/>
                    <w:szCs w:val="26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74.89pt;margin-top:110.19pt;width:26.874pt;height:15pt;mso-position-horizontal-relative:page;mso-position-vertical-relative:page;z-index:-2251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6"/>
                    <w:szCs w:val="26"/>
                  </w:rPr>
                  <w:jc w:val="left"/>
                  <w:spacing w:lineRule="exact" w:line="260"/>
                  <w:ind w:left="20" w:right="-39"/>
                </w:pPr>
                <w:r>
                  <w:rPr>
                    <w:rFonts w:cs="Times New Roman" w:hAnsi="Times New Roman" w:eastAsia="Times New Roman" w:ascii="Times New Roman"/>
                    <w:spacing w:val="4"/>
                    <w:w w:val="110"/>
                    <w:sz w:val="26"/>
                    <w:szCs w:val="26"/>
                  </w:rPr>
                  <w:t>-22-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6"/>
                    <w:szCs w:val="26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rPr>
        <w:sz w:val="20"/>
        <w:szCs w:val="20"/>
      </w:rPr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73.33pt;margin-top:109.33pt;width:26.6075pt;height:16.9994pt;mso-position-horizontal-relative:page;mso-position-vertical-relative:page;z-index:-2250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5"/>
                    <w:szCs w:val="25"/>
                  </w:rPr>
                  <w:jc w:val="left"/>
                  <w:spacing w:before="29"/>
                  <w:ind w:left="20" w:right="-38"/>
                </w:pPr>
                <w:r>
                  <w:rPr>
                    <w:rFonts w:cs="Times New Roman" w:hAnsi="Times New Roman" w:eastAsia="Times New Roman" w:ascii="Times New Roman"/>
                    <w:spacing w:val="10"/>
                    <w:w w:val="103"/>
                    <w:sz w:val="25"/>
                    <w:szCs w:val="25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2"/>
                    <w:sz w:val="25"/>
                    <w:szCs w:val="25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2"/>
                    <w:sz w:val="25"/>
                    <w:szCs w:val="25"/>
                  </w:rPr>
                  <w:instrText> PAGE </w:instrText>
                </w:r>
                <w:r>
                  <w:fldChar w:fldCharType="separate"/>
                </w:r>
                <w:r>
                  <w:t>26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10"/>
                    <w:w w:val="112"/>
                    <w:sz w:val="25"/>
                    <w:szCs w:val="25"/>
                  </w:rPr>
                </w:r>
                <w:r>
                  <w:rPr>
                    <w:rFonts w:cs="Times New Roman" w:hAnsi="Times New Roman" w:eastAsia="Times New Roman" w:ascii="Times New Roman"/>
                    <w:spacing w:val="10"/>
                    <w:w w:val="103"/>
                    <w:sz w:val="25"/>
                    <w:szCs w:val="25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5"/>
                    <w:szCs w:val="25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71.17pt;margin-top:109.335pt;width:26.25pt;height:18.2342pt;mso-position-horizontal-relative:page;mso-position-vertical-relative:page;z-index:-2249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2"/>
                    <w:szCs w:val="22"/>
                  </w:rPr>
                  <w:jc w:val="left"/>
                  <w:spacing w:lineRule="exact" w:line="220"/>
                  <w:ind w:left="20" w:right="-33"/>
                </w:pPr>
                <w:r>
                  <w:rPr>
                    <w:rFonts w:cs="Times New Roman" w:hAnsi="Times New Roman" w:eastAsia="Times New Roman" w:ascii="Times New Roman"/>
                    <w:spacing w:val="10"/>
                    <w:w w:val="108"/>
                    <w:sz w:val="22"/>
                    <w:szCs w:val="22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27"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27"/>
                    <w:sz w:val="22"/>
                    <w:szCs w:val="22"/>
                  </w:rPr>
                  <w:instrText> PAGE </w:instrText>
                </w:r>
                <w:r>
                  <w:fldChar w:fldCharType="separate"/>
                </w:r>
                <w:r>
                  <w:t>30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10"/>
                    <w:w w:val="127"/>
                    <w:sz w:val="22"/>
                    <w:szCs w:val="22"/>
                  </w:rPr>
                </w:r>
                <w:r>
                  <w:rPr>
                    <w:rFonts w:cs="Times New Roman" w:hAnsi="Times New Roman" w:eastAsia="Times New Roman" w:ascii="Times New Roman"/>
                    <w:spacing w:val="10"/>
                    <w:w w:val="118"/>
                    <w:sz w:val="22"/>
                    <w:szCs w:val="22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74.77pt;margin-top:108.76pt;width:26.1295pt;height:15.0366pt;mso-position-horizontal-relative:page;mso-position-vertical-relative:page;z-index:-2248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3"/>
                    <w:szCs w:val="23"/>
                  </w:rPr>
                  <w:jc w:val="left"/>
                  <w:spacing w:before="14"/>
                  <w:ind w:left="20" w:right="-35"/>
                </w:pPr>
                <w:r>
                  <w:rPr>
                    <w:rFonts w:cs="Times New Roman" w:hAnsi="Times New Roman" w:eastAsia="Times New Roman" w:ascii="Times New Roman"/>
                    <w:spacing w:val="7"/>
                    <w:w w:val="112"/>
                    <w:sz w:val="23"/>
                    <w:szCs w:val="23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22"/>
                    <w:sz w:val="23"/>
                    <w:szCs w:val="23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22"/>
                    <w:sz w:val="23"/>
                    <w:szCs w:val="23"/>
                  </w:rPr>
                  <w:instrText> PAGE </w:instrText>
                </w:r>
                <w:r>
                  <w:fldChar w:fldCharType="separate"/>
                </w:r>
                <w:r>
                  <w:t>34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7"/>
                    <w:w w:val="122"/>
                    <w:sz w:val="23"/>
                    <w:szCs w:val="23"/>
                  </w:rPr>
                </w:r>
                <w:r>
                  <w:rPr>
                    <w:rFonts w:cs="Times New Roman" w:hAnsi="Times New Roman" w:eastAsia="Times New Roman" w:ascii="Times New Roman"/>
                    <w:spacing w:val="7"/>
                    <w:w w:val="112"/>
                    <w:sz w:val="23"/>
                    <w:szCs w:val="23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3"/>
                    <w:szCs w:val="23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73.33pt;margin-top:108.76pt;width:26.1148pt;height:20.8567pt;mso-position-horizontal-relative:page;mso-position-vertical-relative:page;z-index:-2247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6"/>
                    <w:szCs w:val="26"/>
                  </w:rPr>
                  <w:jc w:val="left"/>
                  <w:spacing w:lineRule="exact" w:line="260"/>
                  <w:ind w:left="20" w:right="-39"/>
                </w:pPr>
                <w:r>
                  <w:rPr>
                    <w:rFonts w:cs="Times New Roman" w:hAnsi="Times New Roman" w:eastAsia="Times New Roman" w:ascii="Times New Roman"/>
                    <w:spacing w:val="7"/>
                    <w:w w:val="99"/>
                    <w:sz w:val="26"/>
                    <w:szCs w:val="26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7"/>
                    <w:sz w:val="26"/>
                    <w:szCs w:val="26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7"/>
                    <w:sz w:val="26"/>
                    <w:szCs w:val="26"/>
                  </w:rPr>
                  <w:instrText> PAGE </w:instrText>
                </w:r>
                <w:r>
                  <w:fldChar w:fldCharType="separate"/>
                </w:r>
                <w:r>
                  <w:t>35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7"/>
                    <w:w w:val="107"/>
                    <w:sz w:val="26"/>
                    <w:szCs w:val="26"/>
                  </w:rPr>
                </w:r>
                <w:r>
                  <w:rPr>
                    <w:rFonts w:cs="Times New Roman" w:hAnsi="Times New Roman" w:eastAsia="Times New Roman" w:ascii="Times New Roman"/>
                    <w:spacing w:val="7"/>
                    <w:w w:val="99"/>
                    <w:sz w:val="26"/>
                    <w:szCs w:val="26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6"/>
                    <w:szCs w:val="26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72.22pt;margin-top:110.463pt;width:26.5136pt;height:18.6837pt;mso-position-horizontal-relative:page;mso-position-vertical-relative:page;z-index:-2246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w w:val="117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w w:val="125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w w:val="125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38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w w:val="117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eader" Target="header1.xml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header" Target="header2.xml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header" Target="header3.xml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header" Target="header4.xml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header" Target="header5.xml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header" Target="header6.xml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header" Target="header7.xml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header" Target="header8.xml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header" Target="header9.xml"/><Relationship Id="rId95" Type="http://schemas.openxmlformats.org/officeDocument/2006/relationships/image" Target="media/image84.png"/><Relationship Id="rId96" Type="http://schemas.openxmlformats.org/officeDocument/2006/relationships/image" Target="media/image85.png"/><Relationship Id="rId97" Type="http://schemas.openxmlformats.org/officeDocument/2006/relationships/image" Target="media/image86.png"/><Relationship Id="rId98" Type="http://schemas.openxmlformats.org/officeDocument/2006/relationships/image" Target="media/image87.png"/><Relationship Id="rId99" Type="http://schemas.openxmlformats.org/officeDocument/2006/relationships/image" Target="media/image88.png"/><Relationship Id="rId100" Type="http://schemas.openxmlformats.org/officeDocument/2006/relationships/header" Target="header10.xml"/><Relationship Id="rId101" Type="http://schemas.openxmlformats.org/officeDocument/2006/relationships/image" Target="media/image89.png"/><Relationship Id="rId102" Type="http://schemas.openxmlformats.org/officeDocument/2006/relationships/image" Target="media/image90.png"/><Relationship Id="rId103" Type="http://schemas.openxmlformats.org/officeDocument/2006/relationships/image" Target="media/image91.png"/><Relationship Id="rId104" Type="http://schemas.openxmlformats.org/officeDocument/2006/relationships/image" Target="media/image92.png"/><Relationship Id="rId105" Type="http://schemas.openxmlformats.org/officeDocument/2006/relationships/image" Target="media/image93.png"/><Relationship Id="rId106" Type="http://schemas.openxmlformats.org/officeDocument/2006/relationships/image" Target="media/image94.png"/><Relationship Id="rId107" Type="http://schemas.openxmlformats.org/officeDocument/2006/relationships/image" Target="media/image95.png"/><Relationship Id="rId108" Type="http://schemas.openxmlformats.org/officeDocument/2006/relationships/image" Target="media/image96.png"/><Relationship Id="rId109" Type="http://schemas.openxmlformats.org/officeDocument/2006/relationships/image" Target="media/image97.png"/><Relationship Id="rId110" Type="http://schemas.openxmlformats.org/officeDocument/2006/relationships/image" Target="media/image98.png"/><Relationship Id="rId111" Type="http://schemas.openxmlformats.org/officeDocument/2006/relationships/image" Target="media/image99.png"/><Relationship Id="rId112" Type="http://schemas.openxmlformats.org/officeDocument/2006/relationships/image" Target="media/image100.png"/><Relationship Id="rId113" Type="http://schemas.openxmlformats.org/officeDocument/2006/relationships/image" Target="media/image101.png"/><Relationship Id="rId114" Type="http://schemas.openxmlformats.org/officeDocument/2006/relationships/image" Target="media/image102.png"/><Relationship Id="rId115" Type="http://schemas.openxmlformats.org/officeDocument/2006/relationships/image" Target="media/image103.png"/><Relationship Id="rId116" Type="http://schemas.openxmlformats.org/officeDocument/2006/relationships/image" Target="media/image104.png"/><Relationship Id="rId117" Type="http://schemas.openxmlformats.org/officeDocument/2006/relationships/image" Target="media/image105.png"/><Relationship Id="rId118" Type="http://schemas.openxmlformats.org/officeDocument/2006/relationships/image" Target="media/image106.png"/><Relationship Id="rId119" Type="http://schemas.openxmlformats.org/officeDocument/2006/relationships/image" Target="media/image107.png"/><Relationship Id="rId120" Type="http://schemas.openxmlformats.org/officeDocument/2006/relationships/image" Target="media/image108.png"/><Relationship Id="rId121" Type="http://schemas.openxmlformats.org/officeDocument/2006/relationships/image" Target="media/image109.png"/><Relationship Id="rId122" Type="http://schemas.openxmlformats.org/officeDocument/2006/relationships/image" Target="media/image110.png"/><Relationship Id="rId123" Type="http://schemas.openxmlformats.org/officeDocument/2006/relationships/image" Target="media/image111.png"/><Relationship Id="rId124" Type="http://schemas.openxmlformats.org/officeDocument/2006/relationships/image" Target="media/image112.png"/><Relationship Id="rId125" Type="http://schemas.openxmlformats.org/officeDocument/2006/relationships/image" Target="media/image113.png"/><Relationship Id="rId126" Type="http://schemas.openxmlformats.org/officeDocument/2006/relationships/header" Target="header11.xml"/><Relationship Id="rId127" Type="http://schemas.openxmlformats.org/officeDocument/2006/relationships/image" Target="media/image114.png"/><Relationship Id="rId128" Type="http://schemas.openxmlformats.org/officeDocument/2006/relationships/image" Target="media/image115.png"/><Relationship Id="rId129" Type="http://schemas.openxmlformats.org/officeDocument/2006/relationships/image" Target="media/image116.png"/><Relationship Id="rId130" Type="http://schemas.openxmlformats.org/officeDocument/2006/relationships/image" Target="media/image117.png"/><Relationship Id="rId131" Type="http://schemas.openxmlformats.org/officeDocument/2006/relationships/image" Target="media/image118.png"/><Relationship Id="rId132" Type="http://schemas.openxmlformats.org/officeDocument/2006/relationships/image" Target="media/image119.png"/><Relationship Id="rId133" Type="http://schemas.openxmlformats.org/officeDocument/2006/relationships/header" Target="header12.xml"/><Relationship Id="rId134" Type="http://schemas.openxmlformats.org/officeDocument/2006/relationships/image" Target="media/image120.png"/><Relationship Id="rId135" Type="http://schemas.openxmlformats.org/officeDocument/2006/relationships/image" Target="media/image121.png"/><Relationship Id="rId136" Type="http://schemas.openxmlformats.org/officeDocument/2006/relationships/image" Target="media/image122.png"/><Relationship Id="rId137" Type="http://schemas.openxmlformats.org/officeDocument/2006/relationships/image" Target="media/image123.png"/><Relationship Id="rId138" Type="http://schemas.openxmlformats.org/officeDocument/2006/relationships/header" Target="header13.xml"/><Relationship Id="rId139" Type="http://schemas.openxmlformats.org/officeDocument/2006/relationships/image" Target="media/image124.png"/><Relationship Id="rId140" Type="http://schemas.openxmlformats.org/officeDocument/2006/relationships/image" Target="media/image125.png"/><Relationship Id="rId141" Type="http://schemas.openxmlformats.org/officeDocument/2006/relationships/image" Target="media/image126.png"/><Relationship Id="rId142" Type="http://schemas.openxmlformats.org/officeDocument/2006/relationships/image" Target="media/image127.png"/><Relationship Id="rId143" Type="http://schemas.openxmlformats.org/officeDocument/2006/relationships/image" Target="media/image128.png"/><Relationship Id="rId144" Type="http://schemas.openxmlformats.org/officeDocument/2006/relationships/image" Target="media/image129.png"/><Relationship Id="rId145" Type="http://schemas.openxmlformats.org/officeDocument/2006/relationships/header" Target="header14.xml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header" Target="header15.xml"/><Relationship Id="rId164" Type="http://schemas.openxmlformats.org/officeDocument/2006/relationships/image" Target="media/image147.png"/><Relationship Id="rId165" Type="http://schemas.openxmlformats.org/officeDocument/2006/relationships/image" Target="media/image148.png"/><Relationship Id="rId166" Type="http://schemas.openxmlformats.org/officeDocument/2006/relationships/image" Target="media/image149.png"/><Relationship Id="rId167" Type="http://schemas.openxmlformats.org/officeDocument/2006/relationships/image" Target="media/image150.png"/><Relationship Id="rId168" Type="http://schemas.openxmlformats.org/officeDocument/2006/relationships/image" Target="media/image151.png"/><Relationship Id="rId169" Type="http://schemas.openxmlformats.org/officeDocument/2006/relationships/image" Target="media/image152.png"/><Relationship Id="rId170" Type="http://schemas.openxmlformats.org/officeDocument/2006/relationships/header" Target="header16.xml"/><Relationship Id="rId171" Type="http://schemas.openxmlformats.org/officeDocument/2006/relationships/image" Target="media/image153.png"/><Relationship Id="rId172" Type="http://schemas.openxmlformats.org/officeDocument/2006/relationships/image" Target="media/image154.png"/><Relationship Id="rId173" Type="http://schemas.openxmlformats.org/officeDocument/2006/relationships/image" Target="media/image155.png"/><Relationship Id="rId174" Type="http://schemas.openxmlformats.org/officeDocument/2006/relationships/image" Target="media/image156.png"/><Relationship Id="rId175" Type="http://schemas.openxmlformats.org/officeDocument/2006/relationships/image" Target="media/image157.png"/><Relationship Id="rId176" Type="http://schemas.openxmlformats.org/officeDocument/2006/relationships/image" Target="media/image158.png"/><Relationship Id="rId177" Type="http://schemas.openxmlformats.org/officeDocument/2006/relationships/image" Target="media/image159.png"/><Relationship Id="rId178" Type="http://schemas.openxmlformats.org/officeDocument/2006/relationships/image" Target="media/image160.png"/><Relationship Id="rId179" Type="http://schemas.openxmlformats.org/officeDocument/2006/relationships/image" Target="media/image161.png"/><Relationship Id="rId180" Type="http://schemas.openxmlformats.org/officeDocument/2006/relationships/image" Target="media/image162.png"/><Relationship Id="rId181" Type="http://schemas.openxmlformats.org/officeDocument/2006/relationships/image" Target="media/image163.png"/><Relationship Id="rId182" Type="http://schemas.openxmlformats.org/officeDocument/2006/relationships/header" Target="header17.xml"/><Relationship Id="rId183" Type="http://schemas.openxmlformats.org/officeDocument/2006/relationships/image" Target="media/image164.png"/><Relationship Id="rId184" Type="http://schemas.openxmlformats.org/officeDocument/2006/relationships/image" Target="media/image165.png"/><Relationship Id="rId185" Type="http://schemas.openxmlformats.org/officeDocument/2006/relationships/image" Target="media/image166.png"/><Relationship Id="rId186" Type="http://schemas.openxmlformats.org/officeDocument/2006/relationships/header" Target="header18.xml"/><Relationship Id="rId187" Type="http://schemas.openxmlformats.org/officeDocument/2006/relationships/image" Target="media/image167.png"/><Relationship Id="rId188" Type="http://schemas.openxmlformats.org/officeDocument/2006/relationships/image" Target="media/image168.png"/><Relationship Id="rId189" Type="http://schemas.openxmlformats.org/officeDocument/2006/relationships/image" Target="media/image169.png"/><Relationship Id="rId190" Type="http://schemas.openxmlformats.org/officeDocument/2006/relationships/image" Target="media/image170.png"/><Relationship Id="rId191" Type="http://schemas.openxmlformats.org/officeDocument/2006/relationships/image" Target="media/image171.png"/><Relationship Id="rId192" Type="http://schemas.openxmlformats.org/officeDocument/2006/relationships/image" Target="media/image172.png"/><Relationship Id="rId193" Type="http://schemas.openxmlformats.org/officeDocument/2006/relationships/header" Target="header19.xml"/><Relationship Id="rId194" Type="http://schemas.openxmlformats.org/officeDocument/2006/relationships/image" Target="media/image173.png"/><Relationship Id="rId195" Type="http://schemas.openxmlformats.org/officeDocument/2006/relationships/image" Target="media/image174.png"/><Relationship Id="rId196" Type="http://schemas.openxmlformats.org/officeDocument/2006/relationships/image" Target="media/image175.png"/><Relationship Id="rId197" Type="http://schemas.openxmlformats.org/officeDocument/2006/relationships/image" Target="media/image176.png"/><Relationship Id="rId198" Type="http://schemas.openxmlformats.org/officeDocument/2006/relationships/header" Target="header20.xml"/><Relationship Id="rId199" Type="http://schemas.openxmlformats.org/officeDocument/2006/relationships/image" Target="media/image177.png"/><Relationship Id="rId200" Type="http://schemas.openxmlformats.org/officeDocument/2006/relationships/image" Target="media/image178.png"/><Relationship Id="rId201" Type="http://schemas.openxmlformats.org/officeDocument/2006/relationships/image" Target="media/image179.png"/><Relationship Id="rId202" Type="http://schemas.openxmlformats.org/officeDocument/2006/relationships/image" Target="media/image180.png"/><Relationship Id="rId203" Type="http://schemas.openxmlformats.org/officeDocument/2006/relationships/image" Target="media/image181.png"/><Relationship Id="rId204" Type="http://schemas.openxmlformats.org/officeDocument/2006/relationships/header" Target="header21.xml"/><Relationship Id="rId205" Type="http://schemas.openxmlformats.org/officeDocument/2006/relationships/image" Target="media/image182.png"/><Relationship Id="rId206" Type="http://schemas.openxmlformats.org/officeDocument/2006/relationships/image" Target="media/image183.png"/><Relationship Id="rId207" Type="http://schemas.openxmlformats.org/officeDocument/2006/relationships/image" Target="media/image184.png"/><Relationship Id="rId208" Type="http://schemas.openxmlformats.org/officeDocument/2006/relationships/image" Target="media/image185.png"/><Relationship Id="rId209" Type="http://schemas.openxmlformats.org/officeDocument/2006/relationships/image" Target="media/image186.png"/><Relationship Id="rId210" Type="http://schemas.openxmlformats.org/officeDocument/2006/relationships/image" Target="media/image187.png"/><Relationship Id="rId211" Type="http://schemas.openxmlformats.org/officeDocument/2006/relationships/image" Target="media/image188.png"/><Relationship Id="rId212" Type="http://schemas.openxmlformats.org/officeDocument/2006/relationships/image" Target="media/image189.png"/><Relationship Id="rId213" Type="http://schemas.openxmlformats.org/officeDocument/2006/relationships/header" Target="header22.xml"/><Relationship Id="rId214" Type="http://schemas.openxmlformats.org/officeDocument/2006/relationships/image" Target="media/image190.png"/><Relationship Id="rId215" Type="http://schemas.openxmlformats.org/officeDocument/2006/relationships/image" Target="media/image191.png"/><Relationship Id="rId216" Type="http://schemas.openxmlformats.org/officeDocument/2006/relationships/image" Target="media/image192.png"/><Relationship Id="rId217" Type="http://schemas.openxmlformats.org/officeDocument/2006/relationships/image" Target="media/image193.png"/><Relationship Id="rId218" Type="http://schemas.openxmlformats.org/officeDocument/2006/relationships/image" Target="media/image194.png"/><Relationship Id="rId219" Type="http://schemas.openxmlformats.org/officeDocument/2006/relationships/image" Target="media/image195.png"/><Relationship Id="rId220" Type="http://schemas.openxmlformats.org/officeDocument/2006/relationships/image" Target="media/image196.png"/><Relationship Id="rId221" Type="http://schemas.openxmlformats.org/officeDocument/2006/relationships/image" Target="media/image197.png"/><Relationship Id="rId222" Type="http://schemas.openxmlformats.org/officeDocument/2006/relationships/image" Target="media/image198.png"/><Relationship Id="rId223" Type="http://schemas.openxmlformats.org/officeDocument/2006/relationships/image" Target="media/image199.png"/><Relationship Id="rId224" Type="http://schemas.openxmlformats.org/officeDocument/2006/relationships/image" Target="media/image200.png"/><Relationship Id="rId225" Type="http://schemas.openxmlformats.org/officeDocument/2006/relationships/image" Target="media/image201.png"/><Relationship Id="rId226" Type="http://schemas.openxmlformats.org/officeDocument/2006/relationships/image" Target="media/image202.png"/><Relationship Id="rId227" Type="http://schemas.openxmlformats.org/officeDocument/2006/relationships/image" Target="media/image203.png"/><Relationship Id="rId228" Type="http://schemas.openxmlformats.org/officeDocument/2006/relationships/image" Target="media/image204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