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Times New Roman" w:hAnsi="Times New Roman" w:eastAsia="Times New Roman" w:ascii="Times New Roman"/>
          <w:sz w:val="4.31836"/>
          <w:szCs w:val="4.31836"/>
        </w:rPr>
        <w:jc w:val="left"/>
        <w:spacing w:before="72"/>
        <w:ind w:left="111"/>
      </w:pPr>
      <w:r>
        <w:pict>
          <v:shape type="#_x0000_t75" style="width:0.3601pt;height:2.1601pt">
            <v:imagedata o:title="" r:id="rId3"/>
          </v:shape>
        </w:pict>
      </w:r>
      <w:r>
        <w:rPr>
          <w:rFonts w:cs="Times New Roman" w:hAnsi="Times New Roman" w:eastAsia="Times New Roman" w:ascii="Times New Roman"/>
          <w:sz w:val="4.31836"/>
          <w:szCs w:val="4.3183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7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6"/>
          <w:szCs w:val="26"/>
        </w:rPr>
        <w:jc w:val="left"/>
        <w:spacing w:before="36" w:lineRule="exact" w:line="280"/>
        <w:ind w:left="4849" w:right="2700" w:hanging="361"/>
      </w:pPr>
      <w:r>
        <w:rPr>
          <w:rFonts w:cs="Times New Roman" w:hAnsi="Times New Roman" w:eastAsia="Times New Roman" w:ascii="Times New Roman"/>
          <w:b/>
          <w:spacing w:val="0"/>
          <w:w w:val="94"/>
          <w:sz w:val="26"/>
          <w:szCs w:val="26"/>
        </w:rPr>
        <w:t>KETUA</w:t>
      </w:r>
      <w:r>
        <w:rPr>
          <w:rFonts w:cs="Times New Roman" w:hAnsi="Times New Roman" w:eastAsia="Times New Roman" w:ascii="Times New Roman"/>
          <w:b/>
          <w:spacing w:val="-1"/>
          <w:w w:val="9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94"/>
          <w:sz w:val="26"/>
          <w:szCs w:val="26"/>
        </w:rPr>
        <w:t>MAHKAMAH</w:t>
      </w:r>
      <w:r>
        <w:rPr>
          <w:rFonts w:cs="Times New Roman" w:hAnsi="Times New Roman" w:eastAsia="Times New Roman" w:ascii="Times New Roman"/>
          <w:b/>
          <w:spacing w:val="-9"/>
          <w:w w:val="94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AGUNG</w:t>
      </w:r>
      <w:r>
        <w:rPr>
          <w:rFonts w:cs="Times New Roman" w:hAnsi="Times New Roman" w:eastAsia="Times New Roman" w:ascii="Times New Roman"/>
          <w:b/>
          <w:spacing w:val="0"/>
          <w:w w:val="100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95"/>
          <w:sz w:val="26"/>
          <w:szCs w:val="26"/>
        </w:rPr>
        <w:t>REPUBLIK</w:t>
      </w:r>
      <w:r>
        <w:rPr>
          <w:rFonts w:cs="Times New Roman" w:hAnsi="Times New Roman" w:eastAsia="Times New Roman" w:ascii="Times New Roman"/>
          <w:b/>
          <w:spacing w:val="0"/>
          <w:w w:val="95"/>
          <w:sz w:val="26"/>
          <w:szCs w:val="26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6"/>
          <w:szCs w:val="26"/>
        </w:rPr>
        <w:t>INDONESIA</w:t>
      </w:r>
      <w:r>
        <w:rPr>
          <w:rFonts w:cs="Times New Roman" w:hAnsi="Times New Roman" w:eastAsia="Times New Roman" w:ascii="Times New Roman"/>
          <w:spacing w:val="0"/>
          <w:w w:val="100"/>
          <w:sz w:val="26"/>
          <w:szCs w:val="2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2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before="21"/>
        <w:ind w:left="6972"/>
      </w:pP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Jakarta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4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28Mare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1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2014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4"/>
          <w:szCs w:val="14"/>
        </w:rPr>
        <w:jc w:val="left"/>
        <w:spacing w:before="8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  <w:sectPr>
          <w:pgSz w:w="12220" w:h="18720"/>
          <w:pgMar w:top="0" w:bottom="280" w:left="40" w:right="1460"/>
        </w:sectPr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before="21"/>
        <w:ind w:left="1753" w:right="-58"/>
      </w:pPr>
      <w:r>
        <w:rPr>
          <w:rFonts w:cs="Times New Roman" w:hAnsi="Times New Roman" w:eastAsia="Times New Roman" w:ascii="Times New Roman"/>
          <w:spacing w:val="3"/>
          <w:w w:val="115"/>
          <w:sz w:val="25"/>
          <w:szCs w:val="25"/>
        </w:rPr>
        <w:t>Nomor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: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3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5"/>
          <w:sz w:val="25"/>
          <w:szCs w:val="25"/>
        </w:rPr>
        <w:t>Oq/BUA.6/HS/SP/Ill/2014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2"/>
          <w:szCs w:val="12"/>
        </w:rPr>
        <w:jc w:val="left"/>
        <w:spacing w:before="8" w:lineRule="exact" w:line="120"/>
      </w:pPr>
      <w:r>
        <w:br w:type="column"/>
      </w: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357"/>
      </w:pP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Kepada</w:t>
      </w:r>
      <w:r>
        <w:rPr>
          <w:rFonts w:cs="Times New Roman" w:hAnsi="Times New Roman" w:eastAsia="Times New Roman" w:ascii="Times New Roman"/>
          <w:spacing w:val="-14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8"/>
          <w:sz w:val="25"/>
          <w:szCs w:val="25"/>
        </w:rPr>
        <w:t>Yth.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before="34"/>
        <w:ind w:left="9"/>
      </w:pPr>
      <w:r>
        <w:rPr>
          <w:rFonts w:cs="Times New Roman" w:hAnsi="Times New Roman" w:eastAsia="Times New Roman" w:ascii="Times New Roman"/>
          <w:spacing w:val="-5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5"/>
          <w:szCs w:val="25"/>
        </w:rPr>
        <w:t>Ketu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2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5"/>
          <w:szCs w:val="25"/>
        </w:rPr>
        <w:t>Pengadila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9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Tingkat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before="45"/>
        <w:ind w:left="348"/>
      </w:pP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Banding;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before="36"/>
      </w:pPr>
      <w:r>
        <w:rPr>
          <w:rFonts w:cs="Times New Roman" w:hAnsi="Times New Roman" w:eastAsia="Times New Roman" w:ascii="Times New Roman"/>
          <w:spacing w:val="-3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Ketua</w:t>
      </w:r>
      <w:r>
        <w:rPr>
          <w:rFonts w:cs="Times New Roman" w:hAnsi="Times New Roman" w:eastAsia="Times New Roman" w:ascii="Times New Roman"/>
          <w:spacing w:val="7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5"/>
          <w:szCs w:val="25"/>
        </w:rPr>
        <w:t>Pengadila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8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5"/>
          <w:sz w:val="25"/>
          <w:szCs w:val="25"/>
        </w:rPr>
        <w:t>Tingkat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before="42" w:lineRule="auto" w:line="272"/>
        <w:ind w:left="360" w:right="2272"/>
      </w:pP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Pertama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5"/>
          <w:szCs w:val="25"/>
        </w:rPr>
        <w:t>di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exact" w:line="280"/>
        <w:ind w:left="347"/>
        <w:sectPr>
          <w:type w:val="continuous"/>
          <w:pgSz w:w="12220" w:h="18720"/>
          <w:pgMar w:top="0" w:bottom="280" w:left="40" w:right="1460"/>
          <w:cols w:num="2" w:equalWidth="off">
            <w:col w:w="6207" w:space="848"/>
            <w:col w:w="3665"/>
          </w:cols>
        </w:sectPr>
      </w:pPr>
      <w:r>
        <w:rPr>
          <w:rFonts w:cs="Times New Roman" w:hAnsi="Times New Roman" w:eastAsia="Times New Roman" w:ascii="Times New Roman"/>
          <w:w w:val="122"/>
          <w:sz w:val="25"/>
          <w:szCs w:val="25"/>
        </w:rPr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  <w:u w:val="thick" w:color="000000"/>
        </w:rPr>
        <w:t>Seluruh</w:t>
      </w:r>
      <w:r>
        <w:rPr>
          <w:rFonts w:cs="Times New Roman" w:hAnsi="Times New Roman" w:eastAsia="Times New Roman" w:ascii="Times New Roman"/>
          <w:spacing w:val="-7"/>
          <w:w w:val="122"/>
          <w:sz w:val="25"/>
          <w:szCs w:val="25"/>
          <w:u w:val="thick" w:color="000000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  <w:u w:val="thick" w:color="000000"/>
        </w:rPr>
        <w:t>Indonesia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pict>
          <v:shape type="#_x0000_t75" style="position:absolute;margin-left:-1.43001pt;margin-top:162.71pt;width:612pt;height:774.72pt;mso-position-horizontal-relative:page;mso-position-vertical-relative:page;z-index:-165">
            <v:imagedata o:title="" r:id="rId4"/>
          </v:shape>
        </w:pict>
      </w:r>
      <w:r>
        <w:pict>
          <v:shape type="#_x0000_t75" style="position:absolute;margin-left:72.72pt;margin-top:-1.4501pt;width:541.8pt;height:104.4pt;mso-position-horizontal-relative:page;mso-position-vertical-relative:page;z-index:-166">
            <v:imagedata o:title="" r:id="rId5"/>
          </v:shape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0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5680" w:val="left"/>
        </w:tabs>
        <w:jc w:val="center"/>
        <w:spacing w:before="62" w:lineRule="auto" w:line="198"/>
        <w:ind w:left="4644" w:right="2988" w:hanging="6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SURAT</w:t>
      </w:r>
      <w:r>
        <w:rPr>
          <w:rFonts w:cs="Times New Roman" w:hAnsi="Times New Roman" w:eastAsia="Times New Roman" w:ascii="Times New Roman"/>
          <w:b/>
          <w:spacing w:val="5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EDARAN</w:t>
      </w:r>
      <w:r>
        <w:rPr>
          <w:rFonts w:cs="Times New Roman" w:hAnsi="Times New Roman" w:eastAsia="Times New Roman" w:ascii="Times New Roman"/>
          <w:b/>
          <w:spacing w:val="2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12"/>
          <w:sz w:val="24"/>
          <w:szCs w:val="24"/>
        </w:rPr>
        <w:t>Nomo</w:t>
      </w:r>
      <w:r>
        <w:rPr>
          <w:rFonts w:cs="Times New Roman" w:hAnsi="Times New Roman" w:eastAsia="Times New Roman" w:ascii="Times New Roman"/>
          <w:b/>
          <w:spacing w:val="0"/>
          <w:w w:val="112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ab/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sz w:val="34"/>
          <w:szCs w:val="34"/>
        </w:rPr>
        <w:t>04</w:t>
      </w:r>
      <w:r>
        <w:rPr>
          <w:rFonts w:cs="Times New Roman" w:hAnsi="Times New Roman" w:eastAsia="Times New Roman" w:ascii="Times New Roman"/>
          <w:b/>
          <w:spacing w:val="72"/>
          <w:w w:val="100"/>
          <w:sz w:val="34"/>
          <w:szCs w:val="3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14"/>
          <w:sz w:val="24"/>
          <w:szCs w:val="24"/>
        </w:rPr>
        <w:t>Tahun</w:t>
      </w:r>
      <w:r>
        <w:rPr>
          <w:rFonts w:cs="Times New Roman" w:hAnsi="Times New Roman" w:eastAsia="Times New Roman" w:ascii="Times New Roman"/>
          <w:b/>
          <w:spacing w:val="3"/>
          <w:w w:val="114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31"/>
          <w:sz w:val="24"/>
          <w:szCs w:val="24"/>
        </w:rPr>
        <w:t>2014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5547" w:right="389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TENTANG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51"/>
        <w:ind w:left="1887" w:right="231"/>
      </w:pPr>
      <w:r>
        <w:rPr>
          <w:rFonts w:cs="Times New Roman" w:hAnsi="Times New Roman" w:eastAsia="Times New Roman" w:ascii="Times New Roman"/>
          <w:b/>
          <w:spacing w:val="0"/>
          <w:w w:val="114"/>
          <w:sz w:val="24"/>
          <w:szCs w:val="24"/>
        </w:rPr>
        <w:t>Pemberlakuan</w:t>
      </w:r>
      <w:r>
        <w:rPr>
          <w:rFonts w:cs="Times New Roman" w:hAnsi="Times New Roman" w:eastAsia="Times New Roman" w:ascii="Times New Roman"/>
          <w:b/>
          <w:spacing w:val="0"/>
          <w:w w:val="114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0"/>
          <w:w w:val="114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5"/>
          <w:w w:val="114"/>
          <w:sz w:val="24"/>
          <w:szCs w:val="24"/>
        </w:rPr>
        <w:t>Rumusa</w:t>
      </w:r>
      <w:r>
        <w:rPr>
          <w:rFonts w:cs="Times New Roman" w:hAnsi="Times New Roman" w:eastAsia="Times New Roman" w:ascii="Times New Roman"/>
          <w:b/>
          <w:spacing w:val="0"/>
          <w:w w:val="114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24"/>
          <w:w w:val="114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14"/>
          <w:sz w:val="24"/>
          <w:szCs w:val="24"/>
        </w:rPr>
        <w:t>Hasi</w:t>
      </w:r>
      <w:r>
        <w:rPr>
          <w:rFonts w:cs="Times New Roman" w:hAnsi="Times New Roman" w:eastAsia="Times New Roman" w:ascii="Times New Roman"/>
          <w:b/>
          <w:spacing w:val="0"/>
          <w:w w:val="114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41"/>
          <w:w w:val="114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14"/>
          <w:sz w:val="24"/>
          <w:szCs w:val="24"/>
        </w:rPr>
        <w:t>Rapa</w:t>
      </w:r>
      <w:r>
        <w:rPr>
          <w:rFonts w:cs="Times New Roman" w:hAnsi="Times New Roman" w:eastAsia="Times New Roman" w:ascii="Times New Roman"/>
          <w:b/>
          <w:spacing w:val="0"/>
          <w:w w:val="114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14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14"/>
          <w:sz w:val="24"/>
          <w:szCs w:val="24"/>
        </w:rPr>
        <w:t>Pleno</w:t>
      </w:r>
      <w:r>
        <w:rPr>
          <w:rFonts w:cs="Times New Roman" w:hAnsi="Times New Roman" w:eastAsia="Times New Roman" w:ascii="Times New Roman"/>
          <w:b/>
          <w:spacing w:val="41"/>
          <w:w w:val="114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14"/>
          <w:sz w:val="24"/>
          <w:szCs w:val="24"/>
        </w:rPr>
        <w:t>Kama</w:t>
      </w:r>
      <w:r>
        <w:rPr>
          <w:rFonts w:cs="Times New Roman" w:hAnsi="Times New Roman" w:eastAsia="Times New Roman" w:ascii="Times New Roman"/>
          <w:b/>
          <w:spacing w:val="0"/>
          <w:w w:val="114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0"/>
          <w:w w:val="114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14"/>
          <w:sz w:val="24"/>
          <w:szCs w:val="24"/>
        </w:rPr>
        <w:t>Mahkama</w:t>
      </w:r>
      <w:r>
        <w:rPr>
          <w:rFonts w:cs="Times New Roman" w:hAnsi="Times New Roman" w:eastAsia="Times New Roman" w:ascii="Times New Roman"/>
          <w:b/>
          <w:spacing w:val="0"/>
          <w:w w:val="114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22"/>
          <w:w w:val="114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14"/>
          <w:sz w:val="24"/>
          <w:szCs w:val="24"/>
        </w:rPr>
        <w:t>Agung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spacing w:before="89"/>
        <w:ind w:left="2042" w:right="376"/>
      </w:pPr>
      <w:r>
        <w:rPr>
          <w:rFonts w:cs="Times New Roman" w:hAnsi="Times New Roman" w:eastAsia="Times New Roman" w:ascii="Times New Roman"/>
          <w:b/>
          <w:spacing w:val="0"/>
          <w:w w:val="118"/>
          <w:sz w:val="24"/>
          <w:szCs w:val="24"/>
        </w:rPr>
        <w:t>Tahun</w:t>
      </w:r>
      <w:r>
        <w:rPr>
          <w:rFonts w:cs="Times New Roman" w:hAnsi="Times New Roman" w:eastAsia="Times New Roman" w:ascii="Times New Roman"/>
          <w:b/>
          <w:spacing w:val="-17"/>
          <w:w w:val="118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4"/>
          <w:w w:val="118"/>
          <w:sz w:val="24"/>
          <w:szCs w:val="24"/>
        </w:rPr>
        <w:t>201</w:t>
      </w:r>
      <w:r>
        <w:rPr>
          <w:rFonts w:cs="Times New Roman" w:hAnsi="Times New Roman" w:eastAsia="Times New Roman" w:ascii="Times New Roman"/>
          <w:b/>
          <w:spacing w:val="0"/>
          <w:w w:val="118"/>
          <w:sz w:val="24"/>
          <w:szCs w:val="24"/>
        </w:rPr>
        <w:t>3</w:t>
      </w:r>
      <w:r>
        <w:rPr>
          <w:rFonts w:cs="Times New Roman" w:hAnsi="Times New Roman" w:eastAsia="Times New Roman" w:ascii="Times New Roman"/>
          <w:b/>
          <w:spacing w:val="0"/>
          <w:w w:val="118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7"/>
          <w:w w:val="118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18"/>
          <w:sz w:val="24"/>
          <w:szCs w:val="24"/>
        </w:rPr>
        <w:t>sebagai</w:t>
      </w:r>
      <w:r>
        <w:rPr>
          <w:rFonts w:cs="Times New Roman" w:hAnsi="Times New Roman" w:eastAsia="Times New Roman" w:ascii="Times New Roman"/>
          <w:b/>
          <w:spacing w:val="24"/>
          <w:w w:val="118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18"/>
          <w:sz w:val="24"/>
          <w:szCs w:val="24"/>
        </w:rPr>
        <w:t>Pedoman</w:t>
      </w:r>
      <w:r>
        <w:rPr>
          <w:rFonts w:cs="Times New Roman" w:hAnsi="Times New Roman" w:eastAsia="Times New Roman" w:ascii="Times New Roman"/>
          <w:b/>
          <w:spacing w:val="-2"/>
          <w:w w:val="118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18"/>
          <w:sz w:val="24"/>
          <w:szCs w:val="24"/>
        </w:rPr>
        <w:t>Pelaksanaan</w:t>
      </w:r>
      <w:r>
        <w:rPr>
          <w:rFonts w:cs="Times New Roman" w:hAnsi="Times New Roman" w:eastAsia="Times New Roman" w:ascii="Times New Roman"/>
          <w:b/>
          <w:spacing w:val="23"/>
          <w:w w:val="118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18"/>
          <w:sz w:val="24"/>
          <w:szCs w:val="24"/>
        </w:rPr>
        <w:t>Tugas</w:t>
      </w:r>
      <w:r>
        <w:rPr>
          <w:rFonts w:cs="Times New Roman" w:hAnsi="Times New Roman" w:eastAsia="Times New Roman" w:ascii="Times New Roman"/>
          <w:b/>
          <w:spacing w:val="-16"/>
          <w:w w:val="118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18"/>
          <w:sz w:val="24"/>
          <w:szCs w:val="24"/>
        </w:rPr>
        <w:t>Bag</w:t>
      </w:r>
      <w:r>
        <w:rPr>
          <w:rFonts w:cs="Times New Roman" w:hAnsi="Times New Roman" w:eastAsia="Times New Roman" w:ascii="Times New Roman"/>
          <w:b/>
          <w:spacing w:val="0"/>
          <w:w w:val="118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18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2"/>
          <w:w w:val="118"/>
          <w:sz w:val="24"/>
          <w:szCs w:val="24"/>
        </w:rPr>
        <w:t>Pengadilan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3"/>
          <w:szCs w:val="13"/>
        </w:rPr>
        <w:jc w:val="left"/>
        <w:spacing w:before="4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auto" w:line="302"/>
        <w:ind w:left="1756" w:right="60" w:firstLine="853"/>
      </w:pPr>
      <w:r>
        <w:rPr>
          <w:rFonts w:cs="Times New Roman" w:hAnsi="Times New Roman" w:eastAsia="Times New Roman" w:ascii="Times New Roman"/>
          <w:spacing w:val="3"/>
          <w:w w:val="117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6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Agung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4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2"/>
          <w:sz w:val="25"/>
          <w:szCs w:val="25"/>
        </w:rPr>
        <w:t>tela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3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2"/>
          <w:sz w:val="25"/>
          <w:szCs w:val="25"/>
        </w:rPr>
        <w:t>menyelenggaraka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1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2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2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pada</w:t>
      </w:r>
      <w:r>
        <w:rPr>
          <w:rFonts w:cs="Times New Roman" w:hAnsi="Times New Roman" w:eastAsia="Times New Roman" w:ascii="Times New Roman"/>
          <w:spacing w:val="0"/>
          <w:w w:val="122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0"/>
          <w:sz w:val="25"/>
          <w:szCs w:val="25"/>
        </w:rPr>
        <w:t>201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4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dan</w:t>
      </w:r>
      <w:r>
        <w:rPr>
          <w:rFonts w:cs="Times New Roman" w:hAnsi="Times New Roman" w:eastAsia="Times New Roman" w:ascii="Times New Roman"/>
          <w:spacing w:val="7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tela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5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menghasilka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rumusan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9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hukum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bidang:</w:t>
      </w:r>
      <w:r>
        <w:rPr>
          <w:rFonts w:cs="Times New Roman" w:hAnsi="Times New Roman" w:eastAsia="Times New Roman" w:ascii="Times New Roman"/>
          <w:spacing w:val="3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pidana,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perdata,</w:t>
      </w:r>
      <w:r>
        <w:rPr>
          <w:rFonts w:cs="Times New Roman" w:hAnsi="Times New Roman" w:eastAsia="Times New Roman" w:ascii="Times New Roman"/>
          <w:spacing w:val="1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perdat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7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agama</w:t>
      </w:r>
      <w:r>
        <w:rPr>
          <w:rFonts w:cs="Times New Roman" w:hAnsi="Times New Roman" w:eastAsia="Times New Roman" w:ascii="Times New Roman"/>
          <w:spacing w:val="-2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1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tata</w:t>
      </w:r>
      <w:r>
        <w:rPr>
          <w:rFonts w:cs="Times New Roman" w:hAnsi="Times New Roman" w:eastAsia="Times New Roman" w:ascii="Times New Roman"/>
          <w:spacing w:val="1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usaha</w:t>
      </w:r>
      <w:r>
        <w:rPr>
          <w:rFonts w:cs="Times New Roman" w:hAnsi="Times New Roman" w:eastAsia="Times New Roman" w:ascii="Times New Roman"/>
          <w:spacing w:val="21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negara.</w:t>
      </w:r>
      <w:r>
        <w:rPr>
          <w:rFonts w:cs="Times New Roman" w:hAnsi="Times New Roman" w:eastAsia="Times New Roman" w:ascii="Times New Roman"/>
          <w:spacing w:val="-9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9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1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2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3"/>
          <w:sz w:val="25"/>
          <w:szCs w:val="25"/>
        </w:rPr>
        <w:t>tersebut</w:t>
      </w:r>
      <w:r>
        <w:rPr>
          <w:rFonts w:cs="Times New Roman" w:hAnsi="Times New Roman" w:eastAsia="Times New Roman" w:ascii="Times New Roman"/>
          <w:spacing w:val="2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diberlakuka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sebaga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   </w:t>
      </w:r>
      <w:r>
        <w:rPr>
          <w:rFonts w:cs="Times New Roman" w:hAnsi="Times New Roman" w:eastAsia="Times New Roman" w:ascii="Times New Roman"/>
          <w:spacing w:val="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pedoma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7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19"/>
          <w:sz w:val="25"/>
          <w:szCs w:val="25"/>
        </w:rPr>
        <w:t>pelaksanaa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tuga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9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bag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pengadilan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1"/>
          <w:sz w:val="25"/>
          <w:szCs w:val="25"/>
        </w:rPr>
        <w:t>denga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-27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1"/>
          <w:sz w:val="25"/>
          <w:szCs w:val="25"/>
        </w:rPr>
        <w:t>Sura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2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Edara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Nomo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6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07</w:t>
      </w:r>
      <w:r>
        <w:rPr>
          <w:rFonts w:cs="Times New Roman" w:hAnsi="Times New Roman" w:eastAsia="Times New Roman" w:ascii="Times New Roman"/>
          <w:spacing w:val="3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4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201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tanggal</w:t>
      </w:r>
      <w:r>
        <w:rPr>
          <w:rFonts w:cs="Times New Roman" w:hAnsi="Times New Roman" w:eastAsia="Times New Roman" w:ascii="Times New Roman"/>
          <w:spacing w:val="-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4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Septembe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-3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7"/>
          <w:sz w:val="25"/>
          <w:szCs w:val="25"/>
        </w:rPr>
        <w:t>201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3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3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1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auto" w:line="307"/>
        <w:ind w:left="1759" w:right="66" w:firstLine="853"/>
      </w:pP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Pad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5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tangga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19-2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0</w:t>
      </w:r>
      <w:r>
        <w:rPr>
          <w:rFonts w:cs="Times New Roman" w:hAnsi="Times New Roman" w:eastAsia="Times New Roman" w:ascii="Times New Roman"/>
          <w:spacing w:val="69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Desember</w:t>
      </w:r>
      <w:r>
        <w:rPr>
          <w:rFonts w:cs="Times New Roman" w:hAnsi="Times New Roman" w:eastAsia="Times New Roman" w:ascii="Times New Roman"/>
          <w:spacing w:val="44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5"/>
          <w:szCs w:val="25"/>
        </w:rPr>
        <w:t>2013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5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Agung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kembali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menyelenggaraka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6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untu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9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membahas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sejumla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persoalan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teknis</w:t>
      </w:r>
      <w:r>
        <w:rPr>
          <w:rFonts w:cs="Times New Roman" w:hAnsi="Times New Roman" w:eastAsia="Times New Roman" w:ascii="Times New Roman"/>
          <w:spacing w:val="3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yustisia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1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maupun</w:t>
      </w:r>
      <w:r>
        <w:rPr>
          <w:rFonts w:cs="Times New Roman" w:hAnsi="Times New Roman" w:eastAsia="Times New Roman" w:ascii="Times New Roman"/>
          <w:spacing w:val="5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administrati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f</w:t>
      </w:r>
      <w:r>
        <w:rPr>
          <w:rFonts w:cs="Times New Roman" w:hAnsi="Times New Roman" w:eastAsia="Times New Roman" w:ascii="Times New Roman"/>
          <w:spacing w:val="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(no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teknis).</w:t>
      </w:r>
      <w:r>
        <w:rPr>
          <w:rFonts w:cs="Times New Roman" w:hAnsi="Times New Roman" w:eastAsia="Times New Roman" w:ascii="Times New Roman"/>
          <w:spacing w:val="25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Pleno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Kamar</w:t>
      </w:r>
      <w:r>
        <w:rPr>
          <w:rFonts w:cs="Times New Roman" w:hAnsi="Times New Roman" w:eastAsia="Times New Roman" w:ascii="Times New Roman"/>
          <w:spacing w:val="-32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tersebut</w:t>
      </w:r>
      <w:r>
        <w:rPr>
          <w:rFonts w:cs="Times New Roman" w:hAnsi="Times New Roman" w:eastAsia="Times New Roman" w:ascii="Times New Roman"/>
          <w:spacing w:val="0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telah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melahirkan</w:t>
      </w:r>
      <w:r>
        <w:rPr>
          <w:rFonts w:cs="Times New Roman" w:hAnsi="Times New Roman" w:eastAsia="Times New Roman" w:ascii="Times New Roman"/>
          <w:spacing w:val="-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rumusan-rumusan</w:t>
      </w:r>
      <w:r>
        <w:rPr>
          <w:rFonts w:cs="Times New Roman" w:hAnsi="Times New Roman" w:eastAsia="Times New Roman" w:ascii="Times New Roman"/>
          <w:spacing w:val="5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sebagai</w:t>
      </w:r>
      <w:r>
        <w:rPr>
          <w:rFonts w:cs="Times New Roman" w:hAnsi="Times New Roman" w:eastAsia="Times New Roman" w:ascii="Times New Roman"/>
          <w:spacing w:val="-3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berikut: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621"/>
      </w:pP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39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pleno</w:t>
      </w:r>
      <w:r>
        <w:rPr>
          <w:rFonts w:cs="Times New Roman" w:hAnsi="Times New Roman" w:eastAsia="Times New Roman" w:ascii="Times New Roman"/>
          <w:spacing w:val="-7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karna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perdata: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9"/>
          <w:szCs w:val="19"/>
        </w:rPr>
        <w:jc w:val="left"/>
        <w:spacing w:before="3" w:lineRule="exact" w:line="180"/>
      </w:pPr>
      <w:r>
        <w:rPr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620"/>
      </w:pPr>
      <w:r>
        <w:rPr>
          <w:rFonts w:cs="Times New Roman" w:hAnsi="Times New Roman" w:eastAsia="Times New Roman" w:ascii="Times New Roman"/>
          <w:spacing w:val="-6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8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-1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25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sz w:val="25"/>
          <w:szCs w:val="25"/>
        </w:rPr>
        <w:t>pidana;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8"/>
          <w:szCs w:val="18"/>
        </w:rPr>
        <w:jc w:val="left"/>
        <w:spacing w:before="10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623"/>
      </w:pPr>
      <w:r>
        <w:rPr>
          <w:rFonts w:cs="Times New Roman" w:hAnsi="Times New Roman" w:eastAsia="Times New Roman" w:ascii="Times New Roman"/>
          <w:spacing w:val="-5"/>
          <w:w w:val="100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-1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1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5"/>
          <w:szCs w:val="25"/>
        </w:rPr>
        <w:t>agarna;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9"/>
          <w:szCs w:val="19"/>
        </w:rPr>
        <w:jc w:val="left"/>
        <w:spacing w:before="9" w:lineRule="exact" w:line="180"/>
      </w:pPr>
      <w:r>
        <w:rPr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612"/>
      </w:pP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17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5"/>
          <w:szCs w:val="25"/>
        </w:rPr>
        <w:t>karna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5"/>
          <w:szCs w:val="25"/>
        </w:rPr>
        <w:t>militer;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1"/>
          <w:szCs w:val="11"/>
        </w:rPr>
        <w:jc w:val="left"/>
        <w:spacing w:before="1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center"/>
        <w:ind w:left="6100" w:right="4456"/>
        <w:sectPr>
          <w:type w:val="continuous"/>
          <w:pgSz w:w="12220" w:h="18720"/>
          <w:pgMar w:top="0" w:bottom="280" w:left="40" w:right="1460"/>
        </w:sectPr>
      </w:pPr>
      <w:r>
        <w:rPr>
          <w:rFonts w:cs="Times New Roman" w:hAnsi="Times New Roman" w:eastAsia="Times New Roman" w:ascii="Times New Roman"/>
          <w:b/>
          <w:spacing w:val="0"/>
          <w:w w:val="66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.1582"/>
          <w:szCs w:val="2.1582"/>
        </w:rPr>
        <w:jc w:val="left"/>
        <w:spacing w:before="97"/>
        <w:ind w:left="10404"/>
      </w:pPr>
      <w:r>
        <w:pict>
          <v:shape type="#_x0000_t75" style="position:absolute;margin-left:-2.87pt;margin-top:928.43pt;width:607.32pt;height:9.3601pt;mso-position-horizontal-relative:page;mso-position-vertical-relative:page;z-index:-163">
            <v:imagedata o:title="" r:id="rId6"/>
          </v:shape>
        </w:pict>
      </w:r>
      <w:r>
        <w:pict>
          <v:shape type="#_x0000_t75" style="position:absolute;margin-left:8.65pt;margin-top:-0.3701pt;width:1.08pt;height:84.2401pt;mso-position-horizontal-relative:page;mso-position-vertical-relative:page;z-index:-164">
            <v:imagedata o:title="" r:id="rId7"/>
          </v:shape>
        </w:pict>
      </w:r>
      <w:r>
        <w:pict>
          <v:shape type="#_x0000_t75" style="width:1.08pt;height:1.08pt">
            <v:imagedata o:title="" r:id="rId8"/>
          </v:shape>
        </w:pict>
      </w:r>
      <w:r>
        <w:rPr>
          <w:rFonts w:cs="Times New Roman" w:hAnsi="Times New Roman" w:eastAsia="Times New Roman" w:ascii="Times New Roman"/>
          <w:sz w:val="2.1582"/>
          <w:szCs w:val="2.1582"/>
        </w:rPr>
      </w:r>
    </w:p>
    <w:p>
      <w:pPr>
        <w:rPr>
          <w:sz w:val="17"/>
          <w:szCs w:val="17"/>
        </w:rPr>
        <w:jc w:val="left"/>
        <w:spacing w:before="4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before="21"/>
        <w:ind w:left="2686"/>
      </w:pPr>
      <w:r>
        <w:rPr>
          <w:rFonts w:cs="Times New Roman" w:hAnsi="Times New Roman" w:eastAsia="Times New Roman" w:ascii="Times New Roman"/>
          <w:spacing w:val="-2"/>
          <w:w w:val="100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5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Rumusan</w:t>
      </w:r>
      <w:r>
        <w:rPr>
          <w:rFonts w:cs="Times New Roman" w:hAnsi="Times New Roman" w:eastAsia="Times New Roman" w:ascii="Times New Roman"/>
          <w:spacing w:val="13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-3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kamar</w:t>
      </w:r>
      <w:r>
        <w:rPr>
          <w:rFonts w:cs="Times New Roman" w:hAnsi="Times New Roman" w:eastAsia="Times New Roman" w:ascii="Times New Roman"/>
          <w:spacing w:val="-4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tata</w:t>
      </w:r>
      <w:r>
        <w:rPr>
          <w:rFonts w:cs="Times New Roman" w:hAnsi="Times New Roman" w:eastAsia="Times New Roman" w:ascii="Times New Roman"/>
          <w:spacing w:val="17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usaha</w:t>
      </w:r>
      <w:r>
        <w:rPr>
          <w:rFonts w:cs="Times New Roman" w:hAnsi="Times New Roman" w:eastAsia="Times New Roman" w:ascii="Times New Roman"/>
          <w:spacing w:val="27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negara;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9"/>
          <w:szCs w:val="19"/>
        </w:rPr>
        <w:jc w:val="left"/>
        <w:spacing w:before="5" w:lineRule="exact" w:line="180"/>
      </w:pPr>
      <w:r>
        <w:rPr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2678"/>
      </w:pPr>
      <w:r>
        <w:rPr>
          <w:rFonts w:cs="Times New Roman" w:hAnsi="Times New Roman" w:eastAsia="Times New Roman" w:ascii="Times New Roman"/>
          <w:spacing w:val="0"/>
          <w:w w:val="127"/>
          <w:sz w:val="25"/>
          <w:szCs w:val="25"/>
        </w:rPr>
        <w:t>Sehubungan</w:t>
      </w:r>
      <w:r>
        <w:rPr>
          <w:rFonts w:cs="Times New Roman" w:hAnsi="Times New Roman" w:eastAsia="Times New Roman" w:ascii="Times New Roman"/>
          <w:spacing w:val="17"/>
          <w:w w:val="12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7"/>
          <w:sz w:val="25"/>
          <w:szCs w:val="25"/>
        </w:rPr>
        <w:t>denga</w:t>
      </w:r>
      <w:r>
        <w:rPr>
          <w:rFonts w:cs="Times New Roman" w:hAnsi="Times New Roman" w:eastAsia="Times New Roman" w:ascii="Times New Roman"/>
          <w:spacing w:val="0"/>
          <w:w w:val="12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8"/>
          <w:w w:val="12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7"/>
          <w:sz w:val="25"/>
          <w:szCs w:val="25"/>
        </w:rPr>
        <w:t>rumusan</w:t>
      </w:r>
      <w:r>
        <w:rPr>
          <w:rFonts w:cs="Times New Roman" w:hAnsi="Times New Roman" w:eastAsia="Times New Roman" w:ascii="Times New Roman"/>
          <w:spacing w:val="47"/>
          <w:w w:val="12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27"/>
          <w:sz w:val="25"/>
          <w:szCs w:val="25"/>
        </w:rPr>
        <w:t>basi</w:t>
      </w:r>
      <w:r>
        <w:rPr>
          <w:rFonts w:cs="Times New Roman" w:hAnsi="Times New Roman" w:eastAsia="Times New Roman" w:ascii="Times New Roman"/>
          <w:spacing w:val="0"/>
          <w:w w:val="127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36"/>
          <w:w w:val="12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7"/>
          <w:sz w:val="25"/>
          <w:szCs w:val="25"/>
        </w:rPr>
        <w:t>rapat</w:t>
      </w:r>
      <w:r>
        <w:rPr>
          <w:rFonts w:cs="Times New Roman" w:hAnsi="Times New Roman" w:eastAsia="Times New Roman" w:ascii="Times New Roman"/>
          <w:spacing w:val="61"/>
          <w:w w:val="12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7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27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9"/>
          <w:w w:val="12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7"/>
          <w:sz w:val="25"/>
          <w:szCs w:val="25"/>
        </w:rPr>
        <w:t>kamar</w:t>
      </w:r>
      <w:r>
        <w:rPr>
          <w:rFonts w:cs="Times New Roman" w:hAnsi="Times New Roman" w:eastAsia="Times New Roman" w:ascii="Times New Roman"/>
          <w:spacing w:val="0"/>
          <w:w w:val="127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52"/>
          <w:w w:val="12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7"/>
          <w:sz w:val="25"/>
          <w:szCs w:val="25"/>
        </w:rPr>
        <w:t>tahun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before="75"/>
        <w:ind w:left="1817"/>
      </w:pP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201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8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2013,</w:t>
      </w:r>
      <w:r>
        <w:rPr>
          <w:rFonts w:cs="Times New Roman" w:hAnsi="Times New Roman" w:eastAsia="Times New Roman" w:ascii="Times New Roman"/>
          <w:spacing w:val="1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denga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8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in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4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disampaikan</w:t>
      </w:r>
      <w:r>
        <w:rPr>
          <w:rFonts w:cs="Times New Roman" w:hAnsi="Times New Roman" w:eastAsia="Times New Roman" w:ascii="Times New Roman"/>
          <w:spacing w:val="16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5"/>
          <w:szCs w:val="25"/>
        </w:rPr>
        <w:t>hal-ha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1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sebagai</w:t>
      </w:r>
      <w:r>
        <w:rPr>
          <w:rFonts w:cs="Times New Roman" w:hAnsi="Times New Roman" w:eastAsia="Times New Roman" w:ascii="Times New Roman"/>
          <w:spacing w:val="-7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berikut: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9"/>
          <w:szCs w:val="19"/>
        </w:rPr>
        <w:jc w:val="left"/>
        <w:spacing w:before="7" w:lineRule="exact" w:line="180"/>
      </w:pPr>
      <w:r>
        <w:rPr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3400" w:val="left"/>
        </w:tabs>
        <w:jc w:val="both"/>
        <w:spacing w:lineRule="auto" w:line="301"/>
        <w:ind w:left="2546" w:right="595" w:hanging="353"/>
      </w:pPr>
      <w:r>
        <w:rPr>
          <w:rFonts w:cs="Times New Roman" w:hAnsi="Times New Roman" w:eastAsia="Times New Roman" w:ascii="Times New Roman"/>
          <w:spacing w:val="6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0"/>
          <w:sz w:val="25"/>
          <w:szCs w:val="25"/>
        </w:rPr>
        <w:t>Menjadika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buku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6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basil</w:t>
      </w:r>
      <w:r>
        <w:rPr>
          <w:rFonts w:cs="Times New Roman" w:hAnsi="Times New Roman" w:eastAsia="Times New Roman" w:ascii="Times New Roman"/>
          <w:spacing w:val="38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1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kamar</w:t>
      </w:r>
      <w:r>
        <w:rPr>
          <w:rFonts w:cs="Times New Roman" w:hAnsi="Times New Roman" w:eastAsia="Times New Roman" w:ascii="Times New Roman"/>
          <w:spacing w:val="5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0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4"/>
          <w:sz w:val="25"/>
          <w:szCs w:val="25"/>
        </w:rPr>
        <w:t>201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24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dan</w:t>
      </w:r>
      <w:r>
        <w:rPr>
          <w:rFonts w:cs="Times New Roman" w:hAnsi="Times New Roman" w:eastAsia="Times New Roman" w:ascii="Times New Roman"/>
          <w:spacing w:val="0"/>
          <w:w w:val="12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rumusan</w:t>
      </w:r>
      <w:r>
        <w:rPr>
          <w:rFonts w:cs="Times New Roman" w:hAnsi="Times New Roman" w:eastAsia="Times New Roman" w:ascii="Times New Roman"/>
          <w:spacing w:val="45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hasi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3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-3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kamar</w:t>
      </w:r>
      <w:r>
        <w:rPr>
          <w:rFonts w:cs="Times New Roman" w:hAnsi="Times New Roman" w:eastAsia="Times New Roman" w:ascii="Times New Roman"/>
          <w:spacing w:val="3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tahu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9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2013</w:t>
      </w:r>
      <w:r>
        <w:rPr>
          <w:rFonts w:cs="Times New Roman" w:hAnsi="Times New Roman" w:eastAsia="Times New Roman" w:ascii="Times New Roman"/>
          <w:spacing w:val="-1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sebagai</w:t>
      </w:r>
      <w:r>
        <w:rPr>
          <w:rFonts w:cs="Times New Roman" w:hAnsi="Times New Roman" w:eastAsia="Times New Roman" w:ascii="Times New Roman"/>
          <w:spacing w:val="-2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sat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5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kesatuan</w:t>
      </w:r>
      <w:r>
        <w:rPr>
          <w:rFonts w:cs="Times New Roman" w:hAnsi="Times New Roman" w:eastAsia="Times New Roman" w:ascii="Times New Roman"/>
          <w:spacing w:val="46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yang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dapat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4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dipisahka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dan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keduany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diberlakuka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2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sebagai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center"/>
        <w:spacing w:lineRule="exact" w:line="420"/>
        <w:ind w:left="78" w:right="577"/>
      </w:pPr>
      <w:r>
        <w:pict>
          <v:shape type="#_x0000_t75" style="width:0.7201pt;height:25.9201pt">
            <v:imagedata o:title="" r:id="rId9"/>
          </v:shape>
        </w:pict>
      </w:r>
      <w:r>
        <w:rPr>
          <w:rFonts w:cs="Times New Roman" w:hAnsi="Times New Roman" w:eastAsia="Times New Roman" w:ascii="Times New Roman"/>
          <w:position w:val="9"/>
          <w:sz w:val="20"/>
          <w:szCs w:val="20"/>
        </w:rPr>
        <w:t>                                                </w:t>
      </w:r>
      <w:r>
        <w:rPr>
          <w:rFonts w:cs="Times New Roman" w:hAnsi="Times New Roman" w:eastAsia="Times New Roman" w:ascii="Times New Roman"/>
          <w:spacing w:val="2"/>
          <w:w w:val="119"/>
          <w:position w:val="9"/>
          <w:sz w:val="25"/>
          <w:szCs w:val="25"/>
        </w:rPr>
        <w:t>pedoma</w:t>
      </w:r>
      <w:r>
        <w:rPr>
          <w:rFonts w:cs="Times New Roman" w:hAnsi="Times New Roman" w:eastAsia="Times New Roman" w:ascii="Times New Roman"/>
          <w:spacing w:val="0"/>
          <w:w w:val="119"/>
          <w:position w:val="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2"/>
          <w:w w:val="119"/>
          <w:position w:val="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position w:val="9"/>
          <w:sz w:val="25"/>
          <w:szCs w:val="25"/>
        </w:rPr>
        <w:t>dalam</w:t>
      </w:r>
      <w:r>
        <w:rPr>
          <w:rFonts w:cs="Times New Roman" w:hAnsi="Times New Roman" w:eastAsia="Times New Roman" w:ascii="Times New Roman"/>
          <w:spacing w:val="43"/>
          <w:w w:val="119"/>
          <w:position w:val="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position w:val="9"/>
          <w:sz w:val="25"/>
          <w:szCs w:val="25"/>
        </w:rPr>
        <w:t>penanganan</w:t>
      </w:r>
      <w:r>
        <w:rPr>
          <w:rFonts w:cs="Times New Roman" w:hAnsi="Times New Roman" w:eastAsia="Times New Roman" w:ascii="Times New Roman"/>
          <w:spacing w:val="60"/>
          <w:w w:val="119"/>
          <w:position w:val="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position w:val="9"/>
          <w:sz w:val="25"/>
          <w:szCs w:val="25"/>
        </w:rPr>
        <w:t>perkara</w:t>
      </w:r>
      <w:r>
        <w:rPr>
          <w:rFonts w:cs="Times New Roman" w:hAnsi="Times New Roman" w:eastAsia="Times New Roman" w:ascii="Times New Roman"/>
          <w:spacing w:val="63"/>
          <w:w w:val="119"/>
          <w:position w:val="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9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9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position w:val="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position w:val="9"/>
          <w:sz w:val="25"/>
          <w:szCs w:val="25"/>
        </w:rPr>
        <w:t>Mabkamah</w:t>
      </w:r>
      <w:r>
        <w:rPr>
          <w:rFonts w:cs="Times New Roman" w:hAnsi="Times New Roman" w:eastAsia="Times New Roman" w:ascii="Times New Roman"/>
          <w:spacing w:val="59"/>
          <w:w w:val="119"/>
          <w:position w:val="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9"/>
          <w:sz w:val="25"/>
          <w:szCs w:val="25"/>
        </w:rPr>
        <w:t>Agung</w:t>
      </w:r>
      <w:r>
        <w:rPr>
          <w:rFonts w:cs="Times New Roman" w:hAnsi="Times New Roman" w:eastAsia="Times New Roman" w:ascii="Times New Roman"/>
          <w:spacing w:val="0"/>
          <w:w w:val="100"/>
          <w:position w:val="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9"/>
          <w:w w:val="100"/>
          <w:position w:val="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3"/>
          <w:position w:val="9"/>
          <w:sz w:val="25"/>
          <w:szCs w:val="25"/>
        </w:rPr>
        <w:t>da</w:t>
      </w:r>
      <w:r>
        <w:rPr>
          <w:rFonts w:cs="Times New Roman" w:hAnsi="Times New Roman" w:eastAsia="Times New Roman" w:ascii="Times New Roman"/>
          <w:spacing w:val="0"/>
          <w:w w:val="113"/>
          <w:position w:val="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3"/>
          <w:position w:val="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2"/>
          <w:w w:val="113"/>
          <w:position w:val="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position w:val="9"/>
          <w:sz w:val="25"/>
          <w:szCs w:val="25"/>
        </w:rPr>
        <w:t>di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exact" w:line="240"/>
        <w:ind w:left="2549"/>
      </w:pPr>
      <w:r>
        <w:rPr>
          <w:rFonts w:cs="Times New Roman" w:hAnsi="Times New Roman" w:eastAsia="Times New Roman" w:ascii="Times New Roman"/>
          <w:spacing w:val="0"/>
          <w:w w:val="126"/>
          <w:sz w:val="25"/>
          <w:szCs w:val="25"/>
        </w:rPr>
        <w:t>pengadilan</w:t>
      </w:r>
      <w:r>
        <w:rPr>
          <w:rFonts w:cs="Times New Roman" w:hAnsi="Times New Roman" w:eastAsia="Times New Roman" w:ascii="Times New Roman"/>
          <w:spacing w:val="50"/>
          <w:w w:val="12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6"/>
          <w:sz w:val="25"/>
          <w:szCs w:val="25"/>
        </w:rPr>
        <w:t>tingka</w:t>
      </w:r>
      <w:r>
        <w:rPr>
          <w:rFonts w:cs="Times New Roman" w:hAnsi="Times New Roman" w:eastAsia="Times New Roman" w:ascii="Times New Roman"/>
          <w:spacing w:val="0"/>
          <w:w w:val="126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0"/>
          <w:w w:val="12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6"/>
          <w:w w:val="12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6"/>
          <w:sz w:val="25"/>
          <w:szCs w:val="25"/>
        </w:rPr>
        <w:t>pertam</w:t>
      </w:r>
      <w:r>
        <w:rPr>
          <w:rFonts w:cs="Times New Roman" w:hAnsi="Times New Roman" w:eastAsia="Times New Roman" w:ascii="Times New Roman"/>
          <w:spacing w:val="0"/>
          <w:w w:val="126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2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6"/>
          <w:sz w:val="25"/>
          <w:szCs w:val="25"/>
        </w:rPr>
        <w:t>dan</w:t>
      </w:r>
      <w:r>
        <w:rPr>
          <w:rFonts w:cs="Times New Roman" w:hAnsi="Times New Roman" w:eastAsia="Times New Roman" w:ascii="Times New Roman"/>
          <w:spacing w:val="0"/>
          <w:w w:val="12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8"/>
          <w:w w:val="12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6"/>
          <w:sz w:val="25"/>
          <w:szCs w:val="25"/>
        </w:rPr>
        <w:t>bandin</w:t>
      </w:r>
      <w:r>
        <w:rPr>
          <w:rFonts w:cs="Times New Roman" w:hAnsi="Times New Roman" w:eastAsia="Times New Roman" w:ascii="Times New Roman"/>
          <w:spacing w:val="0"/>
          <w:w w:val="126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72"/>
          <w:w w:val="12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6"/>
          <w:sz w:val="25"/>
          <w:szCs w:val="25"/>
        </w:rPr>
        <w:t>sepanjan</w:t>
      </w:r>
      <w:r>
        <w:rPr>
          <w:rFonts w:cs="Times New Roman" w:hAnsi="Times New Roman" w:eastAsia="Times New Roman" w:ascii="Times New Roman"/>
          <w:spacing w:val="0"/>
          <w:w w:val="126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72"/>
          <w:w w:val="12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6"/>
          <w:sz w:val="25"/>
          <w:szCs w:val="25"/>
        </w:rPr>
        <w:t>substansi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tabs>
          <w:tab w:pos="4280" w:val="left"/>
        </w:tabs>
        <w:jc w:val="left"/>
        <w:spacing w:before="80" w:lineRule="auto" w:line="302"/>
        <w:ind w:left="2547" w:right="598" w:hanging="5"/>
      </w:pP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rumusanny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4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ab/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berkenaan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5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denga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kewenangan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peradilan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tingkat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pertama</w:t>
      </w:r>
      <w:r>
        <w:rPr>
          <w:rFonts w:cs="Times New Roman" w:hAnsi="Times New Roman" w:eastAsia="Times New Roman" w:ascii="Times New Roman"/>
          <w:spacing w:val="16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dan</w:t>
      </w:r>
      <w:r>
        <w:rPr>
          <w:rFonts w:cs="Times New Roman" w:hAnsi="Times New Roman" w:eastAsia="Times New Roman" w:ascii="Times New Roman"/>
          <w:spacing w:val="19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banding;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3"/>
          <w:szCs w:val="13"/>
        </w:rPr>
        <w:jc w:val="left"/>
        <w:spacing w:before="4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both"/>
        <w:spacing w:lineRule="auto" w:line="302"/>
        <w:ind w:left="2523" w:right="594" w:hanging="352"/>
      </w:pPr>
      <w:r>
        <w:pict>
          <v:shape type="#_x0000_t75" style="position:absolute;margin-left:0.73pt;margin-top:61.8598pt;width:4.6801pt;height:291.24pt;mso-position-horizontal-relative:page;mso-position-vertical-relative:paragraph;z-index:-161">
            <v:imagedata o:title="" r:id="rId10"/>
          </v:shape>
        </w:pict>
      </w:r>
      <w:r>
        <w:rPr>
          <w:rFonts w:cs="Times New Roman" w:hAnsi="Times New Roman" w:eastAsia="Times New Roman" w:ascii="Times New Roman"/>
          <w:spacing w:val="7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Rumusan</w:t>
      </w:r>
      <w:r>
        <w:rPr>
          <w:rFonts w:cs="Times New Roman" w:hAnsi="Times New Roman" w:eastAsia="Times New Roman" w:ascii="Times New Roman"/>
          <w:spacing w:val="5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bukum</w:t>
      </w:r>
      <w:r>
        <w:rPr>
          <w:rFonts w:cs="Times New Roman" w:hAnsi="Times New Roman" w:eastAsia="Times New Roman" w:ascii="Times New Roman"/>
          <w:spacing w:val="6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basi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22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0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3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5"/>
          <w:szCs w:val="25"/>
        </w:rPr>
        <w:t>tabu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201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2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yang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secara</w:t>
      </w:r>
      <w:r>
        <w:rPr>
          <w:rFonts w:cs="Times New Roman" w:hAnsi="Times New Roman" w:eastAsia="Times New Roman" w:ascii="Times New Roman"/>
          <w:spacing w:val="39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tegas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dinyatakan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8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direvis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24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1"/>
          <w:sz w:val="25"/>
          <w:szCs w:val="25"/>
        </w:rPr>
        <w:t>ata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secara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substansi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3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5"/>
          <w:szCs w:val="25"/>
        </w:rPr>
        <w:t>bertentanga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9"/>
          <w:sz w:val="25"/>
          <w:szCs w:val="25"/>
        </w:rPr>
        <w:t>dengan</w:t>
      </w:r>
      <w:r>
        <w:rPr>
          <w:rFonts w:cs="Times New Roman" w:hAnsi="Times New Roman" w:eastAsia="Times New Roman" w:ascii="Times New Roman"/>
          <w:spacing w:val="4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20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basi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1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20"/>
          <w:sz w:val="25"/>
          <w:szCs w:val="25"/>
        </w:rPr>
        <w:t>plen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o</w:t>
      </w:r>
      <w:r>
        <w:rPr>
          <w:rFonts w:cs="Times New Roman" w:hAnsi="Times New Roman" w:eastAsia="Times New Roman" w:ascii="Times New Roman"/>
          <w:spacing w:val="-3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20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14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4"/>
          <w:w w:val="120"/>
          <w:sz w:val="25"/>
          <w:szCs w:val="25"/>
        </w:rPr>
        <w:t>tabu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0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20"/>
          <w:sz w:val="25"/>
          <w:szCs w:val="25"/>
        </w:rPr>
        <w:t>2013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,</w:t>
      </w:r>
      <w:r>
        <w:rPr>
          <w:rFonts w:cs="Times New Roman" w:hAnsi="Times New Roman" w:eastAsia="Times New Roman" w:ascii="Times New Roman"/>
          <w:spacing w:val="-9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20"/>
          <w:sz w:val="25"/>
          <w:szCs w:val="25"/>
        </w:rPr>
        <w:t>rumusa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1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20"/>
          <w:sz w:val="25"/>
          <w:szCs w:val="25"/>
        </w:rPr>
        <w:t>buku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3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23"/>
          <w:sz w:val="25"/>
          <w:szCs w:val="25"/>
        </w:rPr>
        <w:t>tersebut</w:t>
      </w:r>
      <w:r>
        <w:rPr>
          <w:rFonts w:cs="Times New Roman" w:hAnsi="Times New Roman" w:eastAsia="Times New Roman" w:ascii="Times New Roman"/>
          <w:spacing w:val="4"/>
          <w:w w:val="123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19"/>
          <w:sz w:val="25"/>
          <w:szCs w:val="25"/>
        </w:rPr>
        <w:t>dinyataka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tida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k</w:t>
      </w:r>
      <w:r>
        <w:rPr>
          <w:rFonts w:cs="Times New Roman" w:hAnsi="Times New Roman" w:eastAsia="Times New Roman" w:ascii="Times New Roman"/>
          <w:spacing w:val="-7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berlaku.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auto" w:line="307"/>
        <w:ind w:left="1811" w:right="599" w:firstLine="867"/>
      </w:pP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Demikian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74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untuk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 </w:t>
      </w:r>
      <w:r>
        <w:rPr>
          <w:rFonts w:cs="Times New Roman" w:hAnsi="Times New Roman" w:eastAsia="Times New Roman" w:ascii="Times New Roman"/>
          <w:spacing w:val="23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diketabu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dan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63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5"/>
          <w:szCs w:val="25"/>
        </w:rPr>
        <w:t>dilaksanaka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72"/>
          <w:w w:val="121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sebagaimana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6"/>
          <w:sz w:val="25"/>
          <w:szCs w:val="25"/>
        </w:rPr>
        <w:t>mestinya.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6970"/>
      </w:pPr>
      <w:r>
        <w:pict>
          <v:shape type="#_x0000_t75" style="width:211.32pt;height:119.88pt">
            <v:imagedata o:title="" r:id="rId11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ind w:left="1778"/>
      </w:pP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Tembusa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1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8"/>
          <w:sz w:val="25"/>
          <w:szCs w:val="25"/>
        </w:rPr>
        <w:t>kepad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7"/>
          <w:sz w:val="25"/>
          <w:szCs w:val="25"/>
        </w:rPr>
        <w:t>Ytb: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exact" w:line="280"/>
        <w:ind w:left="1797"/>
      </w:pP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9"/>
          <w:sz w:val="25"/>
          <w:szCs w:val="25"/>
        </w:rPr>
        <w:t>Par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3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Waki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16"/>
          <w:sz w:val="25"/>
          <w:szCs w:val="25"/>
        </w:rPr>
        <w:t>Ketu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34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Mabkamab</w:t>
      </w:r>
      <w:r>
        <w:rPr>
          <w:rFonts w:cs="Times New Roman" w:hAnsi="Times New Roman" w:eastAsia="Times New Roman" w:ascii="Times New Roman"/>
          <w:spacing w:val="28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6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RI;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exact" w:line="260"/>
        <w:ind w:left="1789"/>
      </w:pP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5"/>
          <w:sz w:val="25"/>
          <w:szCs w:val="25"/>
        </w:rPr>
        <w:t>Par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24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15"/>
          <w:sz w:val="25"/>
          <w:szCs w:val="25"/>
        </w:rPr>
        <w:t>Ketu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5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5"/>
          <w:sz w:val="25"/>
          <w:szCs w:val="25"/>
        </w:rPr>
        <w:t>Kama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-24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5"/>
          <w:sz w:val="25"/>
          <w:szCs w:val="25"/>
        </w:rPr>
        <w:t>Mabkama</w:t>
      </w:r>
      <w:r>
        <w:rPr>
          <w:rFonts w:cs="Times New Roman" w:hAnsi="Times New Roman" w:eastAsia="Times New Roman" w:ascii="Times New Roman"/>
          <w:spacing w:val="0"/>
          <w:w w:val="115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24"/>
          <w:w w:val="115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RI;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exact" w:line="280"/>
        <w:ind w:left="1785"/>
      </w:pP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7"/>
          <w:sz w:val="25"/>
          <w:szCs w:val="25"/>
        </w:rPr>
        <w:t>Par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"/>
          <w:w w:val="117"/>
          <w:sz w:val="25"/>
          <w:szCs w:val="25"/>
        </w:rPr>
        <w:t>Haki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-1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Mabkama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b</w:t>
      </w: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6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RI;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exact" w:line="280"/>
        <w:ind w:left="1781"/>
      </w:pPr>
      <w:r>
        <w:rPr>
          <w:rFonts w:cs="Times New Roman" w:hAnsi="Times New Roman" w:eastAsia="Times New Roman" w:ascii="Times New Roman"/>
          <w:spacing w:val="-3"/>
          <w:w w:val="100"/>
          <w:sz w:val="25"/>
          <w:szCs w:val="25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7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7"/>
          <w:sz w:val="25"/>
          <w:szCs w:val="25"/>
        </w:rPr>
        <w:t>Par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7"/>
          <w:sz w:val="25"/>
          <w:szCs w:val="25"/>
        </w:rPr>
        <w:t>Haki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-9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1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5"/>
          <w:szCs w:val="25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c</w:t>
      </w:r>
      <w:r>
        <w:rPr>
          <w:rFonts w:cs="Times New Roman" w:hAnsi="Times New Roman" w:eastAsia="Times New Roman" w:ascii="Times New Roman"/>
          <w:spacing w:val="5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5"/>
          <w:szCs w:val="25"/>
        </w:rPr>
        <w:t>pad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13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5"/>
          <w:szCs w:val="25"/>
        </w:rPr>
        <w:t>Mabkama</w:t>
      </w:r>
      <w:r>
        <w:rPr>
          <w:rFonts w:cs="Times New Roman" w:hAnsi="Times New Roman" w:eastAsia="Times New Roman" w:ascii="Times New Roman"/>
          <w:spacing w:val="0"/>
          <w:w w:val="120"/>
          <w:sz w:val="25"/>
          <w:szCs w:val="25"/>
        </w:rPr>
        <w:t>b</w:t>
      </w:r>
      <w:r>
        <w:rPr>
          <w:rFonts w:cs="Times New Roman" w:hAnsi="Times New Roman" w:eastAsia="Times New Roman" w:ascii="Times New Roman"/>
          <w:spacing w:val="-27"/>
          <w:w w:val="12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RI;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exact" w:line="260"/>
        <w:ind w:left="1786"/>
      </w:pPr>
      <w:r>
        <w:rPr>
          <w:rFonts w:cs="Times New Roman" w:hAnsi="Times New Roman" w:eastAsia="Times New Roman" w:ascii="Times New Roman"/>
          <w:spacing w:val="-8"/>
          <w:w w:val="100"/>
          <w:sz w:val="25"/>
          <w:szCs w:val="25"/>
        </w:rPr>
        <w:t>5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5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8"/>
          <w:sz w:val="25"/>
          <w:szCs w:val="25"/>
        </w:rPr>
        <w:t>Paniter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9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Mahkama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b</w:t>
      </w:r>
      <w:r>
        <w:rPr>
          <w:rFonts w:cs="Times New Roman" w:hAnsi="Times New Roman" w:eastAsia="Times New Roman" w:ascii="Times New Roman"/>
          <w:spacing w:val="12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Agung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RI;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exact" w:line="280"/>
        <w:ind w:left="1776"/>
      </w:pP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Sekretari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s</w:t>
      </w:r>
      <w:r>
        <w:rPr>
          <w:rFonts w:cs="Times New Roman" w:hAnsi="Times New Roman" w:eastAsia="Times New Roman" w:ascii="Times New Roman"/>
          <w:spacing w:val="10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5"/>
          <w:szCs w:val="25"/>
        </w:rPr>
        <w:t>Mabkama</w:t>
      </w:r>
      <w:r>
        <w:rPr>
          <w:rFonts w:cs="Times New Roman" w:hAnsi="Times New Roman" w:eastAsia="Times New Roman" w:ascii="Times New Roman"/>
          <w:spacing w:val="0"/>
          <w:w w:val="118"/>
          <w:sz w:val="25"/>
          <w:szCs w:val="25"/>
        </w:rPr>
        <w:t>b</w:t>
      </w:r>
      <w:r>
        <w:rPr>
          <w:rFonts w:cs="Times New Roman" w:hAnsi="Times New Roman" w:eastAsia="Times New Roman" w:ascii="Times New Roman"/>
          <w:spacing w:val="11"/>
          <w:w w:val="118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Agung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RI;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before="7"/>
        <w:ind w:left="1786"/>
      </w:pPr>
      <w:r>
        <w:rPr>
          <w:rFonts w:cs="Times New Roman" w:hAnsi="Times New Roman" w:eastAsia="Times New Roman" w:ascii="Times New Roman"/>
          <w:spacing w:val="10"/>
          <w:w w:val="100"/>
          <w:sz w:val="25"/>
          <w:szCs w:val="25"/>
        </w:rPr>
        <w:t>7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"/>
          <w:w w:val="119"/>
          <w:sz w:val="25"/>
          <w:szCs w:val="25"/>
        </w:rPr>
        <w:t>Par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5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9"/>
          <w:sz w:val="25"/>
          <w:szCs w:val="25"/>
        </w:rPr>
        <w:t>Direktu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r</w:t>
      </w:r>
      <w:r>
        <w:rPr>
          <w:rFonts w:cs="Times New Roman" w:hAnsi="Times New Roman" w:eastAsia="Times New Roman" w:ascii="Times New Roman"/>
          <w:spacing w:val="6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5"/>
          <w:szCs w:val="25"/>
        </w:rPr>
        <w:t>Jendera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l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7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5"/>
          <w:szCs w:val="25"/>
        </w:rPr>
        <w:t>Bada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1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sz w:val="25"/>
          <w:szCs w:val="25"/>
        </w:rPr>
        <w:t>Peradila</w:t>
      </w:r>
      <w:r>
        <w:rPr>
          <w:rFonts w:cs="Times New Roman" w:hAnsi="Times New Roman" w:eastAsia="Times New Roman" w:ascii="Times New Roman"/>
          <w:spacing w:val="0"/>
          <w:w w:val="119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60"/>
          <w:w w:val="119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Lingkungan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9"/>
          <w:sz w:val="25"/>
          <w:szCs w:val="25"/>
        </w:rPr>
        <w:t>Mabkamab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exact" w:line="280"/>
        <w:ind w:left="2136"/>
      </w:pP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Agung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RI;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exact" w:line="260"/>
        <w:ind w:left="1778"/>
      </w:pPr>
      <w:r>
        <w:pict>
          <v:shape type="#_x0000_t75" style="position:absolute;margin-left:-2.15pt;margin-top:698.75pt;width:2.1601pt;height:139.32pt;mso-position-horizontal-relative:page;mso-position-vertical-relative:page;z-index:-162">
            <v:imagedata o:title="" r:id="rId12"/>
          </v:shape>
        </w:pic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8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49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2"/>
          <w:w w:val="114"/>
          <w:sz w:val="25"/>
          <w:szCs w:val="25"/>
        </w:rPr>
        <w:t>Kepal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a</w:t>
      </w:r>
      <w:r>
        <w:rPr>
          <w:rFonts w:cs="Times New Roman" w:hAnsi="Times New Roman" w:eastAsia="Times New Roman" w:ascii="Times New Roman"/>
          <w:spacing w:val="-27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4"/>
          <w:sz w:val="25"/>
          <w:szCs w:val="25"/>
        </w:rPr>
        <w:t>Bada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49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5"/>
          <w:szCs w:val="25"/>
        </w:rPr>
        <w:t>Pengawasa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24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3"/>
          <w:w w:val="114"/>
          <w:sz w:val="25"/>
          <w:szCs w:val="25"/>
        </w:rPr>
        <w:t>Mabkama</w:t>
      </w:r>
      <w:r>
        <w:rPr>
          <w:rFonts w:cs="Times New Roman" w:hAnsi="Times New Roman" w:eastAsia="Times New Roman" w:ascii="Times New Roman"/>
          <w:spacing w:val="0"/>
          <w:w w:val="114"/>
          <w:sz w:val="25"/>
          <w:szCs w:val="25"/>
        </w:rPr>
        <w:t>b</w:t>
      </w:r>
      <w:r>
        <w:rPr>
          <w:rFonts w:cs="Times New Roman" w:hAnsi="Times New Roman" w:eastAsia="Times New Roman" w:ascii="Times New Roman"/>
          <w:spacing w:val="63"/>
          <w:w w:val="114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5"/>
          <w:szCs w:val="25"/>
        </w:rPr>
        <w:t>Agun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RI;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before="1"/>
        <w:ind w:left="1768"/>
      </w:pPr>
      <w:r>
        <w:rPr>
          <w:rFonts w:cs="Times New Roman" w:hAnsi="Times New Roman" w:eastAsia="Times New Roman" w:ascii="Times New Roman"/>
          <w:spacing w:val="-6"/>
          <w:w w:val="100"/>
          <w:sz w:val="25"/>
          <w:szCs w:val="25"/>
        </w:rPr>
        <w:t>9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  <w:t>  </w:t>
      </w:r>
      <w:r>
        <w:rPr>
          <w:rFonts w:cs="Times New Roman" w:hAnsi="Times New Roman" w:eastAsia="Times New Roman" w:ascii="Times New Roman"/>
          <w:spacing w:val="1"/>
          <w:w w:val="100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Kepala</w:t>
      </w:r>
      <w:r>
        <w:rPr>
          <w:rFonts w:cs="Times New Roman" w:hAnsi="Times New Roman" w:eastAsia="Times New Roman" w:ascii="Times New Roman"/>
          <w:spacing w:val="-20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3"/>
          <w:w w:val="117"/>
          <w:sz w:val="25"/>
          <w:szCs w:val="25"/>
        </w:rPr>
        <w:t>Bada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n</w:t>
      </w:r>
      <w:r>
        <w:rPr>
          <w:rFonts w:cs="Times New Roman" w:hAnsi="Times New Roman" w:eastAsia="Times New Roman" w:ascii="Times New Roman"/>
          <w:spacing w:val="54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Litban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g</w:t>
      </w:r>
      <w:r>
        <w:rPr>
          <w:rFonts w:cs="Times New Roman" w:hAnsi="Times New Roman" w:eastAsia="Times New Roman" w:ascii="Times New Roman"/>
          <w:spacing w:val="-6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Dikla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t</w:t>
      </w:r>
      <w:r>
        <w:rPr>
          <w:rFonts w:cs="Times New Roman" w:hAnsi="Times New Roman" w:eastAsia="Times New Roman" w:ascii="Times New Roman"/>
          <w:spacing w:val="-21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Huku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m</w:t>
      </w:r>
      <w:r>
        <w:rPr>
          <w:rFonts w:cs="Times New Roman" w:hAnsi="Times New Roman" w:eastAsia="Times New Roman" w:ascii="Times New Roman"/>
          <w:spacing w:val="29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dan</w:t>
      </w:r>
      <w:r>
        <w:rPr>
          <w:rFonts w:cs="Times New Roman" w:hAnsi="Times New Roman" w:eastAsia="Times New Roman" w:ascii="Times New Roman"/>
          <w:spacing w:val="45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Peradilan</w:t>
      </w:r>
      <w:r>
        <w:rPr>
          <w:rFonts w:cs="Times New Roman" w:hAnsi="Times New Roman" w:eastAsia="Times New Roman" w:ascii="Times New Roman"/>
          <w:spacing w:val="14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5"/>
          <w:szCs w:val="25"/>
        </w:rPr>
        <w:t>Mabkama</w:t>
      </w:r>
      <w:r>
        <w:rPr>
          <w:rFonts w:cs="Times New Roman" w:hAnsi="Times New Roman" w:eastAsia="Times New Roman" w:ascii="Times New Roman"/>
          <w:spacing w:val="0"/>
          <w:w w:val="117"/>
          <w:sz w:val="25"/>
          <w:szCs w:val="25"/>
        </w:rPr>
        <w:t>h</w:t>
      </w:r>
      <w:r>
        <w:rPr>
          <w:rFonts w:cs="Times New Roman" w:hAnsi="Times New Roman" w:eastAsia="Times New Roman" w:ascii="Times New Roman"/>
          <w:spacing w:val="54"/>
          <w:w w:val="117"/>
          <w:sz w:val="25"/>
          <w:szCs w:val="25"/>
        </w:rPr>
        <w:t> </w:t>
      </w:r>
      <w:r>
        <w:rPr>
          <w:rFonts w:cs="Times New Roman" w:hAnsi="Times New Roman" w:eastAsia="Times New Roman" w:ascii="Times New Roman"/>
          <w:spacing w:val="1"/>
          <w:w w:val="109"/>
          <w:sz w:val="25"/>
          <w:szCs w:val="25"/>
        </w:rPr>
        <w:t>Agung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left"/>
        <w:spacing w:lineRule="exact" w:line="280"/>
        <w:ind w:left="2131"/>
      </w:pPr>
      <w:r>
        <w:rPr>
          <w:rFonts w:cs="Times New Roman" w:hAnsi="Times New Roman" w:eastAsia="Times New Roman" w:ascii="Times New Roman"/>
          <w:spacing w:val="2"/>
          <w:w w:val="100"/>
          <w:sz w:val="25"/>
          <w:szCs w:val="25"/>
        </w:rPr>
        <w:t>RI.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p>
      <w:pPr>
        <w:rPr>
          <w:sz w:val="18"/>
          <w:szCs w:val="18"/>
        </w:rPr>
        <w:jc w:val="left"/>
        <w:spacing w:before="5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5"/>
          <w:szCs w:val="25"/>
        </w:rPr>
        <w:jc w:val="center"/>
        <w:ind w:left="6081" w:right="5030"/>
      </w:pPr>
      <w:r>
        <w:rPr>
          <w:rFonts w:cs="Times New Roman" w:hAnsi="Times New Roman" w:eastAsia="Times New Roman" w:ascii="Times New Roman"/>
          <w:spacing w:val="0"/>
          <w:w w:val="98"/>
          <w:sz w:val="25"/>
          <w:szCs w:val="25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5"/>
          <w:szCs w:val="25"/>
        </w:rPr>
      </w:r>
    </w:p>
    <w:sectPr>
      <w:pgSz w:w="12220" w:h="18720"/>
      <w:pgMar w:top="660" w:bottom="280" w:left="0" w:right="900"/>
    </w:sectPr>
  </w:body>
</w:document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