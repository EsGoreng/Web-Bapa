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3"/>
        <w:ind w:left="1895"/>
      </w:pPr>
      <w:r>
        <w:pict>
          <v:shape type="#_x0000_t75" style="width:69.8401pt;height:72.7201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34" w:lineRule="exact" w:line="260"/>
        <w:ind w:left="1175" w:right="7804" w:hanging="367"/>
      </w:pP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KETUA</w:t>
      </w:r>
      <w:r>
        <w:rPr>
          <w:rFonts w:cs="Times New Roman" w:hAnsi="Times New Roman" w:eastAsia="Times New Roman" w:ascii="Times New Roman"/>
          <w:b/>
          <w:spacing w:val="-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b/>
          <w:spacing w:val="-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AG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UNG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REPUBLIK</w:t>
      </w:r>
      <w:r>
        <w:rPr>
          <w:rFonts w:cs="Times New Roman" w:hAnsi="Times New Roman" w:eastAsia="Times New Roman" w:ascii="Times New Roman"/>
          <w:b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1"/>
          <w:sz w:val="25"/>
          <w:szCs w:val="25"/>
        </w:rPr>
        <w:t>INDONESIA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2"/>
        <w:ind w:left="1495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03/BUA.6/HS/SP/XII/2015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6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Jakarta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2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Desember</w:t>
      </w:r>
      <w:r>
        <w:rPr>
          <w:rFonts w:cs="Times New Roman" w:hAnsi="Times New Roman" w:eastAsia="Times New Roman" w:ascii="Times New Roman"/>
          <w:spacing w:val="1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5997" w:right="4721"/>
      </w:pPr>
      <w:r>
        <w:pict>
          <v:shape type="#_x0000_t75" style="position:absolute;margin-left:339.49pt;margin-top:-155.46pt;width:2.5201pt;height:2.5201pt;mso-position-horizontal-relative:page;mso-position-vertical-relative:paragraph;z-index:-508">
            <v:imagedata o:title="" r:id="rId5"/>
          </v:shape>
        </w:pict>
      </w:r>
      <w:r>
        <w:rPr>
          <w:rFonts w:cs="Times New Roman" w:hAnsi="Times New Roman" w:eastAsia="Times New Roman" w:ascii="Times New Roman"/>
          <w:spacing w:val="1"/>
          <w:w w:val="111"/>
          <w:sz w:val="25"/>
          <w:szCs w:val="25"/>
        </w:rPr>
        <w:t>Kepad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5"/>
          <w:szCs w:val="25"/>
        </w:rPr>
        <w:t>Yth.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37"/>
        <w:ind w:left="6038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Tingka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5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Banding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42" w:lineRule="auto" w:line="277"/>
        <w:ind w:left="6337" w:right="1755" w:hanging="296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7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7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Tingka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Pertama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di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6340"/>
      </w:pPr>
      <w:r>
        <w:pict>
          <v:shape type="#_x0000_t75" style="position:absolute;margin-left:309.97pt;margin-top:12.9966pt;width:3.9601pt;height:0.7201pt;mso-position-horizontal-relative:page;mso-position-vertical-relative:paragraph;z-index:-507">
            <v:imagedata o:title="" r:id="rId6"/>
          </v:shape>
        </w:pict>
      </w:r>
      <w:r>
        <w:rPr>
          <w:rFonts w:cs="Times New Roman" w:hAnsi="Times New Roman" w:eastAsia="Times New Roman" w:ascii="Times New Roman"/>
          <w:w w:val="121"/>
          <w:sz w:val="25"/>
          <w:szCs w:val="25"/>
        </w:rPr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  <w:u w:val="thick" w:color="000000"/>
        </w:rPr>
        <w:t>Seluruh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  <w:u w:val="thick" w:color="000000"/>
        </w:rPr>
      </w:r>
      <w:r>
        <w:rPr>
          <w:rFonts w:cs="Times New Roman" w:hAnsi="Times New Roman" w:eastAsia="Times New Roman" w:ascii="Times New Roman"/>
          <w:spacing w:val="-108"/>
          <w:w w:val="96"/>
          <w:sz w:val="25"/>
          <w:szCs w:val="25"/>
          <w:u w:val="thick" w:color="000000"/>
        </w:rPr>
        <w:t> </w:t>
      </w:r>
      <w:r>
        <w:rPr>
          <w:rFonts w:cs="Times New Roman" w:hAnsi="Times New Roman" w:eastAsia="Times New Roman" w:ascii="Times New Roman"/>
          <w:spacing w:val="-108"/>
          <w:w w:val="96"/>
          <w:sz w:val="25"/>
          <w:szCs w:val="25"/>
          <w:u w:val="thick" w:color="000000"/>
        </w:rPr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  <w:u w:val="thick" w:color="000000"/>
        </w:rPr>
        <w:t>Indonesia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5306" w:right="4805"/>
      </w:pP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SURA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b/>
          <w:spacing w:val="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99"/>
          <w:sz w:val="25"/>
          <w:szCs w:val="25"/>
        </w:rPr>
        <w:t>EDARAN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4873" w:right="4381"/>
      </w:pPr>
      <w:r>
        <w:rPr>
          <w:rFonts w:cs="Times New Roman" w:hAnsi="Times New Roman" w:eastAsia="Times New Roman" w:ascii="Times New Roman"/>
          <w:b/>
          <w:spacing w:val="0"/>
          <w:w w:val="124"/>
          <w:sz w:val="22"/>
          <w:szCs w:val="22"/>
        </w:rPr>
        <w:t>Nomor</w:t>
      </w:r>
      <w:r>
        <w:rPr>
          <w:rFonts w:cs="Times New Roman" w:hAnsi="Times New Roman" w:eastAsia="Times New Roman" w:ascii="Times New Roman"/>
          <w:b/>
          <w:spacing w:val="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1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b/>
          <w:spacing w:val="10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23"/>
          <w:sz w:val="25"/>
          <w:szCs w:val="25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5724" w:right="5225"/>
      </w:pPr>
      <w:r>
        <w:rPr>
          <w:rFonts w:cs="Times New Roman" w:hAnsi="Times New Roman" w:eastAsia="Times New Roman" w:ascii="Times New Roman"/>
          <w:spacing w:val="0"/>
          <w:w w:val="98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auto" w:line="354"/>
        <w:ind w:left="2696" w:right="2189"/>
      </w:pP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PEMBERLAKUA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-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b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HASIL</w:t>
      </w:r>
      <w:r>
        <w:rPr>
          <w:rFonts w:cs="Times New Roman" w:hAnsi="Times New Roman" w:eastAsia="Times New Roman" w:ascii="Times New Roman"/>
          <w:b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b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b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96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b/>
          <w:spacing w:val="4"/>
          <w:w w:val="9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9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b/>
          <w:spacing w:val="0"/>
          <w:w w:val="9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b/>
          <w:spacing w:val="22"/>
          <w:w w:val="9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b/>
          <w:spacing w:val="-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-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22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b/>
          <w:spacing w:val="0"/>
          <w:w w:val="122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99"/>
          <w:sz w:val="25"/>
          <w:szCs w:val="25"/>
        </w:rPr>
        <w:t>PEDOMAN</w:t>
      </w:r>
      <w:r>
        <w:rPr>
          <w:rFonts w:cs="Times New Roman" w:hAnsi="Times New Roman" w:eastAsia="Times New Roman" w:ascii="Times New Roman"/>
          <w:b/>
          <w:spacing w:val="2"/>
          <w:w w:val="9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PELAKSANAA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-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TUGAS</w:t>
      </w:r>
      <w:r>
        <w:rPr>
          <w:rFonts w:cs="Times New Roman" w:hAnsi="Times New Roman" w:eastAsia="Times New Roman" w:ascii="Times New Roman"/>
          <w:b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BAGI</w:t>
      </w:r>
      <w:r>
        <w:rPr>
          <w:rFonts w:cs="Times New Roman" w:hAnsi="Times New Roman" w:eastAsia="Times New Roman" w:ascii="Times New Roman"/>
          <w:b/>
          <w:spacing w:val="-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98"/>
          <w:sz w:val="25"/>
          <w:szCs w:val="25"/>
        </w:rPr>
        <w:t>PENGADILAN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0"/>
        <w:ind w:left="1534" w:right="1661" w:firstLine="844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Penerapa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siste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sala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65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satunya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bertujuan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menjag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kesatua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penerapan</w:t>
      </w:r>
      <w:r>
        <w:rPr>
          <w:rFonts w:cs="Times New Roman" w:hAnsi="Times New Roman" w:eastAsia="Times New Roman" w:ascii="Times New Roman"/>
          <w:spacing w:val="5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2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konsistensi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putusan.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sala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satu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instrumen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7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-1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mewujudkan</w:t>
      </w:r>
      <w:r>
        <w:rPr>
          <w:rFonts w:cs="Times New Roman" w:hAnsi="Times New Roman" w:eastAsia="Times New Roman" w:ascii="Times New Roman"/>
          <w:spacing w:val="-3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tujua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karen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itu,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setiap</w:t>
      </w:r>
      <w:r>
        <w:rPr>
          <w:rFonts w:cs="Times New Roman" w:hAnsi="Times New Roman" w:eastAsia="Times New Roman" w:ascii="Times New Roman"/>
          <w:spacing w:val="4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secar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ruti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menyelenggarakan</w:t>
      </w:r>
      <w:r>
        <w:rPr>
          <w:rFonts w:cs="Times New Roman" w:hAnsi="Times New Roman" w:eastAsia="Times New Roman" w:ascii="Times New Roman"/>
          <w:spacing w:val="-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Rapat</w:t>
      </w:r>
      <w:r>
        <w:rPr>
          <w:rFonts w:cs="Times New Roman" w:hAnsi="Times New Roman" w:eastAsia="Times New Roman" w:ascii="Times New Roman"/>
          <w:spacing w:val="3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4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yaitu</w:t>
      </w:r>
      <w:r>
        <w:rPr>
          <w:rFonts w:cs="Times New Roman" w:hAnsi="Times New Roman" w:eastAsia="Times New Roman" w:ascii="Times New Roman"/>
          <w:spacing w:val="6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2012,</w:t>
      </w:r>
      <w:r>
        <w:rPr>
          <w:rFonts w:cs="Times New Roman" w:hAnsi="Times New Roman" w:eastAsia="Times New Roman" w:ascii="Times New Roman"/>
          <w:spacing w:val="-2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2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-2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2014.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7" w:lineRule="auto" w:line="352"/>
        <w:ind w:left="1539" w:right="1646" w:firstLine="854"/>
      </w:pP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-1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s.d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Desember</w:t>
      </w:r>
      <w:r>
        <w:rPr>
          <w:rFonts w:cs="Times New Roman" w:hAnsi="Times New Roman" w:eastAsia="Times New Roman" w:ascii="Times New Roman"/>
          <w:spacing w:val="-1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menyelenggaraka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5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membahas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permasalahan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3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3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30"/>
          <w:w w:val="13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30"/>
          <w:sz w:val="22"/>
          <w:szCs w:val="22"/>
        </w:rPr>
        <w:t>(question</w:t>
      </w:r>
      <w:r>
        <w:rPr>
          <w:rFonts w:cs="Times New Roman" w:hAnsi="Times New Roman" w:eastAsia="Times New Roman" w:ascii="Times New Roman"/>
          <w:i/>
          <w:spacing w:val="0"/>
          <w:w w:val="13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3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8"/>
          <w:w w:val="13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3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6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30"/>
          <w:sz w:val="22"/>
          <w:szCs w:val="22"/>
        </w:rPr>
        <w:t>law)</w:t>
      </w:r>
      <w:r>
        <w:rPr>
          <w:rFonts w:cs="Times New Roman" w:hAnsi="Times New Roman" w:eastAsia="Times New Roman" w:ascii="Times New Roman"/>
          <w:i/>
          <w:spacing w:val="-17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mengemuk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masing-masin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2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melahirka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rumusan-rumusan</w:t>
      </w:r>
      <w:r>
        <w:rPr>
          <w:rFonts w:cs="Times New Roman" w:hAnsi="Times New Roman" w:eastAsia="Times New Roman" w:ascii="Times New Roman"/>
          <w:spacing w:val="6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-2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960" w:val="left"/>
        </w:tabs>
        <w:jc w:val="left"/>
        <w:spacing w:lineRule="auto" w:line="342"/>
        <w:ind w:left="1974" w:right="6437" w:hanging="432"/>
      </w:pPr>
      <w:r>
        <w:pict>
          <v:shape style="position:absolute;margin-left:78.2714pt;margin-top:23.1111pt;width:11.25pt;height:12.5043pt;mso-position-horizontal-relative:page;mso-position-vertical-relative:paragraph;z-index:-506;rotation:358" type="#_x0000_t136" fillcolor="#000000" stroked="f">
            <o:extrusion v:ext="view" autorotationcenter="t"/>
            <v:textpath style="font-family:&amp;quot;Times New Roman&amp;quot;;font-size:12pt;v-text-kern:t;mso-text-shadow:auto" string="2."/>
            <w10:wrap type="none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8"/>
          <w:position w:val="1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1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1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1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0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perdata;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8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3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position w:val="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8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pidana;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12"/>
        <w:ind w:left="1555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3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agama;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559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position w:val="1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6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1"/>
          <w:w w:val="116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1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6"/>
          <w:position w:val="1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1"/>
          <w:w w:val="116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1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6"/>
          <w:position w:val="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2"/>
          <w:w w:val="116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position w:val="1"/>
          <w:sz w:val="25"/>
          <w:szCs w:val="25"/>
        </w:rPr>
        <w:t>militer</w:t>
      </w:r>
      <w:r>
        <w:rPr>
          <w:rFonts w:cs="Times New Roman" w:hAnsi="Times New Roman" w:eastAsia="Times New Roman" w:ascii="Times New Roman"/>
          <w:spacing w:val="0"/>
          <w:w w:val="116"/>
          <w:position w:val="1"/>
          <w:sz w:val="25"/>
          <w:szCs w:val="25"/>
        </w:rPr>
        <w:t>;</w:t>
      </w:r>
      <w:r>
        <w:rPr>
          <w:rFonts w:cs="Times New Roman" w:hAnsi="Times New Roman" w:eastAsia="Times New Roman" w:ascii="Times New Roman"/>
          <w:spacing w:val="-18"/>
          <w:w w:val="116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1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557"/>
      </w:pPr>
      <w:r>
        <w:rPr>
          <w:rFonts w:cs="Times New Roman" w:hAnsi="Times New Roman" w:eastAsia="Times New Roman" w:ascii="Times New Roman"/>
          <w:spacing w:val="-1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3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1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1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1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negara;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5853" w:right="5980"/>
        <w:sectPr>
          <w:pgMar w:footer="0" w:header="0" w:top="600" w:bottom="0" w:left="20" w:right="0"/>
          <w:footerReference w:type="default" r:id="rId3"/>
          <w:pgSz w:w="12220" w:h="18720"/>
        </w:sectPr>
      </w:pPr>
      <w:r>
        <w:rPr>
          <w:rFonts w:cs="Times New Roman" w:hAnsi="Times New Roman" w:eastAsia="Times New Roman" w:ascii="Times New Roman"/>
          <w:spacing w:val="0"/>
          <w:w w:val="96"/>
          <w:sz w:val="25"/>
          <w:szCs w:val="25"/>
        </w:rPr>
        <w:t>-1-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2579"/>
      </w:pP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Sehubunga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4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7"/>
          <w:szCs w:val="27"/>
        </w:rPr>
        <w:t>rumusan-rumusa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7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rapa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pleno</w:t>
      </w:r>
      <w:r>
        <w:rPr>
          <w:rFonts w:cs="Times New Roman" w:hAnsi="Times New Roman" w:eastAsia="Times New Roman" w:ascii="Times New Roman"/>
          <w:spacing w:val="6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kamar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447"/>
      </w:pP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tersebut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28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disampaikan</w:t>
      </w:r>
      <w:r>
        <w:rPr>
          <w:rFonts w:cs="Times New Roman" w:hAnsi="Times New Roman" w:eastAsia="Times New Roman" w:ascii="Times New Roman"/>
          <w:spacing w:val="6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10"/>
          <w:sz w:val="27"/>
          <w:szCs w:val="27"/>
        </w:rPr>
        <w:t>hal-ha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9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sebaga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beriku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2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57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1860" w:val="left"/>
          <w:tab w:pos="2700" w:val="left"/>
          <w:tab w:pos="3280" w:val="left"/>
          <w:tab w:pos="3720" w:val="left"/>
        </w:tabs>
        <w:jc w:val="both"/>
        <w:spacing w:lineRule="auto" w:line="325"/>
        <w:ind w:left="1870" w:right="1722" w:hanging="422"/>
      </w:pP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  <w:tab/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Menjadika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7"/>
          <w:szCs w:val="27"/>
        </w:rPr>
        <w:t>rumusa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hukum</w:t>
      </w:r>
      <w:r>
        <w:rPr>
          <w:rFonts w:cs="Times New Roman" w:hAnsi="Times New Roman" w:eastAsia="Times New Roman" w:ascii="Times New Roman"/>
          <w:spacing w:val="75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rapa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pleno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2012,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8"/>
          <w:w w:val="11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2013,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4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5"/>
          <w:w w:val="11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2015,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sebagai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7"/>
          <w:szCs w:val="27"/>
        </w:rPr>
        <w:t>sat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26"/>
          <w:w w:val="11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kesatuan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6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4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-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4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dipisahka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7"/>
          <w:szCs w:val="27"/>
        </w:rPr>
        <w:t>seluru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9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rumusan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5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tersebut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diberlakuka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6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sebaga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pedoma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penangana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4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perkar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4"/>
          <w:sz w:val="27"/>
          <w:szCs w:val="27"/>
        </w:rPr>
        <w:t>di</w:t>
      </w:r>
      <w:r>
        <w:rPr>
          <w:rFonts w:cs="Times New Roman" w:hAnsi="Times New Roman" w:eastAsia="Times New Roman" w:ascii="Times New Roman"/>
          <w:spacing w:val="5"/>
          <w:w w:val="10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7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7"/>
          <w:szCs w:val="27"/>
        </w:rPr>
        <w:t>pengadila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2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tingka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pertam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7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banding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sepanjan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substans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3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7"/>
          <w:szCs w:val="27"/>
        </w:rPr>
        <w:t>rumusanny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berkenaa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kewenangan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peradilan</w:t>
      </w:r>
      <w:r>
        <w:rPr>
          <w:rFonts w:cs="Times New Roman" w:hAnsi="Times New Roman" w:eastAsia="Times New Roman" w:ascii="Times New Roman"/>
          <w:spacing w:val="1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tingka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pertam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banding;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1880" w:val="left"/>
          <w:tab w:pos="3700" w:val="left"/>
        </w:tabs>
        <w:jc w:val="both"/>
        <w:spacing w:before="4" w:lineRule="auto" w:line="328"/>
        <w:ind w:left="1892" w:right="1715" w:hanging="417"/>
      </w:pPr>
      <w:r>
        <w:rPr>
          <w:rFonts w:cs="Times New Roman" w:hAnsi="Times New Roman" w:eastAsia="Times New Roman" w:ascii="Times New Roman"/>
          <w:spacing w:val="-3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-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Rumusan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5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2012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6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secar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tega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dinyataka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direvis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3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7"/>
          <w:szCs w:val="27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1"/>
          <w:w w:val="11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secar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7"/>
          <w:szCs w:val="27"/>
        </w:rPr>
        <w:t>substansi</w:t>
      </w:r>
      <w:r>
        <w:rPr>
          <w:rFonts w:cs="Times New Roman" w:hAnsi="Times New Roman" w:eastAsia="Times New Roman" w:ascii="Times New Roman"/>
          <w:spacing w:val="1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bertentanga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6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sz w:val="27"/>
          <w:szCs w:val="27"/>
        </w:rPr>
        <w:t>rumusa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7"/>
          <w:w w:val="11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pleno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2015,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rumusan</w:t>
      </w:r>
      <w:r>
        <w:rPr>
          <w:rFonts w:cs="Times New Roman" w:hAnsi="Times New Roman" w:eastAsia="Times New Roman" w:ascii="Times New Roman"/>
          <w:spacing w:val="3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18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-15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dinyataka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31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berlaku.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478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Demikian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untu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37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diketahu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-2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dilaksanaka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6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sebagaiman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-1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mestinya.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1"/>
        <w:ind w:left="7551"/>
      </w:pP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AHKAMA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b/>
          <w:spacing w:val="-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4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ind w:left="8083"/>
      </w:pPr>
      <w:r>
        <w:pict>
          <v:shape type="#_x0000_t75" style="position:absolute;margin-left:286.21pt;margin-top:-29.6838pt;width:220.32pt;height:117.72pt;mso-position-horizontal-relative:page;mso-position-vertical-relative:paragraph;z-index:-505">
            <v:imagedata o:title="" r:id="rId7"/>
          </v:shape>
        </w:pict>
      </w:r>
      <w:r>
        <w:rPr>
          <w:rFonts w:cs="Times New Roman" w:hAnsi="Times New Roman" w:eastAsia="Times New Roman" w:ascii="Times New Roman"/>
          <w:b/>
          <w:spacing w:val="3"/>
          <w:w w:val="100"/>
          <w:sz w:val="23"/>
          <w:szCs w:val="23"/>
        </w:rPr>
        <w:t>IND</w:t>
      </w:r>
      <w:r>
        <w:rPr>
          <w:rFonts w:cs="Times New Roman" w:hAnsi="Times New Roman" w:eastAsia="Times New Roman" w:ascii="Times New Roman"/>
          <w:b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3"/>
          <w:szCs w:val="23"/>
        </w:rPr>
        <w:t>     </w:t>
      </w:r>
      <w:r>
        <w:rPr>
          <w:rFonts w:cs="Times New Roman" w:hAnsi="Times New Roman" w:eastAsia="Times New Roman" w:ascii="Times New Roman"/>
          <w:b/>
          <w:spacing w:val="55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14"/>
          <w:position w:val="1"/>
          <w:sz w:val="23"/>
          <w:szCs w:val="23"/>
        </w:rPr>
        <w:t>SIA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3"/>
          <w:szCs w:val="2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476"/>
      </w:pPr>
      <w:r>
        <w:pict>
          <v:shape type="#_x0000_t75" style="position:absolute;margin-left:214.21pt;margin-top:5.27784pt;width:1.4401pt;height:6.1201pt;mso-position-horizontal-relative:page;mso-position-vertical-relative:paragraph;z-index:-504">
            <v:imagedata o:title="" r:id="rId8"/>
          </v:shape>
        </w:pic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Tembusa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4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Kepad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3"/>
          <w:sz w:val="27"/>
          <w:szCs w:val="27"/>
        </w:rPr>
        <w:t>Yth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499"/>
      </w:pP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Waki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4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-9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1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60"/>
        <w:ind w:left="1497"/>
      </w:pPr>
      <w:r>
        <w:rPr>
          <w:rFonts w:cs="Times New Roman" w:hAnsi="Times New Roman" w:eastAsia="Times New Roman" w:ascii="Times New Roman"/>
          <w:spacing w:val="-3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4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6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-13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498"/>
      </w:pP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-1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497"/>
      </w:pP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spacing w:val="-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pad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9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-14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60"/>
        <w:ind w:left="1494"/>
      </w:pP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8"/>
          <w:sz w:val="27"/>
          <w:szCs w:val="27"/>
        </w:rPr>
        <w:t>Paniter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1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-2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60"/>
        <w:ind w:left="1499"/>
      </w:pP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Sekretari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17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4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499"/>
      </w:pP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10"/>
          <w:sz w:val="27"/>
          <w:szCs w:val="27"/>
        </w:rPr>
        <w:t>Direktu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7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10"/>
          <w:sz w:val="27"/>
          <w:szCs w:val="27"/>
        </w:rPr>
        <w:t>Jendera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9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7"/>
          <w:szCs w:val="27"/>
        </w:rPr>
        <w:t>Bada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8"/>
          <w:sz w:val="27"/>
          <w:szCs w:val="27"/>
        </w:rPr>
        <w:t>Peradila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8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6"/>
          <w:sz w:val="27"/>
          <w:szCs w:val="27"/>
        </w:rPr>
        <w:t>Lingkunga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5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Mahkamah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60"/>
        <w:ind w:left="1852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Agung</w:t>
      </w:r>
      <w:r>
        <w:rPr>
          <w:rFonts w:cs="Times New Roman" w:hAnsi="Times New Roman" w:eastAsia="Times New Roman" w:ascii="Times New Roman"/>
          <w:spacing w:val="2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506"/>
      </w:pPr>
      <w:r>
        <w:pict>
          <v:shape style="position:absolute;margin-left:292.871pt;margin-top:85.3739pt;width:14.5647pt;height:11.2082pt;mso-position-horizontal-relative:page;mso-position-vertical-relative:paragraph;z-index:-503;rotation:359" type="#_x0000_t136" fillcolor="#000000" stroked="f">
            <o:extrusion v:ext="view" autorotationcenter="t"/>
            <v:textpath style="font-family:&amp;quot;Times New Roman&amp;quot;;font-size:11pt;v-text-kern:t;mso-text-shadow:auto" string="-2-"/>
            <w10:wrap type="none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Kepal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Bada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8"/>
          <w:sz w:val="27"/>
          <w:szCs w:val="27"/>
        </w:rPr>
        <w:t>Pengawasa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4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8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-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506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Kepal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Bada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Litban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Dikla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7"/>
          <w:sz w:val="27"/>
          <w:szCs w:val="27"/>
        </w:rPr>
        <w:t>Peradila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5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5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2"/>
          <w:sz w:val="27"/>
          <w:szCs w:val="27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866"/>
        <w:sectPr>
          <w:pgMar w:header="0" w:footer="0" w:top="1760" w:bottom="0" w:left="20" w:right="0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RI.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before="21"/>
        <w:ind w:left="5243" w:right="4567"/>
      </w:pP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7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auto" w:line="352"/>
        <w:ind w:left="2239" w:right="1557"/>
      </w:pP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RAPAT</w:t>
      </w:r>
      <w:r>
        <w:rPr>
          <w:rFonts w:cs="Times New Roman" w:hAnsi="Times New Roman" w:eastAsia="Times New Roman" w:ascii="Times New Roman"/>
          <w:b/>
          <w:spacing w:val="2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b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spacing w:val="-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6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b/>
          <w:spacing w:val="18"/>
          <w:w w:val="9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b/>
          <w:spacing w:val="-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REPUBLIK</w:t>
      </w:r>
      <w:r>
        <w:rPr>
          <w:rFonts w:cs="Times New Roman" w:hAnsi="Times New Roman" w:eastAsia="Times New Roman" w:ascii="Times New Roman"/>
          <w:b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INDONESIA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-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23"/>
          <w:sz w:val="25"/>
          <w:szCs w:val="25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0"/>
        <w:ind w:left="2168" w:right="1420"/>
      </w:pP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4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Republi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Indonesi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5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diikuti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seluru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anggot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4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5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Perdata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6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Agama,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Militer,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4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Negara,</w:t>
      </w:r>
      <w:r>
        <w:rPr>
          <w:rFonts w:cs="Times New Roman" w:hAnsi="Times New Roman" w:eastAsia="Times New Roman" w:ascii="Times New Roman"/>
          <w:spacing w:val="-3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dilaksanaka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-1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tanggal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4" w:lineRule="auto" w:line="350"/>
        <w:ind w:left="2183" w:right="1414" w:hanging="9"/>
      </w:pP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9-1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Desembe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6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Hotel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Mercur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Jakarta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tela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menghasilkan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250" w:right="5143"/>
      </w:pP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b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b/>
          <w:spacing w:val="-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spacing w:val="-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259" w:right="8367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Narkotika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620" w:right="1409"/>
      </w:pP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1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memeriks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memutu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2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haru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6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didasarka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624" w:right="1416"/>
      </w:pP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Sura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Dakwaa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Jaksa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Penuntu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7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Umu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2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(Pasa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5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2"/>
        <w:ind w:left="2629" w:right="1369"/>
      </w:pPr>
      <w:r>
        <w:pict>
          <v:shape type="#_x0000_t75" style="position:absolute;margin-left:334.09pt;margin-top:129.35pt;width:1.4401pt;height:1.4401pt;mso-position-horizontal-relative:page;mso-position-vertical-relative:paragraph;z-index:-502">
            <v:imagedata o:title="" r:id="rId9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KUHAP).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Jaks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6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mc:ndakwa</w:t>
      </w:r>
      <w:r>
        <w:rPr>
          <w:rFonts w:cs="Times New Roman" w:hAnsi="Times New Roman" w:eastAsia="Times New Roman" w:ascii="Times New Roman"/>
          <w:spacing w:val="-30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5"/>
          <w:szCs w:val="25"/>
        </w:rPr>
        <w:t>dcnga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20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2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-3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Undang­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Narkotik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namun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berdasarka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fakta</w:t>
      </w:r>
      <w:r>
        <w:rPr>
          <w:rFonts w:cs="Times New Roman" w:hAnsi="Times New Roman" w:eastAsia="Times New Roman" w:ascii="Times New Roman"/>
          <w:spacing w:val="2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4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terungka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2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persidanga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terbukti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Undang-Undan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Narkotika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2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ini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didakwakan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Terdakwa</w:t>
      </w:r>
      <w:r>
        <w:rPr>
          <w:rFonts w:cs="Times New Roman" w:hAnsi="Times New Roman" w:eastAsia="Times New Roman" w:ascii="Times New Roman"/>
          <w:spacing w:val="1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terbukti</w:t>
      </w:r>
      <w:r>
        <w:rPr>
          <w:rFonts w:cs="Times New Roman" w:hAnsi="Times New Roman" w:eastAsia="Times New Roman" w:ascii="Times New Roman"/>
          <w:spacing w:val="3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pemakai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jumlahny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rclati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kccil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(SEM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2010),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memutus</w:t>
      </w:r>
      <w:r>
        <w:rPr>
          <w:rFonts w:cs="Times New Roman" w:hAnsi="Times New Roman" w:eastAsia="Times New Roman" w:ascii="Times New Roman"/>
          <w:spacing w:val="3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sesua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sura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dakwaa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tetapi</w:t>
      </w:r>
      <w:r>
        <w:rPr>
          <w:rFonts w:cs="Times New Roman" w:hAnsi="Times New Roman" w:eastAsia="Times New Roman" w:ascii="Times New Roman"/>
          <w:spacing w:val="3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menyimpang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minimum</w:t>
      </w:r>
      <w:r>
        <w:rPr>
          <w:rFonts w:cs="Times New Roman" w:hAnsi="Times New Roman" w:eastAsia="Times New Roman" w:ascii="Times New Roman"/>
          <w:spacing w:val="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khusu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membuat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pertimbanga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cukup.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297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Titi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Singgun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3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Antara</w:t>
      </w:r>
      <w:r>
        <w:rPr>
          <w:rFonts w:cs="Times New Roman" w:hAnsi="Times New Roman" w:eastAsia="Times New Roman" w:ascii="Times New Roman"/>
          <w:spacing w:val="-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1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659" w:right="8507"/>
      </w:pP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Korupsi.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460" w:val="left"/>
          <w:tab w:pos="4440" w:val="left"/>
        </w:tabs>
        <w:jc w:val="center"/>
        <w:spacing w:lineRule="auto" w:line="351"/>
        <w:ind w:left="2637" w:right="1355" w:hanging="30"/>
        <w:sectPr>
          <w:pgMar w:header="0" w:footer="0" w:top="1780" w:bottom="0" w:left="20" w:right="0"/>
          <w:pgSz w:w="12220" w:h="18720"/>
        </w:sectPr>
      </w:pPr>
      <w:r>
        <w:pict>
          <v:shape style="position:absolute;margin-left:320.219pt;margin-top:208.499pt;width:15.2968pt;height:12.0832pt;mso-position-horizontal-relative:page;mso-position-vertical-relative:paragraph;z-index:-501;rotation:358" type="#_x0000_t136" fillcolor="#000000" stroked="f">
            <o:extrusion v:ext="view" autorotationcenter="t"/>
            <v:textpath style="font-family:&amp;quot;Times New Roman&amp;quot;;font-size:12pt;v-text-kern:t;mso-text-shadow:auto" string="-1-"/>
            <w10:wrap type="none"/>
          </v:shape>
        </w:pic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5"/>
          <w:szCs w:val="25"/>
        </w:rPr>
        <w:t>Undang-Unclan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2014</w:t>
      </w:r>
      <w:r>
        <w:rPr>
          <w:rFonts w:cs="Times New Roman" w:hAnsi="Times New Roman" w:eastAsia="Times New Roman" w:ascii="Times New Roman"/>
          <w:spacing w:val="7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Administras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Pemerintahan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5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Pcngadila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berwenan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2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memeriks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memutuska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ada</w:t>
      </w:r>
      <w:r>
        <w:rPr>
          <w:rFonts w:cs="Times New Roman" w:hAnsi="Times New Roman" w:eastAsia="Times New Roman" w:ascii="Times New Roman"/>
          <w:spacing w:val="4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6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ada</w:t>
      </w:r>
      <w:r>
        <w:rPr>
          <w:rFonts w:cs="Times New Roman" w:hAnsi="Times New Roman" w:eastAsia="Times New Roman" w:ascii="Times New Roman"/>
          <w:spacing w:val="3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unsur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penyalahgunaa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wewenan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dilakuka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pejaba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5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pemerintahan.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Ketika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prose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1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Korupsi</w:t>
      </w:r>
      <w:r>
        <w:rPr>
          <w:rFonts w:cs="Times New Roman" w:hAnsi="Times New Roman" w:eastAsia="Times New Roman" w:ascii="Times New Roman"/>
          <w:spacing w:val="-1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berjala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diajukan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pul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7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0"/>
          <w:sz w:val="25"/>
          <w:szCs w:val="25"/>
        </w:rPr>
        <w:t>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adany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unsur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penyalahgunaa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wewenan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3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ke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maka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prose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6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pemeriksaa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4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Korups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berjalan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sedangka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6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harus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280"/>
        <w:ind w:left="2563" w:right="1485"/>
      </w:pPr>
      <w:r>
        <w:rPr>
          <w:rFonts w:cs="Times New Roman" w:hAnsi="Times New Roman" w:eastAsia="Times New Roman" w:ascii="Times New Roman"/>
          <w:spacing w:val="0"/>
          <w:w w:val="100"/>
          <w:position w:val="1"/>
          <w:sz w:val="28"/>
          <w:szCs w:val="28"/>
        </w:rPr>
        <w:t>merujuk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52"/>
          <w:w w:val="100"/>
          <w:position w:val="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kepada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8"/>
          <w:szCs w:val="28"/>
        </w:rPr>
        <w:t>PERM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No.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8"/>
          <w:szCs w:val="28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8"/>
          <w:szCs w:val="28"/>
        </w:rPr>
        <w:t>tentan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50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8"/>
          <w:szCs w:val="28"/>
        </w:rPr>
        <w:t>Pedoman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2570" w:right="2304"/>
      </w:pP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Beracara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2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Penilaia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Unsu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6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8"/>
          <w:szCs w:val="28"/>
        </w:rPr>
        <w:t>Penyalahgunaan</w:t>
      </w:r>
      <w:r>
        <w:rPr>
          <w:rFonts w:cs="Times New Roman" w:hAnsi="Times New Roman" w:eastAsia="Times New Roman" w:ascii="Times New Roman"/>
          <w:spacing w:val="-4"/>
          <w:w w:val="106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Wewenang.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2211"/>
      </w:pP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Perikanan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(fllegal</w:t>
      </w:r>
      <w:r>
        <w:rPr>
          <w:rFonts w:cs="Times New Roman" w:hAnsi="Times New Roman" w:eastAsia="Times New Roman" w:ascii="Times New Roman"/>
          <w:i/>
          <w:spacing w:val="6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Fishing)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98" w:lineRule="auto" w:line="312"/>
        <w:ind w:left="2571" w:right="1453" w:firstLine="7"/>
      </w:pP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6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perkar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Illega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spacing w:val="3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Fishing</w:t>
      </w:r>
      <w:r>
        <w:rPr>
          <w:rFonts w:cs="Times New Roman" w:hAnsi="Times New Roman" w:eastAsia="Times New Roman" w:ascii="Times New Roman"/>
          <w:spacing w:val="6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wilayah</w:t>
      </w:r>
      <w:r>
        <w:rPr>
          <w:rFonts w:cs="Times New Roman" w:hAnsi="Times New Roman" w:eastAsia="Times New Roman" w:ascii="Times New Roman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ZEE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2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8"/>
          <w:szCs w:val="28"/>
        </w:rPr>
        <w:t>terhada</w:t>
      </w:r>
      <w:r>
        <w:rPr>
          <w:rFonts w:cs="Times New Roman" w:hAnsi="Times New Roman" w:eastAsia="Times New Roman" w:ascii="Times New Roman"/>
          <w:spacing w:val="0"/>
          <w:w w:val="105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spacing w:val="0"/>
          <w:w w:val="105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8"/>
          <w:szCs w:val="28"/>
        </w:rPr>
        <w:t>Terdakwa</w:t>
      </w:r>
      <w:r>
        <w:rPr>
          <w:rFonts w:cs="Times New Roman" w:hAnsi="Times New Roman" w:eastAsia="Times New Roman" w:ascii="Times New Roman"/>
          <w:spacing w:val="0"/>
          <w:w w:val="105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hany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dikenaka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dend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tanp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dijatuh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kurungan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penggant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5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8"/>
          <w:szCs w:val="28"/>
        </w:rPr>
        <w:t>denda.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0.71875"/>
          <w:szCs w:val="0.71875"/>
        </w:rPr>
        <w:jc w:val="left"/>
        <w:spacing w:before="41"/>
        <w:ind w:left="12096"/>
      </w:pPr>
      <w:r>
        <w:pict>
          <v:shape type="#_x0000_t75" style="width:1.4401pt;height:0.3601pt">
            <v:imagedata o:title="" r:id="rId11"/>
          </v:shape>
        </w:pict>
      </w:r>
      <w:r>
        <w:rPr>
          <w:rFonts w:cs="Times New Roman" w:hAnsi="Times New Roman" w:eastAsia="Times New Roman" w:ascii="Times New Roman"/>
          <w:sz w:val="0.71875"/>
          <w:szCs w:val="0.71875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2219"/>
      </w:pP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Penyitaan</w:t>
      </w:r>
      <w:r>
        <w:rPr>
          <w:rFonts w:cs="Times New Roman" w:hAnsi="Times New Roman" w:eastAsia="Times New Roman" w:ascii="Times New Roman"/>
          <w:spacing w:val="4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Terhada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spacing w:val="6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Ase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Negara</w:t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auto" w:line="313"/>
        <w:ind w:left="2591" w:right="1431" w:firstLine="1"/>
      </w:pPr>
      <w:r>
        <w:pict>
          <v:shape type="#_x0000_t75" style="position:absolute;margin-left:496.45pt;margin-top:37.9503pt;width:0.3601pt;height:1.08pt;mso-position-horizontal-relative:page;mso-position-vertical-relative:paragraph;z-index:-500">
            <v:imagedata o:title="" r:id="rId12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permohonan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6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penyitaa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terhadap</w:t>
      </w:r>
      <w:r>
        <w:rPr>
          <w:rFonts w:cs="Times New Roman" w:hAnsi="Times New Roman" w:eastAsia="Times New Roman" w:ascii="Times New Roman"/>
          <w:spacing w:val="62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Aset</w:t>
      </w:r>
      <w:r>
        <w:rPr>
          <w:rFonts w:cs="Times New Roman" w:hAnsi="Times New Roman" w:eastAsia="Times New Roman" w:ascii="Times New Roman"/>
          <w:spacing w:val="6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Negara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mak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Ketua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Pengadila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Neger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5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8"/>
          <w:szCs w:val="28"/>
        </w:rPr>
        <w:t>menerbitkan</w:t>
      </w:r>
      <w:r>
        <w:rPr>
          <w:rFonts w:cs="Times New Roman" w:hAnsi="Times New Roman" w:eastAsia="Times New Roman" w:ascii="Times New Roman"/>
          <w:spacing w:val="0"/>
          <w:w w:val="107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8"/>
          <w:szCs w:val="28"/>
        </w:rPr>
        <w:t>penyitaan</w:t>
      </w:r>
      <w:r>
        <w:rPr>
          <w:rFonts w:cs="Times New Roman" w:hAnsi="Times New Roman" w:eastAsia="Times New Roman" w:ascii="Times New Roman"/>
          <w:spacing w:val="0"/>
          <w:w w:val="106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!</w:t>
      </w:r>
      <w:r>
        <w:rPr>
          <w:rFonts w:cs="Times New Roman" w:hAnsi="Times New Roman" w:eastAsia="Times New Roman" w:ascii="Times New Roman"/>
          <w:spacing w:val="4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Ase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1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Negar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2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tersebut</w:t>
      </w:r>
      <w:r>
        <w:rPr>
          <w:rFonts w:cs="Times New Roman" w:hAnsi="Times New Roman" w:eastAsia="Times New Roman" w:ascii="Times New Roman"/>
          <w:spacing w:val="20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8"/>
          <w:szCs w:val="28"/>
        </w:rPr>
        <w:t>merupaka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27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8"/>
          <w:szCs w:val="28"/>
        </w:rPr>
        <w:t>untu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51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melakukan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tindak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</w:rPr>
        <w:t>ata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merupakan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hasil</w:t>
      </w:r>
      <w:r>
        <w:rPr>
          <w:rFonts w:cs="Times New Roman" w:hAnsi="Times New Roman" w:eastAsia="Times New Roman" w:ascii="Times New Roman"/>
          <w:spacing w:val="3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4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tinda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pidan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8"/>
          <w:szCs w:val="28"/>
        </w:rPr>
        <w:t>atau</w:t>
      </w:r>
      <w:r>
        <w:rPr>
          <w:rFonts w:cs="Times New Roman" w:hAnsi="Times New Roman" w:eastAsia="Times New Roman" w:ascii="Times New Roman"/>
          <w:spacing w:val="-1"/>
          <w:w w:val="11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8"/>
          <w:szCs w:val="28"/>
        </w:rPr>
        <w:t>berhubunga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20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langsun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tinda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pidan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8"/>
          <w:szCs w:val="28"/>
        </w:rPr>
        <w:t>bersangkutan.</w:t>
      </w:r>
      <w:r>
        <w:rPr>
          <w:rFonts w:cs="Times New Roman" w:hAnsi="Times New Roman" w:eastAsia="Times New Roman" w:ascii="Times New Roman"/>
          <w:spacing w:val="0"/>
          <w:w w:val="108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Baran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5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bukt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6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tersebut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dapat</w:t>
      </w:r>
      <w:r>
        <w:rPr>
          <w:rFonts w:cs="Times New Roman" w:hAnsi="Times New Roman" w:eastAsia="Times New Roman" w:ascii="Times New Roman"/>
          <w:spacing w:val="6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dipinja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4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paka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8"/>
          <w:szCs w:val="28"/>
        </w:rPr>
        <w:t>untu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41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kepentingan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lembag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4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1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8"/>
          <w:szCs w:val="28"/>
        </w:rPr>
        <w:t>bersangkutan.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182"/>
      </w:pP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B.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b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b/>
          <w:spacing w:val="-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PERDATA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2183"/>
      </w:pPr>
      <w:r>
        <w:rPr>
          <w:rFonts w:cs="Times New Roman" w:hAnsi="Times New Roman" w:eastAsia="Times New Roman" w:ascii="Times New Roman"/>
          <w:spacing w:val="4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-1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Perdat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5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"/>
          <w:w w:val="102"/>
          <w:sz w:val="28"/>
          <w:szCs w:val="28"/>
        </w:rPr>
        <w:t>Umum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2880" w:val="left"/>
        </w:tabs>
        <w:jc w:val="both"/>
        <w:spacing w:before="94" w:lineRule="auto" w:line="311"/>
        <w:ind w:left="2894" w:right="1406" w:hanging="438"/>
      </w:pP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ab/>
      </w:r>
      <w:r>
        <w:rPr>
          <w:rFonts w:cs="Times New Roman" w:hAnsi="Times New Roman" w:eastAsia="Times New Roman" w:ascii="Times New Roman"/>
          <w:spacing w:val="1"/>
          <w:w w:val="110"/>
          <w:sz w:val="28"/>
          <w:szCs w:val="28"/>
        </w:rPr>
        <w:t>Putusa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14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6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dijatuhkan</w:t>
      </w:r>
      <w:r>
        <w:rPr>
          <w:rFonts w:cs="Times New Roman" w:hAnsi="Times New Roman" w:eastAsia="Times New Roman" w:ascii="Times New Roman"/>
          <w:spacing w:val="4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secar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5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verstek</w:t>
      </w:r>
      <w:r>
        <w:rPr>
          <w:rFonts w:cs="Times New Roman" w:hAnsi="Times New Roman" w:eastAsia="Times New Roman" w:ascii="Times New Roman"/>
          <w:spacing w:val="4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apabil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5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6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piha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8"/>
          <w:szCs w:val="28"/>
        </w:rPr>
        <w:t>telah</w:t>
      </w:r>
      <w:r>
        <w:rPr>
          <w:rFonts w:cs="Times New Roman" w:hAnsi="Times New Roman" w:eastAsia="Times New Roman" w:ascii="Times New Roman"/>
          <w:spacing w:val="1"/>
          <w:w w:val="107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dipanggi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secara</w:t>
      </w:r>
      <w:r>
        <w:rPr>
          <w:rFonts w:cs="Times New Roman" w:hAnsi="Times New Roman" w:eastAsia="Times New Roman" w:ascii="Times New Roman"/>
          <w:spacing w:val="5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sa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5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3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patu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6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sesua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5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8"/>
          <w:szCs w:val="28"/>
        </w:rPr>
        <w:t>ketentua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-4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spacing w:val="3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spacing w:val="1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4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81"/>
          <w:sz w:val="28"/>
          <w:szCs w:val="28"/>
        </w:rPr>
        <w:t>(1)</w:t>
      </w:r>
      <w:r>
        <w:rPr>
          <w:rFonts w:cs="Times New Roman" w:hAnsi="Times New Roman" w:eastAsia="Times New Roman" w:ascii="Times New Roman"/>
          <w:spacing w:val="0"/>
          <w:w w:val="8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HIR,</w:t>
      </w:r>
      <w:r>
        <w:rPr>
          <w:rFonts w:cs="Times New Roman" w:hAnsi="Times New Roman" w:eastAsia="Times New Roman" w:ascii="Times New Roman"/>
          <w:spacing w:val="2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namu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apabil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gugatan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8"/>
          <w:szCs w:val="28"/>
        </w:rPr>
        <w:t>dikabulkan</w:t>
      </w:r>
      <w:r>
        <w:rPr>
          <w:rFonts w:cs="Times New Roman" w:hAnsi="Times New Roman" w:eastAsia="Times New Roman" w:ascii="Times New Roman"/>
          <w:spacing w:val="51"/>
          <w:w w:val="108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mak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8"/>
          <w:szCs w:val="28"/>
        </w:rPr>
        <w:t>haru</w:t>
      </w:r>
      <w:r>
        <w:rPr>
          <w:rFonts w:cs="Times New Roman" w:hAnsi="Times New Roman" w:eastAsia="Times New Roman" w:ascii="Times New Roman"/>
          <w:spacing w:val="0"/>
          <w:w w:val="113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34"/>
          <w:w w:val="113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7"/>
          <w:sz w:val="28"/>
          <w:szCs w:val="28"/>
        </w:rPr>
        <w:t>didukung</w:t>
      </w:r>
      <w:r>
        <w:rPr>
          <w:rFonts w:cs="Times New Roman" w:hAnsi="Times New Roman" w:eastAsia="Times New Roman" w:ascii="Times New Roman"/>
          <w:spacing w:val="2"/>
          <w:w w:val="107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5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bukt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4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8"/>
          <w:szCs w:val="28"/>
        </w:rPr>
        <w:t>permulaa</w:t>
      </w:r>
      <w:r>
        <w:rPr>
          <w:rFonts w:cs="Times New Roman" w:hAnsi="Times New Roman" w:eastAsia="Times New Roman" w:ascii="Times New Roman"/>
          <w:spacing w:val="0"/>
          <w:w w:val="108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-5"/>
          <w:w w:val="108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1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8"/>
          <w:szCs w:val="28"/>
        </w:rPr>
        <w:t>cukup.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2900" w:val="left"/>
        </w:tabs>
        <w:jc w:val="both"/>
        <w:spacing w:before="13" w:lineRule="auto" w:line="315"/>
        <w:ind w:left="2902" w:right="1403" w:hanging="432"/>
      </w:pP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ab/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Khusu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perkar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perceraia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berlak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8"/>
          <w:szCs w:val="28"/>
        </w:rPr>
        <w:t>ketentua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14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Pasal</w:t>
      </w:r>
      <w:r>
        <w:rPr>
          <w:rFonts w:cs="Times New Roman" w:hAnsi="Times New Roman" w:eastAsia="Times New Roman" w:ascii="Times New Roman"/>
          <w:spacing w:val="5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spacing w:val="4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8"/>
          <w:szCs w:val="28"/>
        </w:rPr>
        <w:t>Peraturan</w:t>
      </w:r>
      <w:r>
        <w:rPr>
          <w:rFonts w:cs="Times New Roman" w:hAnsi="Times New Roman" w:eastAsia="Times New Roman" w:ascii="Times New Roman"/>
          <w:spacing w:val="-1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Pemerinta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1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9</w:t>
      </w:r>
      <w:r>
        <w:rPr>
          <w:rFonts w:cs="Times New Roman" w:hAnsi="Times New Roman" w:eastAsia="Times New Roman" w:ascii="Times New Roman"/>
          <w:spacing w:val="3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197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tentan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4"/>
          <w:sz w:val="28"/>
          <w:szCs w:val="28"/>
        </w:rPr>
        <w:t>Pelaksanaa</w:t>
      </w:r>
      <w:r>
        <w:rPr>
          <w:rFonts w:cs="Times New Roman" w:hAnsi="Times New Roman" w:eastAsia="Times New Roman" w:ascii="Times New Roman"/>
          <w:spacing w:val="0"/>
          <w:w w:val="104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1"/>
          <w:w w:val="10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28"/>
          <w:szCs w:val="28"/>
        </w:rPr>
        <w:t>Undang­</w:t>
      </w:r>
      <w:r>
        <w:rPr>
          <w:rFonts w:cs="Times New Roman" w:hAnsi="Times New Roman" w:eastAsia="Times New Roman" w:ascii="Times New Roman"/>
          <w:spacing w:val="0"/>
          <w:w w:val="10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undan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5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197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Perkawinan,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3"/>
          <w:sz w:val="28"/>
          <w:szCs w:val="28"/>
        </w:rPr>
        <w:t>ha!</w:t>
      </w:r>
      <w:r>
        <w:rPr>
          <w:rFonts w:cs="Times New Roman" w:hAnsi="Times New Roman" w:eastAsia="Times New Roman" w:ascii="Times New Roman"/>
          <w:spacing w:val="-1"/>
          <w:w w:val="103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keluarga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dijadika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saks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8"/>
          <w:szCs w:val="28"/>
        </w:rPr>
        <w:t>disumpah</w:t>
      </w:r>
      <w:r>
        <w:rPr>
          <w:rFonts w:cs="Times New Roman" w:hAnsi="Times New Roman" w:eastAsia="Times New Roman" w:ascii="Times New Roman"/>
          <w:spacing w:val="0"/>
          <w:w w:val="108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sepanjan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ada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8"/>
          <w:szCs w:val="28"/>
        </w:rPr>
        <w:t>bukt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3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"/>
          <w:w w:val="101"/>
          <w:sz w:val="28"/>
          <w:szCs w:val="28"/>
        </w:rPr>
        <w:t>lain.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exact" w:line="300"/>
        <w:ind w:left="2548" w:right="1402"/>
      </w:pP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c.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8"/>
          <w:szCs w:val="28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8"/>
          <w:szCs w:val="28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6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8"/>
          <w:szCs w:val="28"/>
        </w:rPr>
        <w:t>putusan</w:t>
      </w:r>
      <w:r>
        <w:rPr>
          <w:rFonts w:cs="Times New Roman" w:hAnsi="Times New Roman" w:eastAsia="Times New Roman" w:ascii="Times New Roman"/>
          <w:spacing w:val="0"/>
          <w:w w:val="11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7"/>
          <w:w w:val="11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pengadila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tingka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bandin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8"/>
          <w:szCs w:val="28"/>
        </w:rPr>
        <w:t>menyatakan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tabs>
          <w:tab w:pos="4060" w:val="left"/>
          <w:tab w:pos="4600" w:val="left"/>
        </w:tabs>
        <w:jc w:val="both"/>
        <w:spacing w:before="94" w:lineRule="auto" w:line="314"/>
        <w:ind w:left="2921" w:right="1375" w:hanging="6"/>
        <w:sectPr>
          <w:pgNumType w:start="2"/>
          <w:pgMar w:footer="1280" w:header="0" w:top="1760" w:bottom="280" w:left="0" w:right="0"/>
          <w:footerReference w:type="default" r:id="rId10"/>
          <w:pgSz w:w="12220" w:h="18720"/>
        </w:sectPr>
      </w:pP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permohona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bandin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diterima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karen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1"/>
          <w:sz w:val="28"/>
          <w:szCs w:val="28"/>
        </w:rPr>
        <w:t>Pemohon</w:t>
      </w:r>
      <w:r>
        <w:rPr>
          <w:rFonts w:cs="Times New Roman" w:hAnsi="Times New Roman" w:eastAsia="Times New Roman" w:ascii="Times New Roman"/>
          <w:spacing w:val="1"/>
          <w:w w:val="10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terlamba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mengajuka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permohona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banding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mak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isi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8"/>
          <w:szCs w:val="28"/>
        </w:rPr>
        <w:t>amar</w:t>
      </w:r>
      <w:r>
        <w:rPr>
          <w:rFonts w:cs="Times New Roman" w:hAnsi="Times New Roman" w:eastAsia="Times New Roman" w:ascii="Times New Roman"/>
          <w:spacing w:val="2"/>
          <w:w w:val="108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8"/>
          <w:szCs w:val="28"/>
        </w:rPr>
        <w:t>Putusa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4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Kasasi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adalah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55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55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spacing w:val="31"/>
          <w:w w:val="55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87"/>
          <w:sz w:val="28"/>
          <w:szCs w:val="28"/>
        </w:rPr>
        <w:t>MENOLA</w:t>
      </w:r>
      <w:r>
        <w:rPr>
          <w:rFonts w:cs="Times New Roman" w:hAnsi="Times New Roman" w:eastAsia="Times New Roman" w:ascii="Times New Roman"/>
          <w:spacing w:val="0"/>
          <w:w w:val="87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spacing w:val="0"/>
          <w:w w:val="87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51"/>
          <w:w w:val="87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KASASI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spacing w:val="-2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karen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8"/>
          <w:szCs w:val="28"/>
        </w:rPr>
        <w:t>putusan</w:t>
      </w:r>
      <w:r>
        <w:rPr>
          <w:rFonts w:cs="Times New Roman" w:hAnsi="Times New Roman" w:eastAsia="Times New Roman" w:ascii="Times New Roman"/>
          <w:spacing w:val="-2"/>
          <w:w w:val="114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pengadila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tingka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3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pertam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2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9"/>
          <w:sz w:val="28"/>
          <w:szCs w:val="28"/>
        </w:rPr>
        <w:t>berkekuata</w:t>
      </w:r>
      <w:r>
        <w:rPr>
          <w:rFonts w:cs="Times New Roman" w:hAnsi="Times New Roman" w:eastAsia="Times New Roman" w:ascii="Times New Roman"/>
          <w:spacing w:val="0"/>
          <w:w w:val="109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-11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tetap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5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1"/>
          <w:sz w:val="28"/>
          <w:szCs w:val="28"/>
        </w:rPr>
        <w:t>Upaya</w:t>
      </w:r>
      <w:r>
        <w:rPr>
          <w:rFonts w:cs="Times New Roman" w:hAnsi="Times New Roman" w:eastAsia="Times New Roman" w:ascii="Times New Roman"/>
          <w:spacing w:val="1"/>
          <w:w w:val="10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ab/>
      </w:r>
      <w:r>
        <w:rPr>
          <w:rFonts w:cs="Times New Roman" w:hAnsi="Times New Roman" w:eastAsia="Times New Roman" w:ascii="Times New Roman"/>
          <w:spacing w:val="4"/>
          <w:w w:val="100"/>
          <w:sz w:val="28"/>
          <w:szCs w:val="28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7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tersedi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spacing w:val="3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8"/>
          <w:szCs w:val="28"/>
        </w:rPr>
        <w:t>terhada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22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8"/>
          <w:szCs w:val="28"/>
        </w:rPr>
        <w:t>putusa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  </w:t>
      </w:r>
      <w:r>
        <w:rPr>
          <w:rFonts w:cs="Times New Roman" w:hAnsi="Times New Roman" w:eastAsia="Times New Roman" w:ascii="Times New Roman"/>
          <w:spacing w:val="3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8"/>
          <w:szCs w:val="28"/>
        </w:rPr>
        <w:t>tersebu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1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spacing w:val="42"/>
          <w:w w:val="11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8"/>
          <w:szCs w:val="28"/>
        </w:rPr>
        <w:t>adalah</w:t>
      </w:r>
      <w:r>
        <w:rPr>
          <w:rFonts w:cs="Times New Roman" w:hAnsi="Times New Roman" w:eastAsia="Times New Roman" w:ascii="Times New Roman"/>
          <w:spacing w:val="1"/>
          <w:w w:val="109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6"/>
          <w:sz w:val="28"/>
          <w:szCs w:val="28"/>
        </w:rPr>
        <w:t>Peninjaua</w:t>
      </w:r>
      <w:r>
        <w:rPr>
          <w:rFonts w:cs="Times New Roman" w:hAnsi="Times New Roman" w:eastAsia="Times New Roman" w:ascii="Times New Roman"/>
          <w:spacing w:val="0"/>
          <w:w w:val="106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15"/>
          <w:w w:val="106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Kembali.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1" w:lineRule="auto" w:line="353"/>
        <w:ind w:left="2843" w:right="1458" w:hanging="366"/>
      </w:pP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kasasi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Hakim</w:t>
      </w:r>
      <w:r>
        <w:rPr>
          <w:rFonts w:cs="Times New Roman" w:hAnsi="Times New Roman" w:eastAsia="Times New Roman" w:ascii="Times New Roman"/>
          <w:spacing w:val="5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sepaka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bahw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terhadap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kasas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memenuh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syara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formil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isi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ama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adalah</w:t>
      </w:r>
      <w:r>
        <w:rPr>
          <w:rFonts w:cs="Times New Roman" w:hAnsi="Times New Roman" w:eastAsia="Times New Roman" w:ascii="Times New Roman"/>
          <w:spacing w:val="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kasasi</w:t>
      </w:r>
      <w:r>
        <w:rPr>
          <w:rFonts w:cs="Times New Roman" w:hAnsi="Times New Roman" w:eastAsia="Times New Roman" w:ascii="Times New Roman"/>
          <w:spacing w:val="3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diterima.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3"/>
          <w:sz w:val="25"/>
          <w:szCs w:val="25"/>
        </w:rPr>
        <w:t>ama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7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memenuh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syarat</w:t>
      </w:r>
      <w:r>
        <w:rPr>
          <w:rFonts w:cs="Times New Roman" w:hAnsi="Times New Roman" w:eastAsia="Times New Roman" w:ascii="Times New Roman"/>
          <w:spacing w:val="3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formil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72"/>
          <w:sz w:val="25"/>
          <w:szCs w:val="25"/>
        </w:rPr>
        <w:t>:</w:t>
      </w:r>
      <w:r>
        <w:rPr>
          <w:rFonts w:cs="Times New Roman" w:hAnsi="Times New Roman" w:eastAsia="Times New Roman" w:ascii="Times New Roman"/>
          <w:spacing w:val="0"/>
          <w:w w:val="7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7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95"/>
          <w:sz w:val="25"/>
          <w:szCs w:val="25"/>
        </w:rPr>
        <w:t>MENYATAKA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1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1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3"/>
          <w:w w:val="10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PEMOHO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6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-21"/>
          <w:w w:val="9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TERIMA.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231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Perdat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Khusus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4740" w:val="left"/>
        </w:tabs>
        <w:jc w:val="both"/>
        <w:spacing w:lineRule="auto" w:line="351"/>
        <w:ind w:left="2964" w:right="1435" w:hanging="372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amar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Kasasi/PK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mengabulkan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-6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pernyataan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pailit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Majeli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Kasasi/PK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menunjuk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kurato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sesua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Pemoho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5"/>
          <w:szCs w:val="25"/>
        </w:rPr>
        <w:t>clan</w:t>
      </w:r>
      <w:r>
        <w:rPr>
          <w:rFonts w:cs="Times New Roman" w:hAnsi="Times New Roman" w:eastAsia="Times New Roman" w:ascii="Times New Roman"/>
          <w:spacing w:val="1"/>
          <w:w w:val="10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memerintahka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Niaga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34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menunju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1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Hakim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Pengawas.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before="14"/>
        <w:ind w:left="2573" w:right="4079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ada</w:t>
      </w:r>
      <w:r>
        <w:rPr>
          <w:rFonts w:cs="Times New Roman" w:hAnsi="Times New Roman" w:eastAsia="Times New Roman" w:ascii="Times New Roman"/>
          <w:spacing w:val="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upay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apapu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1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77"/>
          <w:sz w:val="25"/>
          <w:szCs w:val="25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06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PKP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Sementara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(Pasal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5"/>
          <w:szCs w:val="25"/>
        </w:rPr>
        <w:t>235);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08"/>
      </w:pP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PKP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(Pasa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235);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16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5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PKP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3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4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disetuju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Kreditur,</w:t>
      </w:r>
      <w:r>
        <w:rPr>
          <w:rFonts w:cs="Times New Roman" w:hAnsi="Times New Roman" w:eastAsia="Times New Roman" w:ascii="Times New Roman"/>
          <w:spacing w:val="1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kemudian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3276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Debitu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dinyatakan</w:t>
      </w:r>
      <w:r>
        <w:rPr>
          <w:rFonts w:cs="Times New Roman" w:hAnsi="Times New Roman" w:eastAsia="Times New Roman" w:ascii="Times New Roman"/>
          <w:spacing w:val="2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Paili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(Pasal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290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83"/>
          <w:sz w:val="25"/>
          <w:szCs w:val="25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20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4)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Penolaka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perdamaian</w:t>
      </w:r>
      <w:r>
        <w:rPr>
          <w:rFonts w:cs="Times New Roman" w:hAnsi="Times New Roman" w:eastAsia="Times New Roman" w:ascii="Times New Roman"/>
          <w:spacing w:val="-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-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PKP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(Pasa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285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(4))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auto" w:line="352"/>
        <w:ind w:left="3285" w:right="1424" w:hanging="366"/>
      </w:pP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Rehabilitasi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terhadap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Debitor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(ahli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waris)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setela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berakhirny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kepailita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(Pasa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220)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15" w:lineRule="auto" w:line="351"/>
        <w:ind w:left="2996" w:right="1396" w:hanging="366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c.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Jika</w:t>
      </w:r>
      <w:r>
        <w:rPr>
          <w:rFonts w:cs="Times New Roman" w:hAnsi="Times New Roman" w:eastAsia="Times New Roman" w:ascii="Times New Roman"/>
          <w:spacing w:val="-2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-37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putusan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kepailitan/PKP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1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-1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tersedi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upaya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apapun</w:t>
      </w:r>
      <w:r>
        <w:rPr>
          <w:rFonts w:cs="Times New Roman" w:hAnsi="Times New Roman" w:eastAsia="Times New Roman" w:ascii="Times New Roman"/>
          <w:spacing w:val="6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1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dimaksu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4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4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huruf</w:t>
      </w:r>
      <w:r>
        <w:rPr>
          <w:rFonts w:cs="Times New Roman" w:hAnsi="Times New Roman" w:eastAsia="Times New Roman" w:ascii="Times New Roman"/>
          <w:spacing w:val="6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atas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6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amar</w:t>
      </w:r>
      <w:r>
        <w:rPr>
          <w:rFonts w:cs="Times New Roman" w:hAnsi="Times New Roman" w:eastAsia="Times New Roman" w:ascii="Times New Roman"/>
          <w:spacing w:val="4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4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-21"/>
          <w:w w:val="104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TERIMA.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4000" w:val="left"/>
        </w:tabs>
        <w:jc w:val="both"/>
        <w:spacing w:before="2" w:lineRule="auto" w:line="351"/>
        <w:ind w:left="3007" w:right="1386" w:hanging="365"/>
      </w:pP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Gugata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pembatala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mere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5"/>
          <w:szCs w:val="25"/>
        </w:rPr>
        <w:t>memilik</w:t>
      </w:r>
      <w:r>
        <w:rPr>
          <w:rFonts w:cs="Times New Roman" w:hAnsi="Times New Roman" w:eastAsia="Times New Roman" w:ascii="Times New Roman"/>
          <w:spacing w:val="0"/>
          <w:w w:val="11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0"/>
          <w:w w:val="11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persamaan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pokokny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keseluruhannya</w:t>
      </w:r>
      <w:r>
        <w:rPr>
          <w:rFonts w:cs="Times New Roman" w:hAnsi="Times New Roman" w:eastAsia="Times New Roman" w:ascii="Times New Roman"/>
          <w:spacing w:val="6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5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mere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pihak</w:t>
      </w:r>
      <w:r>
        <w:rPr>
          <w:rFonts w:cs="Times New Roman" w:hAnsi="Times New Roman" w:eastAsia="Times New Roman" w:ascii="Times New Roman"/>
          <w:spacing w:val="4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lain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4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baran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3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5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jas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9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sejeni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maka</w:t>
      </w:r>
      <w:r>
        <w:rPr>
          <w:rFonts w:cs="Times New Roman" w:hAnsi="Times New Roman" w:eastAsia="Times New Roman" w:ascii="Times New Roman"/>
          <w:spacing w:val="3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putusan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-7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GUGATAN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-21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TERIMA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Sesua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prinsi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4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legistik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4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(2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8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12" w:lineRule="auto" w:line="350"/>
        <w:ind w:left="3023" w:right="1390" w:hanging="8"/>
      </w:pP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ten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Merek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belu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berlak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efektif,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karena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Peraturan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Pemerinta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dimaksu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1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pasal</w:t>
      </w:r>
      <w:r>
        <w:rPr>
          <w:rFonts w:cs="Times New Roman" w:hAnsi="Times New Roman" w:eastAsia="Times New Roman" w:ascii="Times New Roman"/>
          <w:spacing w:val="1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belum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diundangkan.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7" w:lineRule="auto" w:line="341"/>
        <w:ind w:left="3030" w:right="1370" w:hanging="365"/>
        <w:sectPr>
          <w:pgMar w:header="0" w:footer="1280" w:top="1760" w:bottom="280" w:left="0" w:right="0"/>
          <w:pgSz w:w="12220" w:h="1872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6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terjadi</w:t>
      </w:r>
      <w:r>
        <w:rPr>
          <w:rFonts w:cs="Times New Roman" w:hAnsi="Times New Roman" w:eastAsia="Times New Roman" w:ascii="Times New Roman"/>
          <w:spacing w:val="5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PHK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4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pekerja/buruh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karen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alasan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melakuka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kesalaha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berat</w:t>
      </w:r>
      <w:r>
        <w:rPr>
          <w:rFonts w:cs="Times New Roman" w:hAnsi="Times New Roman" w:eastAsia="Times New Roman" w:ascii="Times New Roman"/>
          <w:spacing w:val="4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ex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1"/>
        <w:ind w:left="2909" w:right="1468"/>
      </w:pP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Ketenagakerjaan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(Pasc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Putusan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8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5"/>
        <w:ind w:left="2917" w:right="1458" w:hanging="10"/>
      </w:pPr>
      <w:r>
        <w:rPr>
          <w:rFonts w:cs="Times New Roman" w:hAnsi="Times New Roman" w:eastAsia="Times New Roman" w:ascii="Times New Roman"/>
          <w:spacing w:val="3"/>
          <w:w w:val="116"/>
          <w:sz w:val="25"/>
          <w:szCs w:val="25"/>
        </w:rPr>
        <w:t>012/PUU-I/2003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3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Oktobe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5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2004)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PH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dilakuka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tanp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harus</w:t>
      </w:r>
      <w:r>
        <w:rPr>
          <w:rFonts w:cs="Times New Roman" w:hAnsi="Times New Roman" w:eastAsia="Times New Roman" w:ascii="Times New Roman"/>
          <w:spacing w:val="4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menungg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2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7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berkekuatan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(BHT).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5"/>
        <w:ind w:left="2565" w:right="1459"/>
      </w:pP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Pasc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37/PUU-IX/2011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tertangga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19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2"/>
        <w:ind w:left="2929" w:right="1439" w:hanging="10"/>
      </w:pP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Septembe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terkait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upa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proses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amar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putusan</w:t>
      </w:r>
      <w:r>
        <w:rPr>
          <w:rFonts w:cs="Times New Roman" w:hAnsi="Times New Roman" w:eastAsia="Times New Roman" w:ascii="Times New Roman"/>
          <w:spacing w:val="63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3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MENGHUKUM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PENGUSAH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MEMBAYAR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1"/>
          <w:sz w:val="25"/>
          <w:szCs w:val="25"/>
        </w:rPr>
        <w:t>UPAH</w:t>
      </w:r>
      <w:r>
        <w:rPr>
          <w:rFonts w:cs="Times New Roman" w:hAnsi="Times New Roman" w:eastAsia="Times New Roman" w:ascii="Times New Roman"/>
          <w:spacing w:val="-2"/>
          <w:w w:val="10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8"/>
          <w:sz w:val="25"/>
          <w:szCs w:val="25"/>
        </w:rPr>
        <w:t>PROSE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42"/>
          <w:w w:val="10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SELAMA</w:t>
      </w:r>
      <w:r>
        <w:rPr>
          <w:rFonts w:cs="Times New Roman" w:hAnsi="Times New Roman" w:eastAsia="Times New Roman" w:ascii="Times New Roman"/>
          <w:spacing w:val="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BULAN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Kelebiha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wakt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5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prose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4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5"/>
          <w:sz w:val="25"/>
          <w:szCs w:val="25"/>
        </w:rPr>
        <w:t>PHI</w:t>
      </w:r>
      <w:r>
        <w:rPr>
          <w:rFonts w:cs="Times New Roman" w:hAnsi="Times New Roman" w:eastAsia="Times New Roman" w:ascii="Times New Roman"/>
          <w:spacing w:val="4"/>
          <w:w w:val="10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sebagaiman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dimaksu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6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5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Undang-Undang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exact" w:line="280"/>
        <w:ind w:left="2944" w:right="1453"/>
      </w:pP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Penyelesaia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Perselisihan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Hubunga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Industrial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944" w:right="3612"/>
      </w:pP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buka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lag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menjad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5"/>
          <w:szCs w:val="25"/>
        </w:rPr>
        <w:t>tangg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6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jawa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-1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Pihak.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0"/>
        <w:ind w:left="2945" w:right="1439" w:hanging="365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position w:val="1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19"/>
          <w:w w:val="115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1"/>
          <w:sz w:val="25"/>
          <w:szCs w:val="25"/>
        </w:rPr>
        <w:t>terjad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7"/>
          <w:w w:val="117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1"/>
          <w:sz w:val="25"/>
          <w:szCs w:val="25"/>
        </w:rPr>
        <w:t>perkawina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4"/>
          <w:w w:val="117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position w:val="1"/>
          <w:sz w:val="25"/>
          <w:szCs w:val="25"/>
        </w:rPr>
        <w:t>dilakuka</w:t>
      </w:r>
      <w:r>
        <w:rPr>
          <w:rFonts w:cs="Times New Roman" w:hAnsi="Times New Roman" w:eastAsia="Times New Roman" w:ascii="Times New Roman"/>
          <w:spacing w:val="0"/>
          <w:w w:val="120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2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1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9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position w:val="1"/>
          <w:sz w:val="25"/>
          <w:szCs w:val="25"/>
        </w:rPr>
        <w:t>lua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43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position w:val="1"/>
          <w:sz w:val="25"/>
          <w:szCs w:val="25"/>
        </w:rPr>
        <w:t>neger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5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position w:val="1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-1"/>
          <w:w w:val="114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position w:val="0"/>
          <w:sz w:val="25"/>
          <w:szCs w:val="25"/>
        </w:rPr>
        <w:t>dicatatka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kantor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pencatat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2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5"/>
          <w:szCs w:val="25"/>
        </w:rPr>
        <w:t>perkawina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2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5"/>
          <w:szCs w:val="25"/>
        </w:rPr>
        <w:t>Indonesia,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position w:val="0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1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5"/>
          <w:szCs w:val="25"/>
        </w:rPr>
        <w:t>perkawina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5"/>
          <w:szCs w:val="25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59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5"/>
          <w:szCs w:val="25"/>
        </w:rPr>
        <w:t>diangga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-28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2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5"/>
          <w:szCs w:val="25"/>
        </w:rPr>
        <w:t>perna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6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position w:val="0"/>
          <w:sz w:val="25"/>
          <w:szCs w:val="25"/>
        </w:rPr>
        <w:t>ada.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162"/>
      </w:pP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C.</w:t>
      </w:r>
      <w:r>
        <w:rPr>
          <w:rFonts w:cs="Times New Roman" w:hAnsi="Times New Roman" w:eastAsia="Times New Roman" w:ascii="Times New Roman"/>
          <w:b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b/>
          <w:spacing w:val="-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spacing w:val="-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0"/>
        <w:ind w:left="2594" w:right="1430" w:hanging="356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2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9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memenuh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8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ketentuan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formil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buny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amarnya</w:t>
      </w:r>
      <w:r>
        <w:rPr>
          <w:rFonts w:cs="Times New Roman" w:hAnsi="Times New Roman" w:eastAsia="Times New Roman" w:ascii="Times New Roman"/>
          <w:spacing w:val="4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"Menyatakan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diterima;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3" w:lineRule="auto" w:line="347"/>
        <w:ind w:left="2600" w:right="1409" w:hanging="360"/>
      </w:pP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kumulas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antar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6"/>
          <w:szCs w:val="26"/>
        </w:rPr>
        <w:t>persoon</w:t>
      </w:r>
      <w:r>
        <w:rPr>
          <w:rFonts w:cs="Times New Roman" w:hAnsi="Times New Roman" w:eastAsia="Times New Roman" w:ascii="Times New Roman"/>
          <w:i/>
          <w:spacing w:val="4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6"/>
          <w:szCs w:val="26"/>
        </w:rPr>
        <w:t>rech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6"/>
          <w:szCs w:val="26"/>
        </w:rPr>
        <w:t>zaken</w:t>
      </w:r>
      <w:r>
        <w:rPr>
          <w:rFonts w:cs="Times New Roman" w:hAnsi="Times New Roman" w:eastAsia="Times New Roman" w:ascii="Times New Roman"/>
          <w:i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4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rech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diajukan</w:t>
      </w:r>
      <w:r>
        <w:rPr>
          <w:rFonts w:cs="Times New Roman" w:hAnsi="Times New Roman" w:eastAsia="Times New Roman" w:ascii="Times New Roman"/>
          <w:spacing w:val="-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bersama-sama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setelah</w:t>
      </w:r>
      <w:r>
        <w:rPr>
          <w:rFonts w:cs="Times New Roman" w:hAnsi="Times New Roman" w:eastAsia="Times New Roman" w:ascii="Times New Roman"/>
          <w:spacing w:val="-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terjadi</w:t>
      </w:r>
      <w:r>
        <w:rPr>
          <w:rFonts w:cs="Times New Roman" w:hAnsi="Times New Roman" w:eastAsia="Times New Roman" w:ascii="Times New Roman"/>
          <w:spacing w:val="-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perceraian,</w:t>
      </w:r>
      <w:r>
        <w:rPr>
          <w:rFonts w:cs="Times New Roman" w:hAnsi="Times New Roman" w:eastAsia="Times New Roman" w:ascii="Times New Roman"/>
          <w:spacing w:val="-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!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sesuai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buny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1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96"/>
          <w:sz w:val="25"/>
          <w:szCs w:val="25"/>
        </w:rPr>
        <w:t>(5</w:t>
      </w:r>
      <w:r>
        <w:rPr>
          <w:rFonts w:cs="Times New Roman" w:hAnsi="Times New Roman" w:eastAsia="Times New Roman" w:ascii="Times New Roman"/>
          <w:spacing w:val="0"/>
          <w:w w:val="96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-15"/>
          <w:w w:val="9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jo.</w:t>
      </w:r>
      <w:r>
        <w:rPr>
          <w:rFonts w:cs="Times New Roman" w:hAnsi="Times New Roman" w:eastAsia="Times New Roman" w:ascii="Times New Roman"/>
          <w:i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Pasal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Undang-Undang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198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Peradila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Agam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2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telah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diuba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Undang-Undan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3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2006</w:t>
      </w:r>
      <w:r>
        <w:rPr>
          <w:rFonts w:cs="Times New Roman" w:hAnsi="Times New Roman" w:eastAsia="Times New Roman" w:ascii="Times New Roman"/>
          <w:spacing w:val="-2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6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perubahan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kedua</w:t>
      </w:r>
      <w:r>
        <w:rPr>
          <w:rFonts w:cs="Times New Roman" w:hAnsi="Times New Roman" w:eastAsia="Times New Roman" w:ascii="Times New Roman"/>
          <w:spacing w:val="2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Undang-Undan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2009.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9" w:lineRule="auto" w:line="353"/>
        <w:ind w:left="2614" w:right="1406" w:hanging="359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Pemeriksaa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secara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verstek</w:t>
      </w:r>
      <w:r>
        <w:rPr>
          <w:rFonts w:cs="Times New Roman" w:hAnsi="Times New Roman" w:eastAsia="Times New Roman" w:ascii="Times New Roman"/>
          <w:spacing w:val="-2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terhadap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perkara</w:t>
      </w:r>
      <w:r>
        <w:rPr>
          <w:rFonts w:cs="Times New Roman" w:hAnsi="Times New Roman" w:eastAsia="Times New Roman" w:ascii="Times New Roman"/>
          <w:spacing w:val="1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perceraia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8"/>
          <w:sz w:val="25"/>
          <w:szCs w:val="25"/>
        </w:rPr>
        <w:t>harus</w:t>
      </w:r>
      <w:r>
        <w:rPr>
          <w:rFonts w:cs="Times New Roman" w:hAnsi="Times New Roman" w:eastAsia="Times New Roman" w:ascii="Times New Roman"/>
          <w:spacing w:val="0"/>
          <w:w w:val="12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melalu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prose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2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pembuktian</w:t>
      </w:r>
      <w:r>
        <w:rPr>
          <w:rFonts w:cs="Times New Roman" w:hAnsi="Times New Roman" w:eastAsia="Times New Roman" w:ascii="Times New Roman"/>
          <w:spacing w:val="6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(Pasal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(2)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Peraturan</w:t>
      </w:r>
      <w:r>
        <w:rPr>
          <w:rFonts w:cs="Times New Roman" w:hAnsi="Times New Roman" w:eastAsia="Times New Roman" w:ascii="Times New Roman"/>
          <w:spacing w:val="5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Pemerintah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5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1975</w:t>
      </w:r>
      <w:r>
        <w:rPr>
          <w:rFonts w:cs="Times New Roman" w:hAnsi="Times New Roman" w:eastAsia="Times New Roman" w:ascii="Times New Roman"/>
          <w:spacing w:val="-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Pelaksanaan</w:t>
      </w:r>
      <w:r>
        <w:rPr>
          <w:rFonts w:cs="Times New Roman" w:hAnsi="Times New Roman" w:eastAsia="Times New Roman" w:ascii="Times New Roman"/>
          <w:spacing w:val="2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Undang-Undang</w:t>
      </w:r>
      <w:r>
        <w:rPr>
          <w:rFonts w:cs="Times New Roman" w:hAnsi="Times New Roman" w:eastAsia="Times New Roman" w:ascii="Times New Roman"/>
          <w:spacing w:val="-2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" w:lineRule="auto" w:line="354"/>
        <w:ind w:left="2624" w:right="1397" w:hanging="5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197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Perkawinan)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3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sedangkan</w:t>
      </w:r>
      <w:r>
        <w:rPr>
          <w:rFonts w:cs="Times New Roman" w:hAnsi="Times New Roman" w:eastAsia="Times New Roman" w:ascii="Times New Roman"/>
          <w:spacing w:val="2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pemeriksaa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perkara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selain</w:t>
      </w:r>
      <w:r>
        <w:rPr>
          <w:rFonts w:cs="Times New Roman" w:hAnsi="Times New Roman" w:eastAsia="Times New Roman" w:ascii="Times New Roman"/>
          <w:spacing w:val="3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perceraia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haru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menunjukka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adanya</w:t>
      </w:r>
      <w:r>
        <w:rPr>
          <w:rFonts w:cs="Times New Roman" w:hAnsi="Times New Roman" w:eastAsia="Times New Roman" w:ascii="Times New Roman"/>
          <w:spacing w:val="4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5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melawa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4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(Pasa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HIR/Pasal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RBg).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2" w:lineRule="auto" w:line="341"/>
        <w:ind w:left="2621" w:right="1385" w:hanging="352"/>
        <w:sectPr>
          <w:pgMar w:header="0" w:footer="1280" w:top="1780" w:bottom="280" w:left="20" w:right="0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19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19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8"/>
          <w:w w:val="119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9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19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19"/>
          <w:sz w:val="25"/>
          <w:szCs w:val="25"/>
        </w:rPr>
        <w:t>alasa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20"/>
          <w:sz w:val="25"/>
          <w:szCs w:val="25"/>
        </w:rPr>
        <w:t>telah</w:t>
      </w:r>
      <w:r>
        <w:rPr>
          <w:rFonts w:cs="Times New Roman" w:hAnsi="Times New Roman" w:eastAsia="Times New Roman" w:ascii="Times New Roman"/>
          <w:spacing w:val="-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21"/>
          <w:sz w:val="25"/>
          <w:szCs w:val="25"/>
        </w:rPr>
        <w:t>ditemuka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1"/>
          <w:sz w:val="25"/>
          <w:szCs w:val="25"/>
        </w:rPr>
        <w:t>bukt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1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bar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73"/>
          <w:sz w:val="25"/>
          <w:szCs w:val="25"/>
        </w:rPr>
        <w:t>(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novum),</w:t>
      </w:r>
      <w:r>
        <w:rPr>
          <w:rFonts w:cs="Times New Roman" w:hAnsi="Times New Roman" w:eastAsia="Times New Roman" w:ascii="Times New Roman"/>
          <w:i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20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19"/>
          <w:sz w:val="25"/>
          <w:szCs w:val="25"/>
        </w:rPr>
        <w:t>disumpa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-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9"/>
          <w:sz w:val="25"/>
          <w:szCs w:val="25"/>
        </w:rPr>
        <w:t>piha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1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-2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mengajuka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20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20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5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9"/>
          <w:sz w:val="25"/>
          <w:szCs w:val="25"/>
        </w:rPr>
        <w:t>menemukan</w:t>
      </w:r>
      <w:r>
        <w:rPr>
          <w:rFonts w:cs="Times New Roman" w:hAnsi="Times New Roman" w:eastAsia="Times New Roman" w:ascii="Times New Roman"/>
          <w:spacing w:val="-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2"/>
          <w:sz w:val="26"/>
          <w:szCs w:val="26"/>
        </w:rPr>
        <w:t>novum.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9"/>
          <w:szCs w:val="19"/>
        </w:rPr>
        <w:jc w:val="left"/>
        <w:spacing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9" w:lineRule="auto" w:line="341"/>
        <w:ind w:left="2580" w:right="1447" w:hanging="364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Alasan/risalah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peninjaua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kembal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7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diserahkan</w:t>
      </w:r>
      <w:r>
        <w:rPr>
          <w:rFonts w:cs="Times New Roman" w:hAnsi="Times New Roman" w:eastAsia="Times New Roman" w:ascii="Times New Roman"/>
          <w:spacing w:val="5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sz w:val="26"/>
          <w:szCs w:val="26"/>
        </w:rPr>
        <w:t>pad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tanggal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sama</w:t>
      </w:r>
      <w:r>
        <w:rPr>
          <w:rFonts w:cs="Times New Roman" w:hAnsi="Times New Roman" w:eastAsia="Times New Roman" w:ascii="Times New Roman"/>
          <w:spacing w:val="3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pendaftaran</w:t>
      </w:r>
      <w:r>
        <w:rPr>
          <w:rFonts w:cs="Times New Roman" w:hAnsi="Times New Roman" w:eastAsia="Times New Roman" w:ascii="Times New Roman"/>
          <w:spacing w:val="3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permohonan</w:t>
      </w:r>
      <w:r>
        <w:rPr>
          <w:rFonts w:cs="Times New Roman" w:hAnsi="Times New Roman" w:eastAsia="Times New Roman" w:ascii="Times New Roman"/>
          <w:spacing w:val="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peninjaua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kembal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9"/>
          <w:sz w:val="26"/>
          <w:szCs w:val="26"/>
        </w:rPr>
        <w:t>di</w:t>
      </w:r>
      <w:r>
        <w:rPr>
          <w:rFonts w:cs="Times New Roman" w:hAnsi="Times New Roman" w:eastAsia="Times New Roman" w:ascii="Times New Roman"/>
          <w:spacing w:val="-4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pengaj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sesua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ketentuan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(1)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5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2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sebagaiman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diubah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1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2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-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perubahan</w:t>
      </w:r>
      <w:r>
        <w:rPr>
          <w:rFonts w:cs="Times New Roman" w:hAnsi="Times New Roman" w:eastAsia="Times New Roman" w:ascii="Times New Roman"/>
          <w:spacing w:val="-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kedua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1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1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2009.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2235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Putusa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Agam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menempu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prose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6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mediasi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590" w:right="1442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dimintaka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bandin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dinyataka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batal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dem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599" w:right="3855"/>
      </w:pP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Tingg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Agama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3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putusa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akhir.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247"/>
      </w:pP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Penyelesaia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perceraia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alasa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7"/>
          <w:szCs w:val="27"/>
        </w:rPr>
        <w:t>syiqa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q</w:t>
      </w:r>
      <w:r>
        <w:rPr>
          <w:rFonts w:cs="Times New Roman" w:hAnsi="Times New Roman" w:eastAsia="Times New Roman" w:ascii="Times New Roman"/>
          <w:i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menuru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41"/>
        <w:ind w:left="2608" w:right="1435" w:hanging="9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25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1989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Peradila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6"/>
          <w:sz w:val="26"/>
          <w:szCs w:val="26"/>
        </w:rPr>
        <w:t>Agama</w:t>
      </w:r>
      <w:r>
        <w:rPr>
          <w:rFonts w:cs="Times New Roman" w:hAnsi="Times New Roman" w:eastAsia="Times New Roman" w:ascii="Times New Roman"/>
          <w:spacing w:val="2"/>
          <w:w w:val="10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sebagaiman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telah</w:t>
      </w:r>
      <w:r>
        <w:rPr>
          <w:rFonts w:cs="Times New Roman" w:hAnsi="Times New Roman" w:eastAsia="Times New Roman" w:ascii="Times New Roman"/>
          <w:spacing w:val="3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diuba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2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"/>
        <w:ind w:left="2600" w:right="1434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2006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perubaha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kedu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3"/>
          <w:sz w:val="26"/>
          <w:szCs w:val="26"/>
        </w:rPr>
        <w:t>50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0"/>
        <w:ind w:left="2612" w:right="1423" w:hanging="20"/>
      </w:pP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sejak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awa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diajukan</w:t>
      </w:r>
      <w:r>
        <w:rPr>
          <w:rFonts w:cs="Times New Roman" w:hAnsi="Times New Roman" w:eastAsia="Times New Roman" w:ascii="Times New Roman"/>
          <w:spacing w:val="-2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7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berdasarka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alasan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syiqaq.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karena</w:t>
      </w:r>
      <w:r>
        <w:rPr>
          <w:rFonts w:cs="Times New Roman" w:hAnsi="Times New Roman" w:eastAsia="Times New Roman" w:ascii="Times New Roman"/>
          <w:spacing w:val="4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keluarg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wajib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dijadika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saksi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bawah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sumpah.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5" w:lineRule="auto" w:line="341"/>
        <w:ind w:left="2611" w:right="1411" w:hanging="349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1"/>
          <w:sz w:val="26"/>
          <w:szCs w:val="26"/>
        </w:rPr>
        <w:t>Perkawina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Warg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Indonesi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lua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neger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didaftarka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setela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-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kembal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2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Indonesi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1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lebi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6"/>
          <w:szCs w:val="26"/>
        </w:rPr>
        <w:t>sat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-1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7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maka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diajuka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itsba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nika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mewilayahi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tempat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tinggal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Pemohon.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2265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Menurut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Rakerna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2010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Balikpapan</w:t>
      </w:r>
      <w:r>
        <w:rPr>
          <w:rFonts w:cs="Times New Roman" w:hAnsi="Times New Roman" w:eastAsia="Times New Roman" w:ascii="Times New Roman"/>
          <w:spacing w:val="5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telah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dirumuskan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3720" w:val="left"/>
        </w:tabs>
        <w:jc w:val="both"/>
        <w:spacing w:lineRule="auto" w:line="333"/>
        <w:ind w:left="2630" w:right="1401" w:hanging="8"/>
      </w:pP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bahwa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pengganti</w:t>
      </w:r>
      <w:r>
        <w:rPr>
          <w:rFonts w:cs="Times New Roman" w:hAnsi="Times New Roman" w:eastAsia="Times New Roman" w:ascii="Times New Roman"/>
          <w:spacing w:val="5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hany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sampai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deraja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cucu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jika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pewaris</w:t>
      </w:r>
      <w:r>
        <w:rPr>
          <w:rFonts w:cs="Times New Roman" w:hAnsi="Times New Roman" w:eastAsia="Times New Roman" w:ascii="Times New Roman"/>
          <w:spacing w:val="22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mempunya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tetap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5"/>
          <w:sz w:val="26"/>
          <w:szCs w:val="26"/>
        </w:rPr>
        <w:t>puny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saudara</w:t>
      </w:r>
      <w:r>
        <w:rPr>
          <w:rFonts w:cs="Times New Roman" w:hAnsi="Times New Roman" w:eastAsia="Times New Roman" w:ascii="Times New Roman"/>
          <w:spacing w:val="5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kandun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2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meningga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29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lebi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dahulu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maka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laki-laki</w:t>
      </w:r>
      <w:r>
        <w:rPr>
          <w:rFonts w:cs="Times New Roman" w:hAnsi="Times New Roman" w:eastAsia="Times New Roman" w:ascii="Times New Roman"/>
          <w:spacing w:val="-1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saudara</w:t>
      </w:r>
      <w:r>
        <w:rPr>
          <w:rFonts w:cs="Times New Roman" w:hAnsi="Times New Roman" w:eastAsia="Times New Roman" w:ascii="Times New Roman"/>
          <w:spacing w:val="21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kandung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6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ahl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waris,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sedangka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perempua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saudara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kandun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2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diberika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bagia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3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7"/>
          <w:szCs w:val="27"/>
        </w:rPr>
        <w:t>wasia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4"/>
          <w:sz w:val="27"/>
          <w:szCs w:val="27"/>
        </w:rPr>
        <w:t>wajibah.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9" w:lineRule="auto" w:line="340"/>
        <w:ind w:left="2643" w:right="1396" w:hanging="433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Penetapa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hadhana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sepanjan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diajuka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gugatan/permohonan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bole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menentukan</w:t>
      </w:r>
      <w:r>
        <w:rPr>
          <w:rFonts w:cs="Times New Roman" w:hAnsi="Times New Roman" w:eastAsia="Times New Roman" w:ascii="Times New Roman"/>
          <w:spacing w:val="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secara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5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i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7"/>
          <w:szCs w:val="27"/>
        </w:rPr>
        <w:t>offici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i/>
          <w:spacing w:val="-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siap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pengasu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-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tersebut.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2218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Nafka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merupakan</w:t>
      </w:r>
      <w:r>
        <w:rPr>
          <w:rFonts w:cs="Times New Roman" w:hAnsi="Times New Roman" w:eastAsia="Times New Roman" w:ascii="Times New Roman"/>
          <w:spacing w:val="4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kewajiba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orang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tua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tetapi</w:t>
      </w:r>
      <w:r>
        <w:rPr>
          <w:rFonts w:cs="Times New Roman" w:hAnsi="Times New Roman" w:eastAsia="Times New Roman" w:ascii="Times New Roman"/>
          <w:spacing w:val="-2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6"/>
          <w:szCs w:val="26"/>
        </w:rPr>
        <w:t>ama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-2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1"/>
        <w:ind w:left="2650" w:right="1392" w:hanging="2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digantungka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6"/>
          <w:szCs w:val="26"/>
        </w:rPr>
        <w:t>pad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hart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9"/>
          <w:sz w:val="26"/>
          <w:szCs w:val="26"/>
        </w:rPr>
        <w:t>aka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7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jamina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kelalaian</w:t>
      </w:r>
      <w:r>
        <w:rPr>
          <w:rFonts w:cs="Times New Roman" w:hAnsi="Times New Roman" w:eastAsia="Times New Roman" w:ascii="Times New Roman"/>
          <w:spacing w:val="-1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pembayaran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nafkah</w:t>
      </w:r>
      <w:r>
        <w:rPr>
          <w:rFonts w:cs="Times New Roman" w:hAnsi="Times New Roman" w:eastAsia="Times New Roman" w:ascii="Times New Roman"/>
          <w:spacing w:val="-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dibenarkan.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before="7" w:lineRule="auto" w:line="337"/>
        <w:ind w:left="2650" w:right="1381" w:hanging="425"/>
        <w:sectPr>
          <w:pgMar w:header="0" w:footer="1280" w:top="1780" w:bottom="280" w:left="0" w:right="0"/>
          <w:pgSz w:w="12220" w:h="18720"/>
        </w:sectPr>
      </w:pP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ama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2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cera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talak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perl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menambahka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kalimat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"Memerintahka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Pemohon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membaya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2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melunas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beban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akiba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cera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sesaa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sebelu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4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sesuda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4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pengucapa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ikrar</w:t>
      </w:r>
      <w:r>
        <w:rPr>
          <w:rFonts w:cs="Times New Roman" w:hAnsi="Times New Roman" w:eastAsia="Times New Roman" w:ascii="Times New Roman"/>
          <w:spacing w:val="2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6"/>
          <w:szCs w:val="26"/>
        </w:rPr>
        <w:t>talak",</w:t>
      </w:r>
      <w:r>
        <w:rPr>
          <w:rFonts w:cs="Times New Roman" w:hAnsi="Times New Roman" w:eastAsia="Times New Roman" w:ascii="Times New Roman"/>
          <w:spacing w:val="-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karena</w:t>
      </w:r>
      <w:r>
        <w:rPr>
          <w:rFonts w:cs="Times New Roman" w:hAnsi="Times New Roman" w:eastAsia="Times New Roman" w:ascii="Times New Roman"/>
          <w:spacing w:val="2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menimbulkan</w:t>
      </w:r>
      <w:r>
        <w:rPr>
          <w:rFonts w:cs="Times New Roman" w:hAnsi="Times New Roman" w:eastAsia="Times New Roman" w:ascii="Times New Roman"/>
          <w:spacing w:val="-1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eksekus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4"/>
          <w:sz w:val="27"/>
          <w:szCs w:val="27"/>
        </w:rPr>
        <w:t>premature.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1" w:lineRule="auto" w:line="349"/>
        <w:ind w:left="2552" w:right="1476" w:hanging="425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13.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Pengukura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terhadap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obye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pemeriksaa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setempat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(descente)</w:t>
      </w:r>
      <w:r>
        <w:rPr>
          <w:rFonts w:cs="Times New Roman" w:hAnsi="Times New Roman" w:eastAsia="Times New Roman" w:ascii="Times New Roman"/>
          <w:i/>
          <w:spacing w:val="27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berupa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tana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6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6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harus</w:t>
      </w:r>
      <w:r>
        <w:rPr>
          <w:rFonts w:cs="Times New Roman" w:hAnsi="Times New Roman" w:eastAsia="Times New Roman" w:ascii="Times New Roman"/>
          <w:spacing w:val="49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dilakukan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petugas</w:t>
      </w:r>
      <w:r>
        <w:rPr>
          <w:rFonts w:cs="Times New Roman" w:hAnsi="Times New Roman" w:eastAsia="Times New Roman" w:ascii="Times New Roman"/>
          <w:spacing w:val="3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Kantor</w:t>
      </w:r>
      <w:r>
        <w:rPr>
          <w:rFonts w:cs="Times New Roman" w:hAnsi="Times New Roman" w:eastAsia="Times New Roman" w:ascii="Times New Roman"/>
          <w:spacing w:val="29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Badan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Pertanaha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Nasional,</w:t>
      </w:r>
      <w:r>
        <w:rPr>
          <w:rFonts w:cs="Times New Roman" w:hAnsi="Times New Roman" w:eastAsia="Times New Roman" w:ascii="Times New Roman"/>
          <w:spacing w:val="2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aka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dilakuka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pegawai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agama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bersama</w:t>
      </w:r>
      <w:r>
        <w:rPr>
          <w:rFonts w:cs="Times New Roman" w:hAnsi="Times New Roman" w:eastAsia="Times New Roman" w:ascii="Times New Roman"/>
          <w:spacing w:val="2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apara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15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desa/keluraha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7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setempat.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5" w:lineRule="auto" w:line="352"/>
        <w:ind w:left="2576" w:right="1463" w:hanging="428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Ama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mengena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3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pembebana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nafka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anak</w:t>
      </w:r>
      <w:r>
        <w:rPr>
          <w:rFonts w:cs="Times New Roman" w:hAnsi="Times New Roman" w:eastAsia="Times New Roman" w:ascii="Times New Roman"/>
          <w:spacing w:val="1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hendakny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diikut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penambaha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%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sampa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%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jumla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ditetapkan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lua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biay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pendidika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kesehatan.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222"/>
      </w:pP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b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b/>
          <w:spacing w:val="-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MILITER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229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Penjatuhan</w:t>
      </w:r>
      <w:r>
        <w:rPr>
          <w:rFonts w:cs="Times New Roman" w:hAnsi="Times New Roman" w:eastAsia="Times New Roman" w:ascii="Times New Roman"/>
          <w:spacing w:val="2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-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Tambaha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Pemecatan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4040" w:val="left"/>
        </w:tabs>
        <w:jc w:val="both"/>
        <w:spacing w:lineRule="auto" w:line="350"/>
        <w:ind w:left="2935" w:right="1439" w:hanging="343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Secar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yuridi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landasa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menjatuhka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tambahan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pemecata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2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Pasal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menegaskan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Terdakw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dipandang</w:t>
      </w:r>
      <w:r>
        <w:rPr>
          <w:rFonts w:cs="Times New Roman" w:hAnsi="Times New Roman" w:eastAsia="Times New Roman" w:ascii="Times New Roman"/>
          <w:spacing w:val="3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layak</w:t>
      </w:r>
      <w:r>
        <w:rPr>
          <w:rFonts w:cs="Times New Roman" w:hAnsi="Times New Roman" w:eastAsia="Times New Roman" w:ascii="Times New Roman"/>
          <w:spacing w:val="1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panta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lag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7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TNI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menentuka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parameter/ukuran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seseoran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dipandang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layak/pantas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praktek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diserahka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pendapa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penafsiran</w:t>
      </w:r>
      <w:r>
        <w:rPr>
          <w:rFonts w:cs="Times New Roman" w:hAnsi="Times New Roman" w:eastAsia="Times New Roman" w:ascii="Times New Roman"/>
          <w:spacing w:val="-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5"/>
          <w:szCs w:val="25"/>
        </w:rPr>
        <w:t>Hakim.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12" w:lineRule="auto" w:line="352"/>
        <w:ind w:left="2972" w:right="1426" w:hanging="367"/>
      </w:pP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menghindar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subyektifita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menjatuhkan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tambahan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pemecatan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6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dijadika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tolo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7"/>
          <w:sz w:val="25"/>
          <w:szCs w:val="25"/>
        </w:rPr>
        <w:t>uku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46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aspek</w:t>
      </w:r>
      <w:r>
        <w:rPr>
          <w:rFonts w:cs="Times New Roman" w:hAnsi="Times New Roman" w:eastAsia="Times New Roman" w:ascii="Times New Roman"/>
          <w:spacing w:val="59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pelak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6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(subyektil)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27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perbuata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7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(obyektil)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aspek</w:t>
      </w:r>
      <w:r>
        <w:rPr>
          <w:rFonts w:cs="Times New Roman" w:hAnsi="Times New Roman" w:eastAsia="Times New Roman" w:ascii="Times New Roman"/>
          <w:spacing w:val="2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akibat,</w:t>
      </w:r>
      <w:r>
        <w:rPr>
          <w:rFonts w:cs="Times New Roman" w:hAnsi="Times New Roman" w:eastAsia="Times New Roman" w:ascii="Times New Roman"/>
          <w:spacing w:val="3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keadaan-keadaa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menyerta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3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perbuata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Pelaku.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" w:lineRule="auto" w:line="351"/>
        <w:ind w:left="2987" w:right="1413" w:hanging="359"/>
      </w:pP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Aspe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subyektif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yaitu</w:t>
      </w:r>
      <w:r>
        <w:rPr>
          <w:rFonts w:cs="Times New Roman" w:hAnsi="Times New Roman" w:eastAsia="Times New Roman" w:ascii="Times New Roman"/>
          <w:spacing w:val="5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kepangkata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jabata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pelak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6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ketika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melakukan</w:t>
      </w:r>
      <w:r>
        <w:rPr>
          <w:rFonts w:cs="Times New Roman" w:hAnsi="Times New Roman" w:eastAsia="Times New Roman" w:ascii="Times New Roman"/>
          <w:spacing w:val="2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pidana,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yaitu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apaka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leve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kepangkatan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jabata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Terdakw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layak/panta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melakukan</w:t>
      </w:r>
      <w:r>
        <w:rPr>
          <w:rFonts w:cs="Times New Roman" w:hAnsi="Times New Roman" w:eastAsia="Times New Roman" w:ascii="Times New Roman"/>
          <w:spacing w:val="2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tindak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8"/>
          <w:sz w:val="22"/>
          <w:szCs w:val="22"/>
        </w:rPr>
        <w:t>casu.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780" w:val="left"/>
          <w:tab w:pos="4680" w:val="left"/>
        </w:tabs>
        <w:jc w:val="both"/>
        <w:spacing w:before="8" w:lineRule="auto" w:line="350"/>
        <w:ind w:left="2994" w:right="1403" w:hanging="360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Aspe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obyektif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yaitu</w:t>
      </w:r>
      <w:r>
        <w:rPr>
          <w:rFonts w:cs="Times New Roman" w:hAnsi="Times New Roman" w:eastAsia="Times New Roman" w:ascii="Times New Roman"/>
          <w:spacing w:val="5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tindak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dilakukan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Terdakwa,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lam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dijatuhka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dampak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mungkin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ditimbulka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menjadi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3"/>
          <w:sz w:val="25"/>
          <w:szCs w:val="25"/>
        </w:rPr>
        <w:t>ukura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penjatuhan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5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tambahan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pemecatan.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" w:lineRule="auto" w:line="351"/>
        <w:ind w:left="3016" w:right="1397" w:hanging="373"/>
      </w:pP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Dampa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4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nam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bai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satua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pembinaa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disiplin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1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kesatua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apaka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perbuata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Terdakw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berdampa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citr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kesatuan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menyulitka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7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pembinaa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5"/>
          <w:szCs w:val="25"/>
        </w:rPr>
        <w:t>di</w:t>
      </w:r>
      <w:r>
        <w:rPr>
          <w:rFonts w:cs="Times New Roman" w:hAnsi="Times New Roman" w:eastAsia="Times New Roman" w:ascii="Times New Roman"/>
          <w:spacing w:val="-2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kesatuan.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000" w:val="left"/>
        </w:tabs>
        <w:jc w:val="both"/>
        <w:spacing w:before="9" w:lineRule="auto" w:line="352"/>
        <w:ind w:left="3023" w:right="1387" w:hanging="368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Keadaan-keadaa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menyerta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perbuata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Terdakw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pengulanga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3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sebelumny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pernah</w:t>
      </w:r>
      <w:r>
        <w:rPr>
          <w:rFonts w:cs="Times New Roman" w:hAnsi="Times New Roman" w:eastAsia="Times New Roman" w:ascii="Times New Roman"/>
          <w:spacing w:val="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melakukan</w:t>
      </w:r>
      <w:r>
        <w:rPr>
          <w:rFonts w:cs="Times New Roman" w:hAnsi="Times New Roman" w:eastAsia="Times New Roman" w:ascii="Times New Roman"/>
          <w:spacing w:val="-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pelanggaran.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8"/>
        <w:ind w:left="2303"/>
        <w:sectPr>
          <w:pgNumType w:start="6"/>
          <w:pgMar w:footer="1243" w:header="0" w:top="1760" w:bottom="280" w:left="0" w:right="0"/>
          <w:footerReference w:type="default" r:id="rId13"/>
          <w:pgSz w:w="12220" w:h="18720"/>
        </w:sectPr>
      </w:pP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Narkotika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800" w:val="left"/>
          <w:tab w:pos="4180" w:val="left"/>
          <w:tab w:pos="4260" w:val="left"/>
          <w:tab w:pos="4460" w:val="left"/>
          <w:tab w:pos="4940" w:val="left"/>
          <w:tab w:pos="5060" w:val="left"/>
        </w:tabs>
        <w:jc w:val="both"/>
        <w:spacing w:before="50" w:lineRule="auto" w:line="338"/>
        <w:ind w:left="2875" w:right="1463" w:hanging="363"/>
      </w:pP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apabila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-6"/>
          <w:w w:val="113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Anggota</w:t>
      </w:r>
      <w:r>
        <w:rPr>
          <w:rFonts w:cs="Times New Roman" w:hAnsi="Times New Roman" w:eastAsia="Times New Roman" w:ascii="Times New Roman"/>
          <w:spacing w:val="6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berulang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kali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mengkonsums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narkotik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menunjukkan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indikasi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ketagihan,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0"/>
          <w:w w:val="6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Hakim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persidanga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memerintahkan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dilakukan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seorang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Dolder</w:t>
      </w:r>
      <w:r>
        <w:rPr>
          <w:rFonts w:cs="Times New Roman" w:hAnsi="Times New Roman" w:eastAsia="Times New Roman" w:ascii="Times New Roman"/>
          <w:spacing w:val="6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ahli,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apabil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pemeriksaannya</w:t>
      </w:r>
      <w:r>
        <w:rPr>
          <w:rFonts w:cs="Times New Roman" w:hAnsi="Times New Roman" w:eastAsia="Times New Roman" w:ascii="Times New Roman"/>
          <w:spacing w:val="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membuktikan</w:t>
      </w:r>
      <w:r>
        <w:rPr>
          <w:rFonts w:cs="Times New Roman" w:hAnsi="Times New Roman" w:eastAsia="Times New Roman" w:ascii="Times New Roman"/>
          <w:spacing w:val="6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kondis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suda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memasuki</w:t>
      </w:r>
      <w:r>
        <w:rPr>
          <w:rFonts w:cs="Times New Roman" w:hAnsi="Times New Roman" w:eastAsia="Times New Roman" w:ascii="Times New Roman"/>
          <w:spacing w:val="3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6"/>
          <w:szCs w:val="26"/>
        </w:rPr>
        <w:t>tahap</w:t>
      </w:r>
      <w:r>
        <w:rPr>
          <w:rFonts w:cs="Times New Roman" w:hAnsi="Times New Roman" w:eastAsia="Times New Roman" w:ascii="Times New Roman"/>
          <w:spacing w:val="-1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kecandua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  <w:tab/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(ketagihan),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4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putusannya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memerintahka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4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dilakuka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rehabilitas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berpedoma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5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ketentua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33"/>
          <w:sz w:val="22"/>
          <w:szCs w:val="22"/>
        </w:rPr>
        <w:t>junct</w:t>
      </w:r>
      <w:r>
        <w:rPr>
          <w:rFonts w:cs="Times New Roman" w:hAnsi="Times New Roman" w:eastAsia="Times New Roman" w:ascii="Times New Roman"/>
          <w:i/>
          <w:spacing w:val="0"/>
          <w:w w:val="13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6"/>
          <w:w w:val="13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(2)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0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7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Penerapa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rehabilitasi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-6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merupaka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konstitusional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dari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mendapatka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penyembuhan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tetap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tambaha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pemberhentian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dina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keprajuritan/pemecatan,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-4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teta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diterapkan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kepad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Anggota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terlibat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kejahata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6"/>
          <w:szCs w:val="26"/>
        </w:rPr>
        <w:t>Narkotika.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580" w:val="left"/>
          <w:tab w:pos="3900" w:val="left"/>
          <w:tab w:pos="4600" w:val="left"/>
        </w:tabs>
        <w:jc w:val="both"/>
        <w:spacing w:lineRule="auto" w:line="337"/>
        <w:ind w:left="2925" w:right="1428" w:hanging="367"/>
      </w:pP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Bahwa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apabila</w:t>
      </w:r>
      <w:r>
        <w:rPr>
          <w:rFonts w:cs="Times New Roman" w:hAnsi="Times New Roman" w:eastAsia="Times New Roman" w:ascii="Times New Roman"/>
          <w:spacing w:val="3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berdasarka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7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sekeda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berupa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  <w:r>
        <w:rPr>
          <w:rFonts w:cs="Times New Roman" w:hAnsi="Times New Roman" w:eastAsia="Times New Roman" w:ascii="Times New Roman"/>
          <w:i/>
          <w:spacing w:val="-2"/>
          <w:w w:val="100"/>
          <w:sz w:val="26"/>
          <w:szCs w:val="26"/>
        </w:rPr>
        <w:t>tes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i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8"/>
          <w:sz w:val="26"/>
          <w:szCs w:val="26"/>
        </w:rPr>
        <w:t>pac</w:t>
      </w:r>
      <w:r>
        <w:rPr>
          <w:rFonts w:cs="Times New Roman" w:hAnsi="Times New Roman" w:eastAsia="Times New Roman" w:ascii="Times New Roman"/>
          <w:i/>
          <w:spacing w:val="0"/>
          <w:w w:val="118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6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penyidi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Laboratoriu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Forensi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Polri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diketahu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urin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positif</w:t>
      </w:r>
      <w:r>
        <w:rPr>
          <w:rFonts w:cs="Times New Roman" w:hAnsi="Times New Roman" w:eastAsia="Times New Roman" w:ascii="Times New Roman"/>
          <w:spacing w:val="-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(+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mengandung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Metamphetamine,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tetapi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menyangka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keras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pernah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mengkonsums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Narkotika,</w:t>
      </w:r>
      <w:r>
        <w:rPr>
          <w:rFonts w:cs="Times New Roman" w:hAnsi="Times New Roman" w:eastAsia="Times New Roman" w:ascii="Times New Roman"/>
          <w:spacing w:val="6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&lt;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saks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lain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menguatkan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benar</w:t>
      </w:r>
      <w:r>
        <w:rPr>
          <w:rFonts w:cs="Times New Roman" w:hAnsi="Times New Roman" w:eastAsia="Times New Roman" w:ascii="Times New Roman"/>
          <w:spacing w:val="5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mengkonsumsi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"/>
          <w:w w:val="108"/>
          <w:position w:val="1"/>
          <w:sz w:val="26"/>
          <w:szCs w:val="26"/>
        </w:rPr>
        <w:t>arkotika</w:t>
      </w:r>
      <w:r>
        <w:rPr>
          <w:rFonts w:cs="Times New Roman" w:hAnsi="Times New Roman" w:eastAsia="Times New Roman" w:ascii="Times New Roman"/>
          <w:spacing w:val="0"/>
          <w:w w:val="108"/>
          <w:position w:val="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6"/>
          <w:w w:val="108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1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position w:val="1"/>
          <w:sz w:val="26"/>
          <w:szCs w:val="26"/>
        </w:rPr>
        <w:t>dokte</w:t>
      </w:r>
      <w:r>
        <w:rPr>
          <w:rFonts w:cs="Times New Roman" w:hAnsi="Times New Roman" w:eastAsia="Times New Roman" w:ascii="Times New Roman"/>
          <w:spacing w:val="-2"/>
          <w:w w:val="113"/>
          <w:position w:val="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97"/>
          <w:position w:val="1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ahli</w:t>
      </w:r>
      <w:r>
        <w:rPr>
          <w:rFonts w:cs="Times New Roman" w:hAnsi="Times New Roman" w:eastAsia="Times New Roman" w:ascii="Times New Roman"/>
          <w:spacing w:val="6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position w:val="1"/>
          <w:sz w:val="26"/>
          <w:szCs w:val="26"/>
        </w:rPr>
        <w:t>dimint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7"/>
          <w:w w:val="114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1"/>
          <w:sz w:val="26"/>
          <w:szCs w:val="26"/>
        </w:rPr>
        <w:t>keterangannya</w:t>
      </w:r>
      <w:r>
        <w:rPr>
          <w:rFonts w:cs="Times New Roman" w:hAnsi="Times New Roman" w:eastAsia="Times New Roman" w:ascii="Times New Roman"/>
          <w:spacing w:val="1"/>
          <w:w w:val="115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position w:val="0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menjelaska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8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6"/>
          <w:szCs w:val="26"/>
        </w:rPr>
        <w:t>ap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14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urin</w:t>
      </w:r>
      <w:r>
        <w:rPr>
          <w:rFonts w:cs="Times New Roman" w:hAnsi="Times New Roman" w:eastAsia="Times New Roman" w:ascii="Times New Roman"/>
          <w:spacing w:val="26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position w:val="0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1"/>
          <w:w w:val="111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adala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19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position w:val="0"/>
          <w:sz w:val="26"/>
          <w:szCs w:val="26"/>
        </w:rPr>
        <w:t>bena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13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menunjukka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6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position w:val="0"/>
          <w:sz w:val="26"/>
          <w:szCs w:val="26"/>
        </w:rPr>
        <w:t>dikonsums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5"/>
          <w:w w:val="111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position w:val="0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1"/>
          <w:w w:val="111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6"/>
          <w:szCs w:val="26"/>
        </w:rPr>
        <w:t>adalah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position w:val="0"/>
          <w:sz w:val="26"/>
          <w:szCs w:val="26"/>
        </w:rPr>
        <w:t>Narkotika</w:t>
      </w:r>
      <w:r>
        <w:rPr>
          <w:rFonts w:cs="Times New Roman" w:hAnsi="Times New Roman" w:eastAsia="Times New Roman" w:ascii="Times New Roman"/>
          <w:spacing w:val="0"/>
          <w:w w:val="109"/>
          <w:position w:val="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5"/>
          <w:w w:val="10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position w:val="0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54"/>
          <w:w w:val="10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37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dipersalahka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3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melangga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-11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spacing w:before="4" w:lineRule="auto" w:line="335"/>
        <w:ind w:left="2933" w:right="1447"/>
      </w:pP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huru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spacing w:val="64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7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Narkotika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karena</w:t>
      </w:r>
      <w:r>
        <w:rPr>
          <w:rFonts w:cs="Times New Roman" w:hAnsi="Times New Roman" w:eastAsia="Times New Roman" w:ascii="Times New Roman"/>
          <w:spacing w:val="4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memenuh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ketentuan</w:t>
      </w:r>
      <w:r>
        <w:rPr>
          <w:rFonts w:cs="Times New Roman" w:hAnsi="Times New Roman" w:eastAsia="Times New Roman" w:ascii="Times New Roman"/>
          <w:spacing w:val="4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183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980" w:val="left"/>
        </w:tabs>
        <w:jc w:val="center"/>
        <w:spacing w:before="7" w:lineRule="auto" w:line="337"/>
        <w:ind w:left="2931" w:right="1422" w:hanging="15"/>
        <w:sectPr>
          <w:pgMar w:header="0" w:footer="1243" w:top="1780" w:bottom="280" w:left="20" w:right="0"/>
          <w:pgSz w:w="12220" w:h="18740"/>
        </w:sectPr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KUHA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yakn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sekurang-kurangny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terdapat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(dua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alat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bukti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Keteranga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dokte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97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ahli,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lebi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merupakan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asums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6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dugaa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semata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Kesaksia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Dokte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ahli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6"/>
          <w:szCs w:val="26"/>
        </w:rPr>
        <w:t>harus</w:t>
      </w:r>
      <w:r>
        <w:rPr>
          <w:rFonts w:cs="Times New Roman" w:hAnsi="Times New Roman" w:eastAsia="Times New Roman" w:ascii="Times New Roman"/>
          <w:spacing w:val="0"/>
          <w:w w:val="12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dilengkapi</w:t>
      </w:r>
      <w:r>
        <w:rPr>
          <w:rFonts w:cs="Times New Roman" w:hAnsi="Times New Roman" w:eastAsia="Times New Roman" w:ascii="Times New Roman"/>
          <w:spacing w:val="-6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ahl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farmakologi</w:t>
      </w:r>
      <w:r>
        <w:rPr>
          <w:rFonts w:cs="Times New Roman" w:hAnsi="Times New Roman" w:eastAsia="Times New Roman" w:ascii="Times New Roman"/>
          <w:spacing w:val="-16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mengetahui</w:t>
      </w:r>
      <w:r>
        <w:rPr>
          <w:rFonts w:cs="Times New Roman" w:hAnsi="Times New Roman" w:eastAsia="Times New Roman" w:ascii="Times New Roman"/>
          <w:spacing w:val="35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prose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17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peracika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2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zat­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za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kimia,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terdapat</w:t>
      </w:r>
      <w:r>
        <w:rPr>
          <w:rFonts w:cs="Times New Roman" w:hAnsi="Times New Roman" w:eastAsia="Times New Roman" w:ascii="Times New Roman"/>
          <w:spacing w:val="2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keragua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3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hasil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keterangan</w:t>
      </w:r>
      <w:r>
        <w:rPr>
          <w:rFonts w:cs="Times New Roman" w:hAnsi="Times New Roman" w:eastAsia="Times New Roman" w:ascii="Times New Roman"/>
          <w:spacing w:val="5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ahli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ters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but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dilanjutkan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kepada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95"/>
          <w:sz w:val="26"/>
          <w:szCs w:val="26"/>
        </w:rPr>
        <w:t>BN</w:t>
      </w:r>
      <w:r>
        <w:rPr>
          <w:rFonts w:cs="Times New Roman" w:hAnsi="Times New Roman" w:eastAsia="Times New Roman" w:ascii="Times New Roman"/>
          <w:spacing w:val="8"/>
          <w:w w:val="9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/BNN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Daerah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karena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BNN/BNN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6"/>
          <w:szCs w:val="26"/>
        </w:rPr>
        <w:t>Daera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mempunyai</w:t>
      </w:r>
      <w:r>
        <w:rPr>
          <w:rFonts w:cs="Times New Roman" w:hAnsi="Times New Roman" w:eastAsia="Times New Roman" w:ascii="Times New Roman"/>
          <w:spacing w:val="-16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ukuran-ukuran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tertentu</w:t>
      </w:r>
      <w:r>
        <w:rPr>
          <w:rFonts w:cs="Times New Roman" w:hAnsi="Times New Roman" w:eastAsia="Times New Roman" w:ascii="Times New Roman"/>
          <w:spacing w:val="4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4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memastikan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apaka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tubu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seseorang</w:t>
      </w:r>
      <w:r>
        <w:rPr>
          <w:rFonts w:cs="Times New Roman" w:hAnsi="Times New Roman" w:eastAsia="Times New Roman" w:ascii="Times New Roman"/>
          <w:spacing w:val="-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telah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lineRule="exact" w:line="280"/>
        <w:ind w:left="2908" w:right="1499"/>
      </w:pP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terpenuhi</w:t>
      </w:r>
      <w:r>
        <w:rPr>
          <w:rFonts w:cs="Times New Roman" w:hAnsi="Times New Roman" w:eastAsia="Times New Roman" w:ascii="Times New Roman"/>
          <w:spacing w:val="34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ukuran-ukuran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narkotika</w:t>
      </w:r>
      <w:r>
        <w:rPr>
          <w:rFonts w:cs="Times New Roman" w:hAnsi="Times New Roman" w:eastAsia="Times New Roman" w:ascii="Times New Roman"/>
          <w:spacing w:val="14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dikategorikan</w:t>
      </w:r>
      <w:r>
        <w:rPr>
          <w:rFonts w:cs="Times New Roman" w:hAnsi="Times New Roman" w:eastAsia="Times New Roman" w:ascii="Times New Roman"/>
          <w:spacing w:val="5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7"/>
          <w:szCs w:val="27"/>
        </w:rPr>
        <w:t>sebagai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2918" w:right="7051"/>
      </w:pP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seoran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pengguna.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2186"/>
      </w:pPr>
      <w:r>
        <w:rPr>
          <w:rFonts w:cs="Times New Roman" w:hAnsi="Times New Roman" w:eastAsia="Times New Roman" w:ascii="Times New Roman"/>
          <w:spacing w:val="-8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Pernikahan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4120" w:val="left"/>
          <w:tab w:pos="4640" w:val="left"/>
        </w:tabs>
        <w:jc w:val="left"/>
        <w:spacing w:lineRule="auto" w:line="326"/>
        <w:ind w:left="2923" w:right="1459" w:hanging="373"/>
      </w:pPr>
      <w:r>
        <w:pict>
          <v:shape type="#_x0000_t75" style="position:absolute;margin-left:271.81pt;margin-top:24.8534pt;width:1.08pt;height:1.4401pt;mso-position-horizontal-relative:page;mso-position-vertical-relative:paragraph;z-index:-499">
            <v:imagedata o:title="" r:id="rId15"/>
          </v:shape>
        </w:pict>
      </w:r>
      <w:r>
        <w:pict>
          <v:shape type="#_x0000_t75" style="position:absolute;margin-left:531.72pt;margin-top:27.7334pt;width:1.4401pt;height:6.1201pt;mso-position-horizontal-relative:page;mso-position-vertical-relative:paragraph;z-index:-498">
            <v:imagedata o:title="" r:id="rId16"/>
          </v:shape>
        </w:pic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Bahw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prajurit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/</w:t>
      </w:r>
      <w:r>
        <w:rPr>
          <w:rFonts w:cs="Times New Roman" w:hAnsi="Times New Roman" w:eastAsia="Times New Roman" w:ascii="Times New Roman"/>
          <w:spacing w:val="-2"/>
          <w:w w:val="113"/>
          <w:sz w:val="27"/>
          <w:szCs w:val="27"/>
        </w:rPr>
        <w:t>anggot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aka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6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melangsungkan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perkawinan,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1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sesua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Peraturan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3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Panglima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TN!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Nomor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Perpang/</w:t>
      </w:r>
      <w:r>
        <w:rPr>
          <w:rFonts w:cs="Times New Roman" w:hAnsi="Times New Roman" w:eastAsia="Times New Roman" w:ascii="Times New Roman"/>
          <w:spacing w:val="-3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62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-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7"/>
          <w:szCs w:val="27"/>
        </w:rPr>
        <w:t>l/VII/200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32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tangga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Jul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2007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7"/>
          <w:szCs w:val="27"/>
        </w:rPr>
        <w:t>haru</w:t>
      </w:r>
      <w:r>
        <w:rPr>
          <w:rFonts w:cs="Times New Roman" w:hAnsi="Times New Roman" w:eastAsia="Times New Roman" w:ascii="Times New Roman"/>
          <w:spacing w:val="0"/>
          <w:w w:val="118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55"/>
          <w:w w:val="11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mendapatkan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7"/>
          <w:szCs w:val="27"/>
        </w:rPr>
        <w:t>atasa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7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6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berwenang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bila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seoran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Prajuri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akan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7"/>
          <w:szCs w:val="27"/>
        </w:rPr>
        <w:t>melangsungka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25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7"/>
          <w:szCs w:val="27"/>
        </w:rPr>
        <w:t>pertam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-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calo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isteriny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-4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tanpa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mendapa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atasanny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terlebih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dahulu,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9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berarti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prajuri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melangga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Pasal</w:t>
      </w:r>
      <w:r>
        <w:rPr>
          <w:rFonts w:cs="Times New Roman" w:hAnsi="Times New Roman" w:eastAsia="Times New Roman" w:ascii="Times New Roman"/>
          <w:spacing w:val="4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87"/>
          <w:sz w:val="27"/>
          <w:szCs w:val="27"/>
        </w:rPr>
        <w:t>(1</w:t>
      </w:r>
      <w:r>
        <w:rPr>
          <w:rFonts w:cs="Times New Roman" w:hAnsi="Times New Roman" w:eastAsia="Times New Roman" w:ascii="Times New Roman"/>
          <w:spacing w:val="0"/>
          <w:w w:val="87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22"/>
          <w:w w:val="8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87"/>
          <w:sz w:val="27"/>
          <w:szCs w:val="27"/>
        </w:rPr>
        <w:t>KUHPM</w:t>
      </w:r>
      <w:r>
        <w:rPr>
          <w:rFonts w:cs="Times New Roman" w:hAnsi="Times New Roman" w:eastAsia="Times New Roman" w:ascii="Times New Roman"/>
          <w:spacing w:val="0"/>
          <w:w w:val="87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8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3"/>
          <w:w w:val="8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7"/>
          <w:szCs w:val="27"/>
        </w:rPr>
        <w:t>yakni</w:t>
      </w:r>
      <w:r>
        <w:rPr>
          <w:rFonts w:cs="Times New Roman" w:hAnsi="Times New Roman" w:eastAsia="Times New Roman" w:ascii="Times New Roman"/>
          <w:spacing w:val="-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milite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5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3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sengaj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menaat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1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perinta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1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dinas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karena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berdasarka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65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Peratura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Panglim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1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!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tersebut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6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perkawinan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pertam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tanpa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7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komanda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3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satuan,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dinyatakan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2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sebagai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pelanggara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disiplin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ata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buka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16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merupaka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35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suatu</w:t>
      </w:r>
      <w:r>
        <w:rPr>
          <w:rFonts w:cs="Times New Roman" w:hAnsi="Times New Roman" w:eastAsia="Times New Roman" w:ascii="Times New Roman"/>
          <w:spacing w:val="23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tinda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pidana.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4440" w:val="left"/>
        </w:tabs>
        <w:jc w:val="both"/>
        <w:spacing w:lineRule="auto" w:line="325"/>
        <w:ind w:left="2944" w:right="1430" w:hanging="362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b.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Bahw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apabila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seseoran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64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sebelum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 </w:t>
      </w:r>
      <w:r>
        <w:rPr>
          <w:rFonts w:cs="Times New Roman" w:hAnsi="Times New Roman" w:eastAsia="Times New Roman" w:ascii="Times New Roman"/>
          <w:spacing w:val="3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masuk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menjadi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prajurit</w:t>
      </w:r>
      <w:r>
        <w:rPr>
          <w:rFonts w:cs="Times New Roman" w:hAnsi="Times New Roman" w:eastAsia="Times New Roman" w:ascii="Times New Roman"/>
          <w:spacing w:val="-2"/>
          <w:w w:val="113"/>
          <w:sz w:val="27"/>
          <w:szCs w:val="27"/>
        </w:rPr>
        <w:t>/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anggota</w:t>
      </w:r>
      <w:r>
        <w:rPr>
          <w:rFonts w:cs="Times New Roman" w:hAnsi="Times New Roman" w:eastAsia="Times New Roman" w:ascii="Times New Roman"/>
          <w:spacing w:val="21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!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7"/>
          <w:szCs w:val="27"/>
        </w:rPr>
        <w:t>melakuka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5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pertamany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1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secara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kawi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siri,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8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24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dianggap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memenuh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-23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syarat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formi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hukum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9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administrasi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personi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TN!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apabila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setelah</w:t>
      </w:r>
      <w:r>
        <w:rPr>
          <w:rFonts w:cs="Times New Roman" w:hAnsi="Times New Roman" w:eastAsia="Times New Roman" w:ascii="Times New Roman"/>
          <w:spacing w:val="8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menjadi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prajurit</w:t>
      </w:r>
      <w:r>
        <w:rPr>
          <w:rFonts w:cs="Times New Roman" w:hAnsi="Times New Roman" w:eastAsia="Times New Roman" w:ascii="Times New Roman"/>
          <w:spacing w:val="-16"/>
          <w:w w:val="113"/>
          <w:sz w:val="27"/>
          <w:szCs w:val="27"/>
        </w:rPr>
        <w:t>/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anggota</w:t>
      </w:r>
      <w:r>
        <w:rPr>
          <w:rFonts w:cs="Times New Roman" w:hAnsi="Times New Roman" w:eastAsia="Times New Roman" w:ascii="Times New Roman"/>
          <w:spacing w:val="-19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92"/>
          <w:sz w:val="27"/>
          <w:szCs w:val="27"/>
        </w:rPr>
        <w:t>TN</w:t>
      </w:r>
      <w:r>
        <w:rPr>
          <w:rFonts w:cs="Times New Roman" w:hAnsi="Times New Roman" w:eastAsia="Times New Roman" w:ascii="Times New Roman"/>
          <w:spacing w:val="0"/>
          <w:w w:val="92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10"/>
          <w:w w:val="9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melangsungka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perkawinan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kedu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menuru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73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atas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atasan</w:t>
      </w:r>
      <w:r>
        <w:rPr>
          <w:rFonts w:cs="Times New Roman" w:hAnsi="Times New Roman" w:eastAsia="Times New Roman" w:ascii="Times New Roman"/>
          <w:spacing w:val="68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berwenang,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88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terdahul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(perkawina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siri)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7"/>
          <w:szCs w:val="27"/>
        </w:rPr>
        <w:t>buka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9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merupakan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penghalan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-6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88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(melanggar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2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KUHP)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baginya,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4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karena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perbuata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3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-1"/>
          <w:w w:val="110"/>
          <w:sz w:val="27"/>
          <w:szCs w:val="27"/>
        </w:rPr>
        <w:t>melangsungka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7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perkawinannya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sebelu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masuk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menjad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prajuri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2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TNI,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selanjutny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34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bil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prajuri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2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tersebut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melangsungka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9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secar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menuru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Satuan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prajuri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44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tersebut</w:t>
      </w:r>
      <w:r>
        <w:rPr>
          <w:rFonts w:cs="Times New Roman" w:hAnsi="Times New Roman" w:eastAsia="Times New Roman" w:ascii="Times New Roman"/>
          <w:spacing w:val="5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dapat</w:t>
      </w:r>
      <w:r>
        <w:rPr>
          <w:rFonts w:cs="Times New Roman" w:hAnsi="Times New Roman" w:eastAsia="Times New Roman" w:ascii="Times New Roman"/>
          <w:spacing w:val="57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dipersalahka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7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melanggar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27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ke-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KUH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tetap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perbuata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6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telah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melangga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33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administras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personi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secara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administrasi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haru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26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diberhentika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27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hormat</w:t>
      </w:r>
      <w:r>
        <w:rPr>
          <w:rFonts w:cs="Times New Roman" w:hAnsi="Times New Roman" w:eastAsia="Times New Roman" w:ascii="Times New Roman"/>
          <w:spacing w:val="-1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dina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keprajuritan.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2608"/>
      </w:pP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Bahw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perbuatan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4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seoran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prajurit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9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6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melangsungkan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lineRule="auto" w:line="323"/>
        <w:ind w:left="2977" w:right="1426"/>
      </w:pP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8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secara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sir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lebi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5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3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(satu)</w:t>
      </w:r>
      <w:r>
        <w:rPr>
          <w:rFonts w:cs="Times New Roman" w:hAnsi="Times New Roman" w:eastAsia="Times New Roman" w:ascii="Times New Roman"/>
          <w:spacing w:val="5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kali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(tanp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dicatat</w:t>
      </w:r>
      <w:r>
        <w:rPr>
          <w:rFonts w:cs="Times New Roman" w:hAnsi="Times New Roman" w:eastAsia="Times New Roman" w:ascii="Times New Roman"/>
          <w:spacing w:val="37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oleh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pejaba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berwenang),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perkawinan-perkawinan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sir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3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3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telah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dilakukannya</w:t>
      </w:r>
      <w:r>
        <w:rPr>
          <w:rFonts w:cs="Times New Roman" w:hAnsi="Times New Roman" w:eastAsia="Times New Roman" w:ascii="Times New Roman"/>
          <w:spacing w:val="-17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haru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3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dipersalahkan</w:t>
      </w:r>
      <w:r>
        <w:rPr>
          <w:rFonts w:cs="Times New Roman" w:hAnsi="Times New Roman" w:eastAsia="Times New Roman" w:ascii="Times New Roman"/>
          <w:spacing w:val="-17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melanggar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Pasal</w:t>
      </w:r>
      <w:r>
        <w:rPr>
          <w:rFonts w:cs="Times New Roman" w:hAnsi="Times New Roman" w:eastAsia="Times New Roman" w:ascii="Times New Roman"/>
          <w:spacing w:val="6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279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before="17" w:lineRule="auto" w:line="323"/>
        <w:ind w:left="2981" w:right="1411"/>
        <w:sectPr>
          <w:pgNumType w:start="8"/>
          <w:pgMar w:footer="1226" w:header="0" w:top="1760" w:bottom="280" w:left="0" w:right="0"/>
          <w:footerReference w:type="default" r:id="rId14"/>
          <w:pgSz w:w="12220" w:h="18720"/>
        </w:sectPr>
      </w:pP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68"/>
          <w:sz w:val="27"/>
          <w:szCs w:val="27"/>
        </w:rPr>
        <w:t>(</w:t>
      </w:r>
      <w:r>
        <w:rPr>
          <w:rFonts w:cs="Times New Roman" w:hAnsi="Times New Roman" w:eastAsia="Times New Roman" w:ascii="Times New Roman"/>
          <w:spacing w:val="10"/>
          <w:w w:val="91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91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ke-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92"/>
          <w:sz w:val="27"/>
          <w:szCs w:val="27"/>
        </w:rPr>
        <w:t>KUHP</w:t>
      </w:r>
      <w:r>
        <w:rPr>
          <w:rFonts w:cs="Times New Roman" w:hAnsi="Times New Roman" w:eastAsia="Times New Roman" w:ascii="Times New Roman"/>
          <w:spacing w:val="0"/>
          <w:w w:val="92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8"/>
          <w:w w:val="9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Melakuka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15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perkawinan-perkawinan</w:t>
      </w:r>
      <w:r>
        <w:rPr>
          <w:rFonts w:cs="Times New Roman" w:hAnsi="Times New Roman" w:eastAsia="Times New Roman" w:ascii="Times New Roman"/>
          <w:spacing w:val="13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sir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7"/>
          <w:szCs w:val="27"/>
        </w:rPr>
        <w:t>harus</w:t>
      </w:r>
      <w:r>
        <w:rPr>
          <w:rFonts w:cs="Times New Roman" w:hAnsi="Times New Roman" w:eastAsia="Times New Roman" w:ascii="Times New Roman"/>
          <w:spacing w:val="1"/>
          <w:w w:val="11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diangga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perkawinan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9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2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secara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Isla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apabil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perkawinan-perkawina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7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sir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tersebut</w:t>
      </w:r>
      <w:r>
        <w:rPr>
          <w:rFonts w:cs="Times New Roman" w:hAnsi="Times New Roman" w:eastAsia="Times New Roman" w:ascii="Times New Roman"/>
          <w:spacing w:val="1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2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dibuktikan</w:t>
      </w:r>
      <w:r>
        <w:rPr>
          <w:rFonts w:cs="Times New Roman" w:hAnsi="Times New Roman" w:eastAsia="Times New Roman" w:ascii="Times New Roman"/>
          <w:spacing w:val="-2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5"/>
          <w:sz w:val="27"/>
          <w:szCs w:val="27"/>
        </w:rPr>
        <w:t>di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.87891"/>
          <w:szCs w:val="2.87891"/>
        </w:rPr>
        <w:jc w:val="left"/>
        <w:spacing w:before="93"/>
        <w:ind w:left="11801"/>
      </w:pPr>
      <w:r>
        <w:pict>
          <v:shape type="#_x0000_t75" style="width:0.3601pt;height:1.4401pt">
            <v:imagedata o:title="" r:id="rId17"/>
          </v:shape>
        </w:pict>
      </w:r>
      <w:r>
        <w:rPr>
          <w:rFonts w:cs="Times New Roman" w:hAnsi="Times New Roman" w:eastAsia="Times New Roman" w:ascii="Times New Roman"/>
          <w:sz w:val="2.87891"/>
          <w:szCs w:val="2.87891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9" w:lineRule="auto" w:line="339"/>
        <w:ind w:left="2892" w:right="1493" w:firstLine="8"/>
      </w:pP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maka</w:t>
      </w:r>
      <w:r>
        <w:rPr>
          <w:rFonts w:cs="Times New Roman" w:hAnsi="Times New Roman" w:eastAsia="Times New Roman" w:ascii="Times New Roman"/>
          <w:spacing w:val="3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5"/>
          <w:sz w:val="26"/>
          <w:szCs w:val="26"/>
        </w:rPr>
        <w:t>putusa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-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7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menganggap</w:t>
      </w:r>
      <w:r>
        <w:rPr>
          <w:rFonts w:cs="Times New Roman" w:hAnsi="Times New Roman" w:eastAsia="Times New Roman" w:ascii="Times New Roman"/>
          <w:spacing w:val="-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bahwa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terjad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kawi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gand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1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dibenarka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-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kehidupan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TN!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3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diberhentika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dinas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keprajuritan</w:t>
      </w:r>
      <w:r>
        <w:rPr>
          <w:rFonts w:cs="Times New Roman" w:hAnsi="Times New Roman" w:eastAsia="Times New Roman" w:ascii="Times New Roman"/>
          <w:spacing w:val="-3"/>
          <w:w w:val="121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dipecat.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3"/>
        <w:ind w:left="2199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Ketentuan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45A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Undang-Undang</w:t>
      </w:r>
      <w:r>
        <w:rPr>
          <w:rFonts w:cs="Times New Roman" w:hAnsi="Times New Roman" w:eastAsia="Times New Roman" w:ascii="Times New Roman"/>
          <w:spacing w:val="-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2004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3"/>
        <w:ind w:left="2554" w:right="1453" w:firstLine="2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didakw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dakwaa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alternatif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yaitu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dakwaa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pertam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melanggar</w:t>
      </w:r>
      <w:r>
        <w:rPr>
          <w:rFonts w:cs="Times New Roman" w:hAnsi="Times New Roman" w:eastAsia="Times New Roman" w:ascii="Times New Roman"/>
          <w:spacing w:val="-2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ke-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-15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0"/>
          <w:sz w:val="26"/>
          <w:szCs w:val="26"/>
        </w:rPr>
        <w:t>Kedua</w:t>
      </w:r>
      <w:r>
        <w:rPr>
          <w:rFonts w:cs="Times New Roman" w:hAnsi="Times New Roman" w:eastAsia="Times New Roman" w:ascii="Times New Roman"/>
          <w:spacing w:val="3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melangga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28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284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ke-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6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huru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spacing w:val="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2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5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22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7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diajuka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6"/>
          <w:szCs w:val="26"/>
        </w:rPr>
        <w:t>permohona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7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pemeriksaa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3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kasasi,</w:t>
      </w:r>
      <w:r>
        <w:rPr>
          <w:rFonts w:cs="Times New Roman" w:hAnsi="Times New Roman" w:eastAsia="Times New Roman" w:ascii="Times New Roman"/>
          <w:spacing w:val="41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diperiks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diputu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5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kembal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Majelis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kasasi</w:t>
      </w:r>
      <w:r>
        <w:rPr>
          <w:rFonts w:cs="Times New Roman" w:hAnsi="Times New Roman" w:eastAsia="Times New Roman" w:ascii="Times New Roman"/>
          <w:spacing w:val="4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meskipu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7"/>
          <w:szCs w:val="27"/>
        </w:rPr>
        <w:t>Judex</w:t>
      </w:r>
      <w:r>
        <w:rPr>
          <w:rFonts w:cs="Times New Roman" w:hAnsi="Times New Roman" w:eastAsia="Times New Roman" w:ascii="Times New Roman"/>
          <w:i/>
          <w:spacing w:val="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Facti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menyatakan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4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terbukt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melanggar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dakwaan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Kedua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28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ke-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huru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spacing w:val="2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KUH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ancama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hukumannya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palin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lam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(sembilan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bulan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karen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2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5"/>
          <w:szCs w:val="25"/>
        </w:rPr>
        <w:t>in</w:t>
      </w:r>
      <w:r>
        <w:rPr>
          <w:rFonts w:cs="Times New Roman" w:hAnsi="Times New Roman" w:eastAsia="Times New Roman" w:ascii="Times New Roman"/>
          <w:b/>
          <w:i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5"/>
          <w:sz w:val="27"/>
          <w:szCs w:val="27"/>
        </w:rPr>
        <w:t>casu,</w:t>
      </w:r>
      <w:r>
        <w:rPr>
          <w:rFonts w:cs="Times New Roman" w:hAnsi="Times New Roman" w:eastAsia="Times New Roman" w:ascii="Times New Roman"/>
          <w:i/>
          <w:spacing w:val="0"/>
          <w:w w:val="10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kemungkinan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7"/>
          <w:szCs w:val="27"/>
        </w:rPr>
        <w:t>Judex</w:t>
      </w:r>
      <w:r>
        <w:rPr>
          <w:rFonts w:cs="Times New Roman" w:hAnsi="Times New Roman" w:eastAsia="Times New Roman" w:ascii="Times New Roman"/>
          <w:i/>
          <w:spacing w:val="-26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7"/>
          <w:szCs w:val="27"/>
        </w:rPr>
        <w:t>Fact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i/>
          <w:spacing w:val="-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sala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1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-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menerapkan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hukum.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8"/>
        <w:ind w:left="2223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Kesusilaan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4480" w:val="left"/>
        </w:tabs>
        <w:jc w:val="both"/>
        <w:spacing w:lineRule="auto" w:line="337"/>
        <w:ind w:left="2947" w:right="1437" w:hanging="354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apabila</w:t>
      </w:r>
      <w:r>
        <w:rPr>
          <w:rFonts w:cs="Times New Roman" w:hAnsi="Times New Roman" w:eastAsia="Times New Roman" w:ascii="Times New Roman"/>
          <w:spacing w:val="5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beristr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melakukan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perzinaha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seoran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6"/>
          <w:szCs w:val="26"/>
        </w:rPr>
        <w:t>perempuan/WANTN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3"/>
          <w:w w:val="10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1"/>
          <w:sz w:val="26"/>
          <w:szCs w:val="26"/>
        </w:rPr>
        <w:t>bila</w:t>
      </w:r>
      <w:r>
        <w:rPr>
          <w:rFonts w:cs="Times New Roman" w:hAnsi="Times New Roman" w:eastAsia="Times New Roman" w:ascii="Times New Roman"/>
          <w:spacing w:val="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kemudia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6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istr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mengaduka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perempuan/WANTNI</w:t>
      </w:r>
      <w:r>
        <w:rPr>
          <w:rFonts w:cs="Times New Roman" w:hAnsi="Times New Roman" w:eastAsia="Times New Roman" w:ascii="Times New Roman"/>
          <w:spacing w:val="-27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6"/>
          <w:szCs w:val="26"/>
        </w:rPr>
        <w:t>kepad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5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piha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28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berwenang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0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kemudia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dipidana,</w:t>
      </w:r>
      <w:r>
        <w:rPr>
          <w:rFonts w:cs="Times New Roman" w:hAnsi="Times New Roman" w:eastAsia="Times New Roman" w:ascii="Times New Roman"/>
          <w:spacing w:val="3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terjad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pencabutan</w:t>
      </w:r>
      <w:r>
        <w:rPr>
          <w:rFonts w:cs="Times New Roman" w:hAnsi="Times New Roman" w:eastAsia="Times New Roman" w:ascii="Times New Roman"/>
          <w:spacing w:val="4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pengadua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istri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mengadukan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semula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menjadika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2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dihentikan,</w:t>
      </w:r>
      <w:r>
        <w:rPr>
          <w:rFonts w:cs="Times New Roman" w:hAnsi="Times New Roman" w:eastAsia="Times New Roman" w:ascii="Times New Roman"/>
          <w:spacing w:val="-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tetapi</w:t>
      </w:r>
      <w:r>
        <w:rPr>
          <w:rFonts w:cs="Times New Roman" w:hAnsi="Times New Roman" w:eastAsia="Times New Roman" w:ascii="Times New Roman"/>
          <w:spacing w:val="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5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tetap</w:t>
      </w:r>
      <w:r>
        <w:rPr>
          <w:rFonts w:cs="Times New Roman" w:hAnsi="Times New Roman" w:eastAsia="Times New Roman" w:ascii="Times New Roman"/>
          <w:spacing w:val="2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dilanjutkan,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karen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kedu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1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merupaka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sat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3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kesatua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bula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dipisahkan.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4280" w:val="left"/>
          <w:tab w:pos="4420" w:val="left"/>
          <w:tab w:pos="4740" w:val="left"/>
        </w:tabs>
        <w:jc w:val="both"/>
        <w:spacing w:before="8" w:lineRule="auto" w:line="337"/>
        <w:ind w:left="2972" w:right="1394" w:hanging="363"/>
        <w:sectPr>
          <w:pgMar w:header="0" w:footer="1226" w:top="1240" w:bottom="280" w:left="0" w:right="0"/>
          <w:pgSz w:w="12220" w:h="18720"/>
        </w:sectPr>
      </w:pP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Komitme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6"/>
          <w:szCs w:val="26"/>
        </w:rPr>
        <w:t>Panglim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TN!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7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pelanggara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kesusilaa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-2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melibatka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Keluarg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Besar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!</w:t>
      </w:r>
      <w:r>
        <w:rPr>
          <w:rFonts w:cs="Times New Roman" w:hAnsi="Times New Roman" w:eastAsia="Times New Roman" w:ascii="Times New Roman"/>
          <w:spacing w:val="-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6"/>
          <w:szCs w:val="26"/>
        </w:rPr>
        <w:t>(KBT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34"/>
          <w:w w:val="8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yakn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antara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sesama</w:t>
      </w:r>
      <w:r>
        <w:rPr>
          <w:rFonts w:cs="Times New Roman" w:hAnsi="Times New Roman" w:eastAsia="Times New Roman" w:ascii="Times New Roman"/>
          <w:spacing w:val="-35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TN!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isteri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anggot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5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TN!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ana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anggot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TN!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tertuli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1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Sura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Telegra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Panglim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1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!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adala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menjatuhkan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hukuma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2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bera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pemecatan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dinas</w:t>
      </w:r>
      <w:r>
        <w:rPr>
          <w:rFonts w:cs="Times New Roman" w:hAnsi="Times New Roman" w:eastAsia="Times New Roman" w:ascii="Times New Roman"/>
          <w:spacing w:val="1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militer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Surat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Telegra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merupaka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kebijakan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pembinaan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kesatuan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5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buka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merupakan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landasa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3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menghukum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45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8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pertimbangan</w:t>
      </w:r>
      <w:r>
        <w:rPr>
          <w:rFonts w:cs="Times New Roman" w:hAnsi="Times New Roman" w:eastAsia="Times New Roman" w:ascii="Times New Roman"/>
          <w:spacing w:val="72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menjatuhkan</w:t>
      </w:r>
      <w:r>
        <w:rPr>
          <w:rFonts w:cs="Times New Roman" w:hAnsi="Times New Roman" w:eastAsia="Times New Roman" w:ascii="Times New Roman"/>
          <w:spacing w:val="6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tambahan</w:t>
      </w:r>
      <w:r>
        <w:rPr>
          <w:rFonts w:cs="Times New Roman" w:hAnsi="Times New Roman" w:eastAsia="Times New Roman" w:ascii="Times New Roman"/>
          <w:spacing w:val="6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pemecatan</w:t>
      </w:r>
      <w:r>
        <w:rPr>
          <w:rFonts w:cs="Times New Roman" w:hAnsi="Times New Roman" w:eastAsia="Times New Roman" w:ascii="Times New Roman"/>
          <w:spacing w:val="1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Pengadilan.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2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karenany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melakuka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susila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Keluarg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Besar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TN!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serta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merta</w:t>
      </w:r>
      <w:r>
        <w:rPr>
          <w:rFonts w:cs="Times New Roman" w:hAnsi="Times New Roman" w:eastAsia="Times New Roman" w:ascii="Times New Roman"/>
          <w:spacing w:val="74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dijatuhi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1" w:lineRule="auto" w:line="348"/>
        <w:ind w:left="2902" w:right="1488" w:hanging="2"/>
      </w:pP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3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tambahan</w:t>
      </w:r>
      <w:r>
        <w:rPr>
          <w:rFonts w:cs="Times New Roman" w:hAnsi="Times New Roman" w:eastAsia="Times New Roman" w:ascii="Times New Roman"/>
          <w:spacing w:val="4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pemecatan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tetapi</w:t>
      </w:r>
      <w:r>
        <w:rPr>
          <w:rFonts w:cs="Times New Roman" w:hAnsi="Times New Roman" w:eastAsia="Times New Roman" w:ascii="Times New Roman"/>
          <w:spacing w:val="1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diliha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semuany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secara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kasuistis.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185"/>
      </w:pPr>
      <w:r>
        <w:rPr>
          <w:rFonts w:cs="Times New Roman" w:hAnsi="Times New Roman" w:eastAsia="Times New Roman" w:ascii="Times New Roman"/>
          <w:b/>
          <w:spacing w:val="-5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b/>
          <w:spacing w:val="-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spacing w:val="-2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b/>
          <w:spacing w:val="-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b/>
          <w:spacing w:val="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4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198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Tenggan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3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wakt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2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pengajua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gugatan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440" w:val="left"/>
          <w:tab w:pos="3860" w:val="left"/>
          <w:tab w:pos="4200" w:val="left"/>
        </w:tabs>
        <w:jc w:val="both"/>
        <w:spacing w:lineRule="auto" w:line="343"/>
        <w:ind w:left="2551" w:right="1423" w:hanging="25"/>
      </w:pP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Tenggan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wakt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(sembila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puluh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har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mengajukan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gugata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piha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ketig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dituj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6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keputusa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3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8"/>
          <w:sz w:val="25"/>
          <w:szCs w:val="25"/>
        </w:rPr>
        <w:t>tata</w:t>
      </w:r>
      <w:r>
        <w:rPr>
          <w:rFonts w:cs="Times New Roman" w:hAnsi="Times New Roman" w:eastAsia="Times New Roman" w:ascii="Times New Roman"/>
          <w:spacing w:val="2"/>
          <w:w w:val="12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dimaksu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Pasal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Undang­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Peradila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5"/>
          <w:szCs w:val="25"/>
        </w:rPr>
        <w:t>Negara,</w:t>
      </w:r>
      <w:r>
        <w:rPr>
          <w:rFonts w:cs="Times New Roman" w:hAnsi="Times New Roman" w:eastAsia="Times New Roman" w:ascii="Times New Roman"/>
          <w:spacing w:val="2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semul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dihitun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"seja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5"/>
          <w:sz w:val="26"/>
          <w:szCs w:val="26"/>
        </w:rPr>
        <w:t>bersangk:uta</w:t>
      </w:r>
      <w:r>
        <w:rPr>
          <w:rFonts w:cs="Times New Roman" w:hAnsi="Times New Roman" w:eastAsia="Times New Roman" w:ascii="Times New Roman"/>
          <w:i/>
          <w:spacing w:val="0"/>
          <w:w w:val="10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i/>
          <w:spacing w:val="54"/>
          <w:w w:val="10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12"/>
          <w:sz w:val="26"/>
          <w:szCs w:val="26"/>
        </w:rPr>
        <w:t>merasa</w:t>
      </w:r>
      <w:r>
        <w:rPr>
          <w:rFonts w:cs="Times New Roman" w:hAnsi="Times New Roman" w:eastAsia="Times New Roman" w:ascii="Times New Roman"/>
          <w:i/>
          <w:spacing w:val="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1"/>
          <w:sz w:val="26"/>
          <w:szCs w:val="26"/>
        </w:rPr>
        <w:t>kepentinganny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1"/>
          <w:sz w:val="26"/>
          <w:szCs w:val="26"/>
        </w:rPr>
        <w:t>dirugika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4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5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i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tat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16"/>
          <w:sz w:val="26"/>
          <w:szCs w:val="26"/>
        </w:rPr>
        <w:t>usah</w:t>
      </w:r>
      <w:r>
        <w:rPr>
          <w:rFonts w:cs="Times New Roman" w:hAnsi="Times New Roman" w:eastAsia="Times New Roman" w:ascii="Times New Roman"/>
          <w:i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5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5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i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sudah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mengetahui</w:t>
      </w:r>
      <w:r>
        <w:rPr>
          <w:rFonts w:cs="Times New Roman" w:hAnsi="Times New Roman" w:eastAsia="Times New Roman" w:ascii="Times New Roman"/>
          <w:i/>
          <w:spacing w:val="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4"/>
          <w:sz w:val="26"/>
          <w:szCs w:val="26"/>
        </w:rPr>
        <w:t>adany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5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4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5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tat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6"/>
          <w:szCs w:val="26"/>
        </w:rPr>
        <w:t>usah</w:t>
      </w:r>
      <w:r>
        <w:rPr>
          <w:rFonts w:cs="Times New Roman" w:hAnsi="Times New Roman" w:eastAsia="Times New Roman" w:ascii="Times New Roman"/>
          <w:i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4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10"/>
          <w:sz w:val="26"/>
          <w:szCs w:val="26"/>
        </w:rPr>
        <w:t>tersebut"</w:t>
      </w:r>
      <w:r>
        <w:rPr>
          <w:rFonts w:cs="Times New Roman" w:hAnsi="Times New Roman" w:eastAsia="Times New Roman" w:ascii="Times New Roman"/>
          <w:i/>
          <w:spacing w:val="3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diuba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menjad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dihitun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"seja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bersangkutan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11"/>
          <w:sz w:val="26"/>
          <w:szCs w:val="26"/>
        </w:rPr>
        <w:t>pertam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4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9"/>
          <w:sz w:val="26"/>
          <w:szCs w:val="26"/>
        </w:rPr>
        <w:t>kali</w:t>
      </w:r>
      <w:r>
        <w:rPr>
          <w:rFonts w:cs="Times New Roman" w:hAnsi="Times New Roman" w:eastAsia="Times New Roman" w:ascii="Times New Roman"/>
          <w:i/>
          <w:spacing w:val="1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12"/>
          <w:sz w:val="26"/>
          <w:szCs w:val="26"/>
        </w:rPr>
        <w:t>mengetahu</w:t>
      </w:r>
      <w:r>
        <w:rPr>
          <w:rFonts w:cs="Times New Roman" w:hAnsi="Times New Roman" w:eastAsia="Times New Roman" w:ascii="Times New Roman"/>
          <w:i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i/>
          <w:spacing w:val="1"/>
          <w:w w:val="112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i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2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i/>
          <w:spacing w:val="2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6"/>
          <w:szCs w:val="26"/>
        </w:rPr>
        <w:t>tat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6"/>
          <w:szCs w:val="26"/>
        </w:rPr>
        <w:t>usah</w:t>
      </w:r>
      <w:r>
        <w:rPr>
          <w:rFonts w:cs="Times New Roman" w:hAnsi="Times New Roman" w:eastAsia="Times New Roman" w:ascii="Times New Roman"/>
          <w:i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6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0"/>
          <w:sz w:val="26"/>
          <w:szCs w:val="26"/>
        </w:rPr>
        <w:t>merugikan</w:t>
      </w:r>
      <w:r>
        <w:rPr>
          <w:rFonts w:cs="Times New Roman" w:hAnsi="Times New Roman" w:eastAsia="Times New Roman" w:ascii="Times New Roman"/>
          <w:i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0"/>
          <w:sz w:val="26"/>
          <w:szCs w:val="26"/>
        </w:rPr>
        <w:t>kepentingannya".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219"/>
      </w:pPr>
      <w:r>
        <w:rPr>
          <w:rFonts w:cs="Times New Roman" w:hAnsi="Times New Roman" w:eastAsia="Times New Roman" w:ascii="Times New Roman"/>
          <w:spacing w:val="-2"/>
          <w:w w:val="100"/>
          <w:position w:val="1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position w:val="0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50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Keputusan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5"/>
          <w:szCs w:val="25"/>
        </w:rPr>
        <w:t>I-Iasi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51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5"/>
          <w:szCs w:val="25"/>
        </w:rPr>
        <w:t>Uj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9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Kemampua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1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Kelayaka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6"/>
          <w:szCs w:val="26"/>
        </w:rPr>
        <w:t>(Fi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19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15"/>
          <w:position w:val="0"/>
          <w:sz w:val="26"/>
          <w:szCs w:val="26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581" w:right="8182"/>
      </w:pPr>
      <w:r>
        <w:rPr>
          <w:rFonts w:cs="Times New Roman" w:hAnsi="Times New Roman" w:eastAsia="Times New Roman" w:ascii="Times New Roman"/>
          <w:i/>
          <w:spacing w:val="4"/>
          <w:w w:val="100"/>
          <w:sz w:val="26"/>
          <w:szCs w:val="26"/>
        </w:rPr>
        <w:t>Prope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i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6"/>
          <w:sz w:val="26"/>
          <w:szCs w:val="26"/>
        </w:rPr>
        <w:t>Test)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48"/>
        <w:ind w:left="2586" w:right="1438" w:firstLine="1"/>
      </w:pP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Keputusa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hasi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-3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6"/>
          <w:szCs w:val="26"/>
        </w:rPr>
        <w:t>fi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and</w:t>
      </w:r>
      <w:r>
        <w:rPr>
          <w:rFonts w:cs="Times New Roman" w:hAnsi="Times New Roman" w:eastAsia="Times New Roman" w:ascii="Times New Roman"/>
          <w:i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proper</w:t>
      </w:r>
      <w:r>
        <w:rPr>
          <w:rFonts w:cs="Times New Roman" w:hAnsi="Times New Roman" w:eastAsia="Times New Roman" w:ascii="Times New Roman"/>
          <w:i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6"/>
          <w:szCs w:val="26"/>
        </w:rPr>
        <w:t>tes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merupakan</w:t>
      </w:r>
      <w:r>
        <w:rPr>
          <w:rFonts w:cs="Times New Roman" w:hAnsi="Times New Roman" w:eastAsia="Times New Roman" w:ascii="Times New Roman"/>
          <w:spacing w:val="-1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keputusa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7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5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akan</w:t>
      </w:r>
      <w:r>
        <w:rPr>
          <w:rFonts w:cs="Times New Roman" w:hAnsi="Times New Roman" w:eastAsia="Times New Roman" w:ascii="Times New Roman"/>
          <w:spacing w:val="7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tetapi</w:t>
      </w:r>
      <w:r>
        <w:rPr>
          <w:rFonts w:cs="Times New Roman" w:hAnsi="Times New Roman" w:eastAsia="Times New Roman" w:ascii="Times New Roman"/>
          <w:spacing w:val="4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Peradilan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berwenang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4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menguji</w:t>
      </w:r>
      <w:r>
        <w:rPr>
          <w:rFonts w:cs="Times New Roman" w:hAnsi="Times New Roman" w:eastAsia="Times New Roman" w:ascii="Times New Roman"/>
          <w:spacing w:val="-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keputusan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karena: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exact" w:line="300"/>
        <w:ind w:left="2579" w:right="1426"/>
      </w:pPr>
      <w:r>
        <w:rPr>
          <w:rFonts w:cs="Times New Roman" w:hAnsi="Times New Roman" w:eastAsia="Times New Roman" w:ascii="Times New Roman"/>
          <w:spacing w:val="0"/>
          <w:w w:val="100"/>
          <w:position w:val="4"/>
          <w:sz w:val="25"/>
          <w:szCs w:val="25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4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0"/>
          <w:w w:val="100"/>
          <w:position w:val="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keputusan</w:t>
      </w:r>
      <w:r>
        <w:rPr>
          <w:rFonts w:cs="Times New Roman" w:hAnsi="Times New Roman" w:eastAsia="Times New Roman" w:ascii="Times New Roman"/>
          <w:spacing w:val="51"/>
          <w:w w:val="123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position w:val="-1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2"/>
          <w:w w:val="123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51"/>
          <w:w w:val="123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position w:val="-1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9"/>
          <w:w w:val="123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position w:val="-1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6"/>
          <w:w w:val="123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position w:val="-1"/>
          <w:sz w:val="25"/>
          <w:szCs w:val="25"/>
        </w:rPr>
        <w:t>diterbitka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position w:val="-1"/>
          <w:sz w:val="25"/>
          <w:szCs w:val="25"/>
        </w:rPr>
        <w:t>lembaga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949" w:right="7217"/>
      </w:pP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independen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1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820" w:val="left"/>
        </w:tabs>
        <w:jc w:val="both"/>
        <w:spacing w:lineRule="auto" w:line="344"/>
        <w:ind w:left="2952" w:right="1421" w:hanging="4"/>
      </w:pPr>
      <w:r>
        <w:pict>
          <v:shape type="#_x0000_t75" style="position:absolute;margin-left:131.05pt;margin-top:8.01992pt;width:3.6001pt;height:1.08pt;mso-position-horizontal-relative:page;mso-position-vertical-relative:paragraph;z-index:-497">
            <v:imagedata o:title="" r:id="rId19"/>
          </v:shape>
        </w:pic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substansiny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hany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beris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tindaka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7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semat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akan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7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jug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aspek-aspe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Iai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sepert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moralitas,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profesionalitas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2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akademis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integritas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reka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jejak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(trac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i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record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i/>
          <w:spacing w:val="-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prinsi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-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kehati-hatian.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245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Ten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tan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Lega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i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Standing</w:t>
      </w:r>
      <w:r>
        <w:rPr>
          <w:rFonts w:cs="Times New Roman" w:hAnsi="Times New Roman" w:eastAsia="Times New Roman" w:ascii="Times New Roman"/>
          <w:i/>
          <w:spacing w:val="-3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1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37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5"/>
          <w:szCs w:val="25"/>
        </w:rPr>
        <w:t>Sengket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5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1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4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49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4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Pemilihan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4"/>
        <w:ind w:left="3039" w:right="1438" w:hanging="438"/>
      </w:pPr>
      <w:r>
        <w:pict>
          <v:shape style="position:absolute;margin-left:131.512pt;margin-top:23.2218pt;width:9.78193pt;height:12.5549pt;mso-position-horizontal-relative:page;mso-position-vertical-relative:paragraph;z-index:-496;rotation:2" type="#_x0000_t136" fillcolor="#000000" stroked="f">
            <o:extrusion v:ext="view" autorotationcenter="t"/>
            <v:textpath style="font-family:&amp;quot;Times New Roman&amp;quot;;font-size:12pt;v-text-kern:t;mso-text-shadow:auto" string="a."/>
            <w10:wrap type="none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5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mempunyai</w:t>
      </w:r>
      <w:r>
        <w:rPr>
          <w:rFonts w:cs="Times New Roman" w:hAnsi="Times New Roman" w:eastAsia="Times New Roman" w:ascii="Times New Roman"/>
          <w:spacing w:val="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Legal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standing</w:t>
      </w:r>
      <w:r>
        <w:rPr>
          <w:rFonts w:cs="Times New Roman" w:hAnsi="Times New Roman" w:eastAsia="Times New Roman" w:ascii="Times New Roman"/>
          <w:spacing w:val="-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mengajuka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gugata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adalah: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Peserta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dinyataka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Iolo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1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pasangan</w:t>
      </w:r>
      <w:r>
        <w:rPr>
          <w:rFonts w:cs="Times New Roman" w:hAnsi="Times New Roman" w:eastAsia="Times New Roman" w:ascii="Times New Roman"/>
          <w:spacing w:val="5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calon,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020" w:val="left"/>
        </w:tabs>
        <w:jc w:val="both"/>
        <w:spacing w:before="6" w:lineRule="auto" w:line="348"/>
        <w:ind w:left="3040" w:right="1410" w:hanging="434"/>
        <w:sectPr>
          <w:pgNumType w:start="10"/>
          <w:pgMar w:footer="1393" w:header="0" w:top="1760" w:bottom="280" w:left="20" w:right="0"/>
          <w:footerReference w:type="default" r:id="rId18"/>
          <w:pgSz w:w="12220" w:h="187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b.</w:t>
      </w:r>
      <w:r>
        <w:rPr>
          <w:rFonts w:cs="Times New Roman" w:hAnsi="Times New Roman" w:eastAsia="Times New Roman" w:ascii="Times New Roman"/>
          <w:spacing w:val="-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Peserta</w:t>
      </w:r>
      <w:r>
        <w:rPr>
          <w:rFonts w:cs="Times New Roman" w:hAnsi="Times New Roman" w:eastAsia="Times New Roman" w:ascii="Times New Roman"/>
          <w:spacing w:val="3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Iolo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telah</w:t>
      </w:r>
      <w:r>
        <w:rPr>
          <w:rFonts w:cs="Times New Roman" w:hAnsi="Times New Roman" w:eastAsia="Times New Roman" w:ascii="Times New Roman"/>
          <w:spacing w:val="2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ditetapka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pasanga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calon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aka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tetapi</w:t>
      </w:r>
      <w:r>
        <w:rPr>
          <w:rFonts w:cs="Times New Roman" w:hAnsi="Times New Roman" w:eastAsia="Times New Roman" w:ascii="Times New Roman"/>
          <w:spacing w:val="3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masi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mempersoalkan</w:t>
      </w:r>
      <w:r>
        <w:rPr>
          <w:rFonts w:cs="Times New Roman" w:hAnsi="Times New Roman" w:eastAsia="Times New Roman" w:ascii="Times New Roman"/>
          <w:spacing w:val="-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pasanga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calo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Iain,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karena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pasanga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calon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dimaksu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memenuh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syara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pasangan</w:t>
      </w:r>
      <w:r>
        <w:rPr>
          <w:rFonts w:cs="Times New Roman" w:hAnsi="Times New Roman" w:eastAsia="Times New Roman" w:ascii="Times New Roman"/>
          <w:spacing w:val="5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calon.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pict>
          <v:shape type="#_x0000_t75" style="position:absolute;margin-left:490.722pt;margin-top:-2.20538pt;width:114.852pt;height:2.40476pt;mso-position-horizontal-relative:page;mso-position-vertical-relative:page;z-index:-495">
            <v:imagedata o:title="" r:id="rId20"/>
          </v:shape>
        </w:pict>
      </w: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17"/>
        <w:ind w:left="2235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Sumpah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Ditemukannya</w:t>
      </w:r>
      <w:r>
        <w:rPr>
          <w:rFonts w:cs="Times New Roman" w:hAnsi="Times New Roman" w:eastAsia="Times New Roman" w:ascii="Times New Roman"/>
          <w:spacing w:val="-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Bukti</w:t>
      </w:r>
      <w:r>
        <w:rPr>
          <w:rFonts w:cs="Times New Roman" w:hAnsi="Times New Roman" w:eastAsia="Times New Roman" w:ascii="Times New Roman"/>
          <w:spacing w:val="-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Bar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(Novum)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38"/>
        <w:ind w:left="2603" w:right="1424" w:firstLine="3"/>
      </w:pP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6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5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3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sengket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Tata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didasarka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karen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adanya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novum,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disumpah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6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piha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4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menemuka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7"/>
          <w:szCs w:val="27"/>
        </w:rPr>
        <w:t>novu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Pemoho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5"/>
          <w:szCs w:val="25"/>
        </w:rPr>
        <w:t>Kembali.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262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2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Pengajuan</w:t>
      </w:r>
      <w:r>
        <w:rPr>
          <w:rFonts w:cs="Times New Roman" w:hAnsi="Times New Roman" w:eastAsia="Times New Roman" w:ascii="Times New Roman"/>
          <w:spacing w:val="2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2"/>
        <w:ind w:left="2622" w:right="1409"/>
      </w:pP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Lembag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6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59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-4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merupaka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upay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luar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bias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hanya</w:t>
      </w:r>
      <w:r>
        <w:rPr>
          <w:rFonts w:cs="Times New Roman" w:hAnsi="Times New Roman" w:eastAsia="Times New Roman" w:ascii="Times New Roman"/>
          <w:spacing w:val="1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sat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kal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sebagaiman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dimaksud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-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Undang-Undan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8" w:lineRule="auto" w:line="351"/>
        <w:ind w:left="2637" w:right="1397" w:hanging="10"/>
      </w:pPr>
      <w:r>
        <w:pict>
          <v:shape type="#_x0000_t75" style="position:absolute;margin-left:334.886pt;margin-top:80.0608pt;width:1.81824pt;height:2.17522pt;mso-position-horizontal-relative:page;mso-position-vertical-relative:paragraph;z-index:-494">
            <v:imagedata o:title="" r:id="rId21"/>
          </v:shape>
        </w:pic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198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6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4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namu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terdapat</w:t>
      </w:r>
      <w:r>
        <w:rPr>
          <w:rFonts w:cs="Times New Roman" w:hAnsi="Times New Roman" w:eastAsia="Times New Roman" w:ascii="Times New Roman"/>
          <w:spacing w:val="47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5"/>
          <w:sz w:val="25"/>
          <w:szCs w:val="25"/>
        </w:rPr>
        <w:t>dua</w:t>
      </w:r>
      <w:r>
        <w:rPr>
          <w:rFonts w:cs="Times New Roman" w:hAnsi="Times New Roman" w:eastAsia="Times New Roman" w:ascii="Times New Roman"/>
          <w:spacing w:val="-1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saling</w:t>
      </w:r>
      <w:r>
        <w:rPr>
          <w:rFonts w:cs="Times New Roman" w:hAnsi="Times New Roman" w:eastAsia="Times New Roman" w:ascii="Times New Roman"/>
          <w:spacing w:val="-2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bertentanga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2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8"/>
          <w:sz w:val="25"/>
          <w:szCs w:val="25"/>
        </w:rPr>
        <w:t>satu</w:t>
      </w:r>
      <w:r>
        <w:rPr>
          <w:rFonts w:cs="Times New Roman" w:hAnsi="Times New Roman" w:eastAsia="Times New Roman" w:ascii="Times New Roman"/>
          <w:spacing w:val="3"/>
          <w:w w:val="12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obje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sengket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sam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membatalkan</w:t>
      </w:r>
      <w:r>
        <w:rPr>
          <w:rFonts w:cs="Times New Roman" w:hAnsi="Times New Roman" w:eastAsia="Times New Roman" w:ascii="Times New Roman"/>
          <w:spacing w:val="7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putusa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6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both"/>
        <w:spacing w:lineRule="exact" w:line="280"/>
        <w:ind w:left="2636" w:right="1384"/>
      </w:pP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kedua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karen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-2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sengket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menganu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asa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24"/>
          <w:w w:val="118"/>
          <w:sz w:val="25"/>
          <w:szCs w:val="25"/>
        </w:rPr>
        <w:t> </w:t>
      </w:r>
      <w:r>
        <w:rPr>
          <w:rFonts w:cs="Malgun Gothic" w:hAnsi="Malgun Gothic" w:eastAsia="Malgun Gothic" w:ascii="Malgun Gothic"/>
          <w:i/>
          <w:spacing w:val="1"/>
          <w:w w:val="100"/>
          <w:sz w:val="26"/>
          <w:szCs w:val="26"/>
        </w:rPr>
        <w:t>erga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39"/>
        <w:ind w:left="2642" w:right="1399" w:firstLine="18"/>
      </w:pPr>
      <w:r>
        <w:rPr>
          <w:rFonts w:cs="Times New Roman" w:hAnsi="Times New Roman" w:eastAsia="Times New Roman" w:ascii="Times New Roman"/>
          <w:i/>
          <w:spacing w:val="-1"/>
          <w:w w:val="100"/>
          <w:sz w:val="27"/>
          <w:szCs w:val="27"/>
        </w:rPr>
        <w:t>omne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i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sehingga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kedua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diperlukan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5"/>
          <w:szCs w:val="25"/>
        </w:rPr>
        <w:t>lagi.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652" w:right="1382"/>
      </w:pP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Demikia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basi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5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RI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1" w:lineRule="atLeast" w:line="420"/>
        <w:ind w:left="2661" w:right="1385" w:hanging="6"/>
      </w:pP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tela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disepakati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ditandatangan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seluru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6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anggota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kamar.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1"/>
        <w:ind w:left="7015"/>
      </w:pPr>
      <w:r>
        <w:rPr>
          <w:rFonts w:cs="Times New Roman" w:hAnsi="Times New Roman" w:eastAsia="Times New Roman" w:ascii="Times New Roman"/>
          <w:spacing w:val="1"/>
          <w:w w:val="125"/>
          <w:sz w:val="25"/>
          <w:szCs w:val="25"/>
        </w:rPr>
        <w:t>Jakarta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17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Desembe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auto" w:line="351"/>
        <w:ind w:left="7980" w:right="1792" w:hanging="85"/>
      </w:pPr>
      <w:r>
        <w:rPr>
          <w:rFonts w:cs="Times New Roman" w:hAnsi="Times New Roman" w:eastAsia="Times New Roman" w:ascii="Times New Roman"/>
          <w:spacing w:val="-1"/>
          <w:w w:val="95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0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BLI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1"/>
          <w:sz w:val="25"/>
          <w:szCs w:val="25"/>
        </w:rPr>
        <w:t>INDONESIA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lineRule="exact" w:line="640"/>
        <w:ind w:right="1386"/>
      </w:pPr>
      <w:r>
        <w:pict>
          <v:shape type="#_x0000_t75" style="position:absolute;margin-left:305.55pt;margin-top:-43.9882pt;width:216.986pt;height:119.175pt;mso-position-horizontal-relative:page;mso-position-vertical-relative:paragraph;z-index:-493">
            <v:imagedata o:title="" r:id="rId22"/>
          </v:shape>
        </w:pict>
      </w:r>
      <w:r>
        <w:rPr>
          <w:rFonts w:cs="Times New Roman" w:hAnsi="Times New Roman" w:eastAsia="Times New Roman" w:ascii="Times New Roman"/>
          <w:i/>
          <w:w w:val="109"/>
          <w:position w:val="-1"/>
          <w:sz w:val="56"/>
          <w:szCs w:val="56"/>
        </w:rPr>
        <w:t>7</w:t>
      </w:r>
      <w:r>
        <w:rPr>
          <w:rFonts w:cs="Times New Roman" w:hAnsi="Times New Roman" w:eastAsia="Times New Roman" w:ascii="Times New Roman"/>
          <w:i/>
          <w:spacing w:val="-137"/>
          <w:w w:val="92"/>
          <w:position w:val="-1"/>
          <w:sz w:val="56"/>
          <w:szCs w:val="56"/>
        </w:rPr>
        <w:t>;;16?</w:t>
      </w:r>
      <w:r>
        <w:rPr>
          <w:rFonts w:cs="Times New Roman" w:hAnsi="Times New Roman" w:eastAsia="Times New Roman" w:ascii="Times New Roman"/>
          <w:i/>
          <w:spacing w:val="-250"/>
          <w:w w:val="47"/>
          <w:position w:val="-1"/>
          <w:sz w:val="56"/>
          <w:szCs w:val="56"/>
        </w:rPr>
        <w:t>.....</w:t>
      </w:r>
      <w:r>
        <w:rPr>
          <w:rFonts w:cs="Malgun Gothic" w:hAnsi="Malgun Gothic" w:eastAsia="Malgun Gothic" w:ascii="Malgun Gothic"/>
          <w:i/>
          <w:spacing w:val="0"/>
          <w:w w:val="160"/>
          <w:position w:val="-1"/>
          <w:sz w:val="26"/>
          <w:szCs w:val="26"/>
        </w:rPr>
        <w:t>-�-rr'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sectPr>
      <w:pgMar w:header="0" w:footer="1393" w:top="1780" w:bottom="280" w:left="0" w:right="0"/>
      <w:pgSz w:w="12220" w:h="187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13.6992"/>
        <w:szCs w:val="13.6992"/>
      </w:rPr>
      <w:jc w:val="left"/>
      <w:spacing w:lineRule="exact" w:line="120"/>
    </w:pPr>
    <w:r>
      <w:pict>
        <v:shape type="#_x0000_t75" style="position:absolute;margin-left:6.13001pt;margin-top:929.15pt;width:609.84pt;height:7.5601pt;mso-position-horizontal-relative:page;mso-position-vertical-relative:page;z-index:-508">
          <v:imagedata o:title="" r:id="rId1"/>
        </v:shape>
      </w:pict>
    </w:r>
    <w:r>
      <w:rPr>
        <w:sz w:val="13.6992"/>
        <w:szCs w:val="13.6992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.77001pt;margin-top:928.43pt;width:610.2pt;height:8.2801pt;mso-position-horizontal-relative:page;mso-position-vertical-relative:page;z-index:-507">
          <v:imagedata o:title="" r:id="rId1"/>
        </v:shape>
      </w:pict>
    </w:r>
    <w:r>
      <w:pict>
        <v:shape type="#_x0000_t202" style="position:absolute;margin-left:317.47pt;margin-top:856.14pt;width:16.0562pt;height:16.3554pt;mso-position-horizontal-relative:page;mso-position-vertical-relative:page;z-index:-50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before="14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6.85pt;margin-top:928.07pt;width:610.2pt;height:8.2801pt;mso-position-horizontal-relative:page;mso-position-vertical-relative:page;z-index:-505">
          <v:imagedata o:title="" r:id="rId1"/>
        </v:shape>
      </w:pict>
    </w:r>
    <w:r>
      <w:pict>
        <v:shape type="#_x0000_t202" style="position:absolute;margin-left:317.97pt;margin-top:852.834pt;width:15.68pt;height:17.4108pt;mso-position-horizontal-relative:page;mso-position-vertical-relative:page;z-index:-50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before="2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.77001pt;margin-top:929.15pt;width:610.2pt;height:7.5601pt;mso-position-horizontal-relative:page;mso-position-vertical-relative:page;z-index:-503">
          <v:imagedata o:title="" r:id="rId1"/>
        </v:shape>
      </w:pict>
    </w:r>
    <w:r>
      <w:pict>
        <v:shape type="#_x0000_t202" style="position:absolute;margin-left:315.81pt;margin-top:855.285pt;width:15.966pt;height:15.2438pt;mso-position-horizontal-relative:page;mso-position-vertical-relative:page;z-index:-50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8"/>
                </w:pP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position w:val="1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position w:val="1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6"/>
                    <w:w w:val="100"/>
                    <w:position w:val="1"/>
                    <w:sz w:val="24"/>
                    <w:szCs w:val="24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position w:val="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position w:val="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.77001pt;margin-top:928.43pt;width:610.2pt;height:6.4801pt;mso-position-horizontal-relative:page;mso-position-vertical-relative:page;z-index:-501">
          <v:imagedata o:title="" r:id="rId1"/>
        </v:shape>
      </w:pict>
    </w:r>
    <w:r>
      <w:pict>
        <v:shape type="#_x0000_t202" style="position:absolute;margin-left:313.76pt;margin-top:855.345pt;width:22.0042pt;height:15.7214pt;mso-position-horizontal-relative:page;mso-position-vertical-relative:page;z-index:-50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40"/>
                  <w:ind w:left="20" w:right="-29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oter" Target="footer2.xml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footer" Target="footer5.xml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/image1.png"/></Relationships>

</file>

<file path=word/_rels/footer2.xml.rels><?xml version="1.0" encoding="UTF-8" standalone="yes"?>
<Relationships xmlns="http://schemas.openxmlformats.org/package/2006/relationships"><Relationship Id="rId1" Type="http://schemas.openxmlformats.org/officeDocument/2006/relationships/image" Target="media/image8.png"/></Relationships>

</file>

<file path=word/_rels/footer3.xml.rels><?xml version="1.0" encoding="UTF-8" standalone="yes"?>
<Relationships xmlns="http://schemas.openxmlformats.org/package/2006/relationships"><Relationship Id="rId1" Type="http://schemas.openxmlformats.org/officeDocument/2006/relationships/image" Target="media/image11.png"/></Relationships>

</file>

<file path=word/_rels/footer4.xml.rels><?xml version="1.0" encoding="UTF-8" standalone="yes"?>
<Relationships xmlns="http://schemas.openxmlformats.org/package/2006/relationships"><Relationship Id="rId1" Type="http://schemas.openxmlformats.org/officeDocument/2006/relationships/image" Target="media/image12.png"/></Relationships>

</file>

<file path=word/_rels/footer5.xml.rels><?xml version="1.0" encoding="UTF-8" standalone="yes"?>
<Relationships xmlns="http://schemas.openxmlformats.org/package/2006/relationships"><Relationship Id="rId1" Type="http://schemas.openxmlformats.org/officeDocument/2006/relationships/image" Target="media/image16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